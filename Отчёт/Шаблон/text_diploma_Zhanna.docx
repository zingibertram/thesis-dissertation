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544AE1" w14:textId="790306D0" w:rsidR="00C07E2B" w:rsidRPr="00923910" w:rsidRDefault="00923910" w:rsidP="00923910">
      <w:pPr>
        <w:shd w:val="clear" w:color="auto" w:fill="FFFFFF"/>
        <w:autoSpaceDE w:val="0"/>
        <w:autoSpaceDN w:val="0"/>
        <w:adjustRightInd w:val="0"/>
        <w:spacing w:after="120"/>
        <w:jc w:val="both"/>
        <w:rPr>
          <w:rFonts w:cs="Times New Roman"/>
          <w:sz w:val="28"/>
          <w:szCs w:val="28"/>
        </w:rPr>
      </w:pPr>
      <w:r w:rsidRPr="00923910">
        <w:rPr>
          <w:rFonts w:cs="Times New Roman"/>
          <w:bCs/>
          <w:sz w:val="28"/>
          <w:szCs w:val="28"/>
        </w:rPr>
        <w:t xml:space="preserve">Математическое и программное обеспечение </w:t>
      </w:r>
      <w:r w:rsidR="005E478D">
        <w:rPr>
          <w:rFonts w:cs="Times New Roman"/>
          <w:bCs/>
          <w:sz w:val="28"/>
          <w:szCs w:val="28"/>
        </w:rPr>
        <w:t xml:space="preserve">задачи оценки </w:t>
      </w:r>
      <w:r w:rsidRPr="00923910">
        <w:rPr>
          <w:rFonts w:cs="Times New Roman"/>
          <w:bCs/>
          <w:sz w:val="28"/>
          <w:szCs w:val="28"/>
        </w:rPr>
        <w:t>качеств</w:t>
      </w:r>
      <w:r w:rsidR="005E478D">
        <w:rPr>
          <w:rFonts w:cs="Times New Roman"/>
          <w:bCs/>
          <w:sz w:val="28"/>
          <w:szCs w:val="28"/>
        </w:rPr>
        <w:t>а</w:t>
      </w:r>
      <w:r w:rsidRPr="00923910">
        <w:rPr>
          <w:rFonts w:cs="Times New Roman"/>
          <w:bCs/>
          <w:sz w:val="28"/>
          <w:szCs w:val="28"/>
        </w:rPr>
        <w:t xml:space="preserve"> товара на основе распознавания тональности текстовых отзывов о нем.</w:t>
      </w:r>
    </w:p>
    <w:p w14:paraId="27C992E6" w14:textId="569D50F8" w:rsidR="00C07E2B" w:rsidRPr="00923910" w:rsidRDefault="00C07E2B" w:rsidP="00C07E2B">
      <w:pPr>
        <w:shd w:val="clear" w:color="auto" w:fill="FFFFFF"/>
        <w:autoSpaceDE w:val="0"/>
        <w:autoSpaceDN w:val="0"/>
        <w:adjustRightInd w:val="0"/>
        <w:spacing w:after="120"/>
        <w:jc w:val="both"/>
        <w:rPr>
          <w:rFonts w:cs="Times New Roman"/>
          <w:sz w:val="28"/>
          <w:szCs w:val="28"/>
        </w:rPr>
      </w:pPr>
      <w:r w:rsidRPr="00923910">
        <w:rPr>
          <w:rFonts w:cs="Times New Roman"/>
          <w:sz w:val="28"/>
          <w:szCs w:val="28"/>
        </w:rPr>
        <w:t xml:space="preserve">Дипломная работа </w:t>
      </w:r>
      <w:r w:rsidR="009B1C2F">
        <w:rPr>
          <w:rFonts w:cs="Times New Roman"/>
          <w:sz w:val="28"/>
          <w:szCs w:val="28"/>
        </w:rPr>
        <w:t>7</w:t>
      </w:r>
      <w:r w:rsidR="00A962E2">
        <w:rPr>
          <w:rFonts w:cs="Times New Roman"/>
          <w:sz w:val="28"/>
          <w:szCs w:val="28"/>
        </w:rPr>
        <w:t>5</w:t>
      </w:r>
      <w:r w:rsidRPr="00923910">
        <w:rPr>
          <w:rFonts w:cs="Times New Roman"/>
          <w:sz w:val="28"/>
          <w:szCs w:val="28"/>
        </w:rPr>
        <w:t xml:space="preserve"> с.</w:t>
      </w:r>
    </w:p>
    <w:p w14:paraId="7B155060" w14:textId="77777777" w:rsidR="00C07E2B" w:rsidRPr="00923910" w:rsidRDefault="00C07E2B" w:rsidP="00C07E2B">
      <w:pPr>
        <w:jc w:val="center"/>
        <w:rPr>
          <w:b/>
          <w:bCs/>
          <w:sz w:val="28"/>
          <w:szCs w:val="28"/>
        </w:rPr>
      </w:pPr>
    </w:p>
    <w:p w14:paraId="7BB9765F" w14:textId="77777777" w:rsidR="00C07E2B" w:rsidRPr="00923910" w:rsidRDefault="00C07E2B" w:rsidP="00C07E2B">
      <w:pPr>
        <w:jc w:val="center"/>
        <w:rPr>
          <w:sz w:val="28"/>
          <w:szCs w:val="28"/>
        </w:rPr>
      </w:pPr>
      <w:r w:rsidRPr="00923910">
        <w:rPr>
          <w:b/>
          <w:bCs/>
          <w:sz w:val="28"/>
          <w:szCs w:val="28"/>
        </w:rPr>
        <w:t>Аннотация</w:t>
      </w:r>
    </w:p>
    <w:p w14:paraId="3ACE1DCA" w14:textId="34830302" w:rsidR="001005E1" w:rsidRDefault="00C07E2B" w:rsidP="001005E1">
      <w:pPr>
        <w:ind w:firstLine="709"/>
        <w:jc w:val="both"/>
        <w:rPr>
          <w:rFonts w:cs="Times New Roman"/>
          <w:sz w:val="28"/>
          <w:szCs w:val="28"/>
        </w:rPr>
      </w:pPr>
      <w:r w:rsidRPr="001005E1">
        <w:rPr>
          <w:sz w:val="28"/>
          <w:szCs w:val="28"/>
        </w:rPr>
        <w:t xml:space="preserve">Дипломная работа посвящена </w:t>
      </w:r>
      <w:r w:rsidR="001005E1">
        <w:rPr>
          <w:rFonts w:cs="Times New Roman"/>
          <w:sz w:val="28"/>
          <w:szCs w:val="28"/>
        </w:rPr>
        <w:t xml:space="preserve">математическому моделированию и </w:t>
      </w:r>
      <w:r w:rsidRPr="001005E1">
        <w:rPr>
          <w:sz w:val="28"/>
          <w:szCs w:val="28"/>
        </w:rPr>
        <w:t xml:space="preserve">разработке </w:t>
      </w:r>
      <w:r w:rsidR="001005E1">
        <w:rPr>
          <w:rFonts w:cs="Times New Roman"/>
          <w:sz w:val="28"/>
          <w:szCs w:val="28"/>
        </w:rPr>
        <w:t xml:space="preserve">программного продукта, предназначенного для </w:t>
      </w:r>
      <w:r w:rsidR="005E478D">
        <w:rPr>
          <w:rFonts w:cs="Times New Roman"/>
          <w:sz w:val="28"/>
          <w:szCs w:val="28"/>
        </w:rPr>
        <w:t>оценки</w:t>
      </w:r>
      <w:r w:rsidR="001005E1">
        <w:rPr>
          <w:rFonts w:cs="Times New Roman"/>
          <w:sz w:val="28"/>
          <w:szCs w:val="28"/>
        </w:rPr>
        <w:t xml:space="preserve"> качеств</w:t>
      </w:r>
      <w:r w:rsidR="005E478D">
        <w:rPr>
          <w:rFonts w:cs="Times New Roman"/>
          <w:sz w:val="28"/>
          <w:szCs w:val="28"/>
        </w:rPr>
        <w:t>а</w:t>
      </w:r>
      <w:r w:rsidR="001005E1">
        <w:rPr>
          <w:rFonts w:cs="Times New Roman"/>
          <w:sz w:val="28"/>
          <w:szCs w:val="28"/>
        </w:rPr>
        <w:t xml:space="preserve"> товара основываясь на распознавании тональности текстовых отзывов из сети Интернет.</w:t>
      </w:r>
    </w:p>
    <w:p w14:paraId="186EBEB7" w14:textId="325CF0B8" w:rsidR="00C07E2B" w:rsidRPr="004457B3" w:rsidRDefault="006B5E87" w:rsidP="004457B3">
      <w:pPr>
        <w:pStyle w:val="aff2"/>
        <w:ind w:firstLine="708"/>
        <w:jc w:val="both"/>
      </w:pPr>
      <w:r>
        <w:t xml:space="preserve">В </w:t>
      </w:r>
      <w:r w:rsidR="004457B3">
        <w:t xml:space="preserve">данной дипломной работе </w:t>
      </w:r>
      <w:r>
        <w:t xml:space="preserve">анализ тональности текстовых отзывов осуществляется с помощью </w:t>
      </w:r>
      <w:r w:rsidR="004457B3" w:rsidRPr="004457B3">
        <w:t>метод</w:t>
      </w:r>
      <w:r>
        <w:t>а</w:t>
      </w:r>
      <w:r w:rsidR="00C07E2B" w:rsidRPr="004457B3">
        <w:t xml:space="preserve"> </w:t>
      </w:r>
      <w:r w:rsidR="004457B3" w:rsidRPr="004457B3">
        <w:t>на основе словарей</w:t>
      </w:r>
      <w:r>
        <w:t xml:space="preserve">. Данный метод дополнен </w:t>
      </w:r>
      <w:proofErr w:type="spellStart"/>
      <w:r>
        <w:t>графематическим</w:t>
      </w:r>
      <w:proofErr w:type="spellEnd"/>
      <w:r>
        <w:t xml:space="preserve"> анализом и алгоритмом</w:t>
      </w:r>
      <w:r w:rsidRPr="006B5E87">
        <w:t xml:space="preserve"> </w:t>
      </w:r>
      <w:r w:rsidRPr="0019097C">
        <w:t>нечеткого поиска по словарю</w:t>
      </w:r>
      <w:r w:rsidR="004457B3" w:rsidRPr="004457B3">
        <w:t>. Важной особенностью работы является реализация интеграции</w:t>
      </w:r>
      <w:r w:rsidR="001005E1" w:rsidRPr="004457B3">
        <w:t xml:space="preserve"> </w:t>
      </w:r>
      <w:r w:rsidR="004457B3" w:rsidRPr="004457B3">
        <w:t xml:space="preserve">с интернет ресурсом Яндекс </w:t>
      </w:r>
      <w:proofErr w:type="spellStart"/>
      <w:r w:rsidR="004457B3" w:rsidRPr="004457B3">
        <w:t>маркет</w:t>
      </w:r>
      <w:proofErr w:type="spellEnd"/>
      <w:r w:rsidR="004457B3" w:rsidRPr="004457B3">
        <w:t>.</w:t>
      </w:r>
    </w:p>
    <w:p w14:paraId="46D5C5D0" w14:textId="2B372B17" w:rsidR="001005E1" w:rsidRPr="001005E1" w:rsidRDefault="00C07E2B" w:rsidP="00835076">
      <w:pPr>
        <w:ind w:firstLine="709"/>
        <w:jc w:val="both"/>
        <w:rPr>
          <w:rFonts w:cs="Times New Roman"/>
          <w:sz w:val="28"/>
          <w:szCs w:val="28"/>
        </w:rPr>
      </w:pPr>
      <w:r w:rsidRPr="004457B3">
        <w:rPr>
          <w:rFonts w:cs="Times New Roman"/>
          <w:sz w:val="28"/>
          <w:szCs w:val="28"/>
        </w:rPr>
        <w:t>Входными данными являются</w:t>
      </w:r>
      <w:r w:rsidR="001005E1" w:rsidRPr="004457B3">
        <w:rPr>
          <w:rFonts w:cs="Times New Roman"/>
          <w:sz w:val="28"/>
          <w:szCs w:val="28"/>
        </w:rPr>
        <w:t>:</w:t>
      </w:r>
      <w:r w:rsidRPr="004457B3">
        <w:rPr>
          <w:rFonts w:cs="Times New Roman"/>
          <w:sz w:val="28"/>
          <w:szCs w:val="28"/>
        </w:rPr>
        <w:t xml:space="preserve"> </w:t>
      </w:r>
      <w:r w:rsidR="001005E1" w:rsidRPr="004457B3">
        <w:rPr>
          <w:rFonts w:cs="Times New Roman"/>
          <w:sz w:val="28"/>
          <w:szCs w:val="28"/>
        </w:rPr>
        <w:t xml:space="preserve">список товаров; текстовый отзыв, описывающий товар; заданные экспертом параметры товара; словарь эмоционально окрашенных </w:t>
      </w:r>
      <w:r w:rsidR="001005E1" w:rsidRPr="001005E1">
        <w:rPr>
          <w:rFonts w:cs="Times New Roman"/>
          <w:sz w:val="28"/>
          <w:szCs w:val="28"/>
        </w:rPr>
        <w:t>слов</w:t>
      </w:r>
      <w:r w:rsidR="001005E1">
        <w:rPr>
          <w:rFonts w:cs="Times New Roman"/>
          <w:sz w:val="28"/>
          <w:szCs w:val="28"/>
        </w:rPr>
        <w:t xml:space="preserve"> и</w:t>
      </w:r>
      <w:r w:rsidR="001005E1" w:rsidRPr="001005E1">
        <w:rPr>
          <w:rFonts w:cs="Times New Roman"/>
          <w:sz w:val="28"/>
          <w:szCs w:val="28"/>
        </w:rPr>
        <w:t xml:space="preserve"> словарь слов-модификаторов.</w:t>
      </w:r>
      <w:r w:rsidR="001005E1">
        <w:rPr>
          <w:rFonts w:cs="Times New Roman"/>
          <w:sz w:val="28"/>
          <w:szCs w:val="28"/>
        </w:rPr>
        <w:t xml:space="preserve"> Выходными данными являются </w:t>
      </w:r>
      <w:r w:rsidR="005E478D">
        <w:rPr>
          <w:rFonts w:cs="Times New Roman"/>
          <w:sz w:val="28"/>
          <w:szCs w:val="28"/>
        </w:rPr>
        <w:t>класс</w:t>
      </w:r>
      <w:r w:rsidR="001005E1">
        <w:rPr>
          <w:rFonts w:cs="Times New Roman"/>
          <w:sz w:val="28"/>
          <w:szCs w:val="28"/>
        </w:rPr>
        <w:t xml:space="preserve"> качества товара и </w:t>
      </w:r>
      <w:r w:rsidR="005E478D">
        <w:rPr>
          <w:rFonts w:cs="Times New Roman"/>
          <w:sz w:val="28"/>
          <w:szCs w:val="28"/>
        </w:rPr>
        <w:t>класс</w:t>
      </w:r>
      <w:r w:rsidR="001005E1">
        <w:rPr>
          <w:rFonts w:cs="Times New Roman"/>
          <w:sz w:val="28"/>
          <w:szCs w:val="28"/>
        </w:rPr>
        <w:t xml:space="preserve"> качества параметров товара.</w:t>
      </w:r>
    </w:p>
    <w:p w14:paraId="21C00C5B" w14:textId="77777777" w:rsidR="00C07E2B" w:rsidRPr="001005E1" w:rsidRDefault="00C07E2B" w:rsidP="00835076">
      <w:pPr>
        <w:ind w:firstLine="567"/>
        <w:jc w:val="both"/>
        <w:rPr>
          <w:rFonts w:cs="Times New Roman"/>
          <w:sz w:val="28"/>
          <w:szCs w:val="28"/>
        </w:rPr>
      </w:pPr>
      <w:r w:rsidRPr="001005E1">
        <w:rPr>
          <w:rFonts w:cs="Times New Roman"/>
          <w:sz w:val="28"/>
          <w:szCs w:val="28"/>
        </w:rPr>
        <w:t>В соответствующих разделах работы приводится описание задачи, методов ее решения, алгоритмизация выбранных методов. Также содержится описание программной документации, результаты тестирования и оценки качества созданного программного продукта. Проведены экономические расчеты цены предложения и количества копий, необходимых для окупаемости проекта.</w:t>
      </w:r>
    </w:p>
    <w:p w14:paraId="5FA6D60C" w14:textId="2D46A2CF" w:rsidR="00C07E2B" w:rsidRPr="001005E1" w:rsidRDefault="00C07E2B" w:rsidP="00835076">
      <w:pPr>
        <w:ind w:firstLine="567"/>
        <w:jc w:val="both"/>
      </w:pPr>
      <w:r w:rsidRPr="001005E1">
        <w:rPr>
          <w:rFonts w:cs="Times New Roman"/>
          <w:sz w:val="28"/>
          <w:szCs w:val="28"/>
        </w:rPr>
        <w:t xml:space="preserve">В результате выполнения </w:t>
      </w:r>
      <w:r w:rsidR="001005E1" w:rsidRPr="001005E1">
        <w:rPr>
          <w:rFonts w:cs="Times New Roman"/>
          <w:sz w:val="28"/>
          <w:szCs w:val="28"/>
        </w:rPr>
        <w:t>дипломной</w:t>
      </w:r>
      <w:r w:rsidRPr="001005E1">
        <w:rPr>
          <w:rFonts w:cs="Times New Roman"/>
          <w:sz w:val="28"/>
          <w:szCs w:val="28"/>
        </w:rPr>
        <w:t xml:space="preserve"> работы было разработано программное обеспечение с </w:t>
      </w:r>
      <w:proofErr w:type="spellStart"/>
      <w:r w:rsidRPr="001005E1">
        <w:rPr>
          <w:rFonts w:cs="Times New Roman"/>
          <w:sz w:val="28"/>
          <w:szCs w:val="28"/>
        </w:rPr>
        <w:t>Web</w:t>
      </w:r>
      <w:proofErr w:type="spellEnd"/>
      <w:r w:rsidRPr="001005E1">
        <w:rPr>
          <w:rFonts w:cs="Times New Roman"/>
          <w:sz w:val="28"/>
          <w:szCs w:val="28"/>
        </w:rPr>
        <w:t>-инте</w:t>
      </w:r>
      <w:r w:rsidR="001005E1" w:rsidRPr="001005E1">
        <w:rPr>
          <w:rFonts w:cs="Times New Roman"/>
          <w:sz w:val="28"/>
          <w:szCs w:val="28"/>
        </w:rPr>
        <w:t xml:space="preserve">рфейсом, позволяющее определять </w:t>
      </w:r>
      <w:r w:rsidR="005E478D">
        <w:rPr>
          <w:rFonts w:cs="Times New Roman"/>
          <w:sz w:val="28"/>
          <w:szCs w:val="28"/>
        </w:rPr>
        <w:t>класс</w:t>
      </w:r>
      <w:r w:rsidR="001005E1" w:rsidRPr="001005E1">
        <w:rPr>
          <w:rFonts w:cs="Times New Roman"/>
          <w:sz w:val="28"/>
          <w:szCs w:val="28"/>
        </w:rPr>
        <w:t xml:space="preserve"> качества товара и параметров товара</w:t>
      </w:r>
      <w:r w:rsidRPr="001005E1">
        <w:rPr>
          <w:rFonts w:cs="Times New Roman"/>
          <w:sz w:val="28"/>
          <w:szCs w:val="28"/>
        </w:rPr>
        <w:t>.</w:t>
      </w:r>
    </w:p>
    <w:p w14:paraId="1E6E8625" w14:textId="77777777" w:rsidR="00C07E2B" w:rsidRPr="001005E1" w:rsidRDefault="00C07E2B" w:rsidP="00C07E2B">
      <w:pPr>
        <w:rPr>
          <w:rFonts w:cs="Times New Roman"/>
          <w:sz w:val="28"/>
          <w:szCs w:val="28"/>
        </w:rPr>
      </w:pPr>
    </w:p>
    <w:p w14:paraId="111CEF9E" w14:textId="40026DBF" w:rsidR="00C07E2B" w:rsidRPr="00A76736" w:rsidRDefault="00C07E2B" w:rsidP="00C07E2B">
      <w:pPr>
        <w:rPr>
          <w:rFonts w:cs="Times New Roman"/>
          <w:sz w:val="28"/>
          <w:szCs w:val="28"/>
        </w:rPr>
      </w:pPr>
      <w:r w:rsidRPr="00A76736">
        <w:rPr>
          <w:rFonts w:cs="Times New Roman"/>
          <w:sz w:val="28"/>
          <w:szCs w:val="28"/>
        </w:rPr>
        <w:t xml:space="preserve">Ил. </w:t>
      </w:r>
      <w:r w:rsidR="005C26B8" w:rsidRPr="00A76736">
        <w:rPr>
          <w:rFonts w:cs="Times New Roman"/>
          <w:sz w:val="28"/>
          <w:szCs w:val="28"/>
        </w:rPr>
        <w:t>4</w:t>
      </w:r>
      <w:r w:rsidR="00A962E2">
        <w:rPr>
          <w:rFonts w:cs="Times New Roman"/>
          <w:sz w:val="28"/>
          <w:szCs w:val="28"/>
        </w:rPr>
        <w:t>2</w:t>
      </w:r>
      <w:r w:rsidRPr="00A76736">
        <w:rPr>
          <w:rFonts w:cs="Times New Roman"/>
          <w:sz w:val="28"/>
          <w:szCs w:val="28"/>
        </w:rPr>
        <w:t>, табл. 1</w:t>
      </w:r>
      <w:r w:rsidR="00A76736" w:rsidRPr="00A76736">
        <w:rPr>
          <w:rFonts w:cs="Times New Roman"/>
          <w:sz w:val="28"/>
          <w:szCs w:val="28"/>
        </w:rPr>
        <w:t>9</w:t>
      </w:r>
      <w:r w:rsidRPr="00A76736">
        <w:rPr>
          <w:rFonts w:cs="Times New Roman"/>
          <w:sz w:val="28"/>
          <w:szCs w:val="28"/>
        </w:rPr>
        <w:t xml:space="preserve">, библ. </w:t>
      </w:r>
      <w:proofErr w:type="spellStart"/>
      <w:r w:rsidRPr="00A76736">
        <w:rPr>
          <w:rFonts w:cs="Times New Roman"/>
          <w:sz w:val="28"/>
          <w:szCs w:val="28"/>
        </w:rPr>
        <w:t>наим</w:t>
      </w:r>
      <w:proofErr w:type="spellEnd"/>
      <w:r w:rsidRPr="00A76736">
        <w:rPr>
          <w:rFonts w:cs="Times New Roman"/>
          <w:sz w:val="28"/>
          <w:szCs w:val="28"/>
        </w:rPr>
        <w:t xml:space="preserve">. </w:t>
      </w:r>
      <w:r w:rsidR="001005E1" w:rsidRPr="00A76736">
        <w:rPr>
          <w:rFonts w:cs="Times New Roman"/>
          <w:sz w:val="28"/>
          <w:szCs w:val="28"/>
        </w:rPr>
        <w:t>1</w:t>
      </w:r>
      <w:r w:rsidR="00A76736">
        <w:rPr>
          <w:rFonts w:cs="Times New Roman"/>
          <w:sz w:val="28"/>
          <w:szCs w:val="28"/>
        </w:rPr>
        <w:t>9</w:t>
      </w:r>
      <w:r w:rsidRPr="00A76736">
        <w:rPr>
          <w:rFonts w:cs="Times New Roman"/>
          <w:sz w:val="28"/>
          <w:szCs w:val="28"/>
        </w:rPr>
        <w:t>.</w:t>
      </w:r>
    </w:p>
    <w:p w14:paraId="1E214064" w14:textId="77777777" w:rsidR="00C07E2B" w:rsidRPr="005B1A67" w:rsidRDefault="00C07E2B" w:rsidP="00C07E2B">
      <w:pPr>
        <w:sectPr w:rsidR="00C07E2B" w:rsidRPr="005B1A67" w:rsidSect="00835076">
          <w:headerReference w:type="default" r:id="rId9"/>
          <w:pgSz w:w="11906" w:h="16838"/>
          <w:pgMar w:top="1134" w:right="567" w:bottom="1134" w:left="1701" w:header="585" w:footer="720" w:gutter="0"/>
          <w:pgNumType w:start="4"/>
          <w:cols w:space="720"/>
          <w:docGrid w:linePitch="360"/>
        </w:sectPr>
      </w:pPr>
      <w:r w:rsidRPr="00F517EF">
        <w:rPr>
          <w:b/>
          <w:color w:val="FF0000"/>
          <w:sz w:val="28"/>
          <w:szCs w:val="28"/>
        </w:rPr>
        <w:br w:type="page"/>
      </w:r>
      <w:r w:rsidRPr="005B1A67">
        <w:rPr>
          <w:b/>
          <w:sz w:val="28"/>
          <w:szCs w:val="28"/>
        </w:rPr>
        <w:lastRenderedPageBreak/>
        <w:t>ОГЛАВЛЕНИЕ</w:t>
      </w:r>
    </w:p>
    <w:p w14:paraId="17ECAEC7" w14:textId="77777777" w:rsidR="00CF3C8D" w:rsidRDefault="00C07E2B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5B1A67">
        <w:lastRenderedPageBreak/>
        <w:fldChar w:fldCharType="begin"/>
      </w:r>
      <w:r w:rsidRPr="005B1A67">
        <w:instrText xml:space="preserve"> TOC </w:instrText>
      </w:r>
      <w:r w:rsidRPr="005B1A67">
        <w:fldChar w:fldCharType="separate"/>
      </w:r>
      <w:r w:rsidR="00CF3C8D" w:rsidRPr="004F34BA">
        <w:rPr>
          <w:rFonts w:cs="Times New Roman"/>
          <w:noProof/>
        </w:rPr>
        <w:t>ВВЕДЕНИЕ</w:t>
      </w:r>
      <w:r w:rsidR="00CF3C8D">
        <w:rPr>
          <w:noProof/>
        </w:rPr>
        <w:tab/>
      </w:r>
      <w:r w:rsidR="00CF3C8D">
        <w:rPr>
          <w:noProof/>
        </w:rPr>
        <w:fldChar w:fldCharType="begin"/>
      </w:r>
      <w:r w:rsidR="00CF3C8D">
        <w:rPr>
          <w:noProof/>
        </w:rPr>
        <w:instrText xml:space="preserve"> PAGEREF _Toc357535145 \h </w:instrText>
      </w:r>
      <w:r w:rsidR="00CF3C8D">
        <w:rPr>
          <w:noProof/>
        </w:rPr>
      </w:r>
      <w:r w:rsidR="00CF3C8D">
        <w:rPr>
          <w:noProof/>
        </w:rPr>
        <w:fldChar w:fldCharType="separate"/>
      </w:r>
      <w:r w:rsidR="00C02770">
        <w:rPr>
          <w:noProof/>
        </w:rPr>
        <w:t>6</w:t>
      </w:r>
      <w:r w:rsidR="00CF3C8D">
        <w:rPr>
          <w:noProof/>
        </w:rPr>
        <w:fldChar w:fldCharType="end"/>
      </w:r>
    </w:p>
    <w:p w14:paraId="6DF9B3D3" w14:textId="77777777" w:rsidR="00CF3C8D" w:rsidRDefault="00CF3C8D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ГЛАВА 1 ТЕОРЕТИКО-АНАЛИТИЧЕСКАЯ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_Toc357535146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7</w:t>
      </w:r>
      <w:r>
        <w:rPr>
          <w:noProof/>
        </w:rPr>
        <w:fldChar w:fldCharType="end"/>
      </w:r>
    </w:p>
    <w:p w14:paraId="1F7493F3" w14:textId="77777777" w:rsidR="00CF3C8D" w:rsidRDefault="00CF3C8D">
      <w:pPr>
        <w:pStyle w:val="22"/>
        <w:tabs>
          <w:tab w:val="left" w:pos="8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1.1.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_Toc357535147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7</w:t>
      </w:r>
      <w:r>
        <w:rPr>
          <w:noProof/>
        </w:rPr>
        <w:fldChar w:fldCharType="end"/>
      </w:r>
    </w:p>
    <w:p w14:paraId="565C9323" w14:textId="77777777" w:rsidR="00CF3C8D" w:rsidRDefault="00CF3C8D">
      <w:pPr>
        <w:pStyle w:val="22"/>
        <w:tabs>
          <w:tab w:val="left" w:pos="8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1.2.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Анализ существующих программных средств, предназначенных для решения поставленной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_Toc357535148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8</w:t>
      </w:r>
      <w:r>
        <w:rPr>
          <w:noProof/>
        </w:rPr>
        <w:fldChar w:fldCharType="end"/>
      </w:r>
    </w:p>
    <w:p w14:paraId="388598F5" w14:textId="77777777" w:rsidR="00CF3C8D" w:rsidRDefault="00CF3C8D">
      <w:pPr>
        <w:pStyle w:val="22"/>
        <w:tabs>
          <w:tab w:val="left" w:pos="8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1.3.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Структура решения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_Toc357535149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12</w:t>
      </w:r>
      <w:r>
        <w:rPr>
          <w:noProof/>
        </w:rPr>
        <w:fldChar w:fldCharType="end"/>
      </w:r>
    </w:p>
    <w:p w14:paraId="7849B06A" w14:textId="77777777" w:rsidR="00CF3C8D" w:rsidRDefault="00CF3C8D">
      <w:pPr>
        <w:pStyle w:val="22"/>
        <w:tabs>
          <w:tab w:val="left" w:pos="8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1.4.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Аналитический обзор моделей и методов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_Toc357535150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13</w:t>
      </w:r>
      <w:r>
        <w:rPr>
          <w:noProof/>
        </w:rPr>
        <w:fldChar w:fldCharType="end"/>
      </w:r>
    </w:p>
    <w:p w14:paraId="3E01C24D" w14:textId="77777777" w:rsidR="00CF3C8D" w:rsidRDefault="00CF3C8D">
      <w:pPr>
        <w:pStyle w:val="31"/>
        <w:tabs>
          <w:tab w:val="left" w:pos="1415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1.4.1.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Известные подходы к решению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_Toc357535151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14</w:t>
      </w:r>
      <w:r>
        <w:rPr>
          <w:noProof/>
        </w:rPr>
        <w:fldChar w:fldCharType="end"/>
      </w:r>
    </w:p>
    <w:p w14:paraId="6487DE1C" w14:textId="77777777" w:rsidR="00CF3C8D" w:rsidRDefault="00CF3C8D">
      <w:pPr>
        <w:pStyle w:val="31"/>
        <w:tabs>
          <w:tab w:val="left" w:pos="1415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1.4.2.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Сравнительный анализ подходов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_Toc357535152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19</w:t>
      </w:r>
      <w:r>
        <w:rPr>
          <w:noProof/>
        </w:rPr>
        <w:fldChar w:fldCharType="end"/>
      </w:r>
    </w:p>
    <w:p w14:paraId="4B60C5B7" w14:textId="77777777" w:rsidR="00CF3C8D" w:rsidRDefault="00CF3C8D">
      <w:pPr>
        <w:pStyle w:val="31"/>
        <w:tabs>
          <w:tab w:val="left" w:pos="1415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1.4.3.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Выбор модели и методов решения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_Toc357535153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20</w:t>
      </w:r>
      <w:r>
        <w:rPr>
          <w:noProof/>
        </w:rPr>
        <w:fldChar w:fldCharType="end"/>
      </w:r>
    </w:p>
    <w:p w14:paraId="5A8DECBF" w14:textId="77777777" w:rsidR="00CF3C8D" w:rsidRDefault="00CF3C8D">
      <w:pPr>
        <w:pStyle w:val="22"/>
        <w:tabs>
          <w:tab w:val="left" w:pos="8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1.5.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Математическая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_Toc357535154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26</w:t>
      </w:r>
      <w:r>
        <w:rPr>
          <w:noProof/>
        </w:rPr>
        <w:fldChar w:fldCharType="end"/>
      </w:r>
    </w:p>
    <w:p w14:paraId="11C0517A" w14:textId="77777777" w:rsidR="00CF3C8D" w:rsidRDefault="00CF3C8D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ГЛАВА 2. ПРОЕКТНАЯ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_Toc357535155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28</w:t>
      </w:r>
      <w:r>
        <w:rPr>
          <w:noProof/>
        </w:rPr>
        <w:fldChar w:fldCharType="end"/>
      </w:r>
    </w:p>
    <w:p w14:paraId="1A0272FD" w14:textId="77777777" w:rsidR="00CF3C8D" w:rsidRDefault="00CF3C8D">
      <w:pPr>
        <w:pStyle w:val="22"/>
        <w:tabs>
          <w:tab w:val="left" w:pos="8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2.1.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Алгоритмизация методов решения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_Toc357535156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28</w:t>
      </w:r>
      <w:r>
        <w:rPr>
          <w:noProof/>
        </w:rPr>
        <w:fldChar w:fldCharType="end"/>
      </w:r>
    </w:p>
    <w:p w14:paraId="6B021A31" w14:textId="77777777" w:rsidR="00CF3C8D" w:rsidRDefault="00CF3C8D">
      <w:pPr>
        <w:pStyle w:val="22"/>
        <w:tabs>
          <w:tab w:val="left" w:pos="8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2.2.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Программная реализация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_Toc357535157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30</w:t>
      </w:r>
      <w:r>
        <w:rPr>
          <w:noProof/>
        </w:rPr>
        <w:fldChar w:fldCharType="end"/>
      </w:r>
    </w:p>
    <w:p w14:paraId="4AB3B22D" w14:textId="77777777" w:rsidR="00CF3C8D" w:rsidRDefault="00CF3C8D">
      <w:pPr>
        <w:pStyle w:val="31"/>
        <w:tabs>
          <w:tab w:val="left" w:pos="1415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2.2.1.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Выбор подхода к разработке программного обеспечения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_Toc357535158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30</w:t>
      </w:r>
      <w:r>
        <w:rPr>
          <w:noProof/>
        </w:rPr>
        <w:fldChar w:fldCharType="end"/>
      </w:r>
    </w:p>
    <w:p w14:paraId="6AC7433C" w14:textId="77777777" w:rsidR="00CF3C8D" w:rsidRDefault="00CF3C8D">
      <w:pPr>
        <w:pStyle w:val="31"/>
        <w:tabs>
          <w:tab w:val="left" w:pos="1415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2.2.2.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Выбор языка программирования и инструментальных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_Toc357535159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30</w:t>
      </w:r>
      <w:r>
        <w:rPr>
          <w:noProof/>
        </w:rPr>
        <w:fldChar w:fldCharType="end"/>
      </w:r>
    </w:p>
    <w:p w14:paraId="796B3B4C" w14:textId="77777777" w:rsidR="00CF3C8D" w:rsidRDefault="00CF3C8D">
      <w:pPr>
        <w:pStyle w:val="31"/>
        <w:tabs>
          <w:tab w:val="left" w:pos="1415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2.2.3.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Описание структуры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_Toc357535160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34</w:t>
      </w:r>
      <w:r>
        <w:rPr>
          <w:noProof/>
        </w:rPr>
        <w:fldChar w:fldCharType="end"/>
      </w:r>
    </w:p>
    <w:p w14:paraId="21CEBF08" w14:textId="77777777" w:rsidR="00CF3C8D" w:rsidRDefault="00CF3C8D">
      <w:pPr>
        <w:pStyle w:val="31"/>
        <w:tabs>
          <w:tab w:val="left" w:pos="1415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2.2.4.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Описание структуры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_Toc357535161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34</w:t>
      </w:r>
      <w:r>
        <w:rPr>
          <w:noProof/>
        </w:rPr>
        <w:fldChar w:fldCharType="end"/>
      </w:r>
    </w:p>
    <w:p w14:paraId="13836974" w14:textId="77777777" w:rsidR="00CF3C8D" w:rsidRDefault="00CF3C8D">
      <w:pPr>
        <w:pStyle w:val="31"/>
        <w:tabs>
          <w:tab w:val="left" w:pos="1415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2.2.5.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Описание интерфейса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_Toc357535162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35</w:t>
      </w:r>
      <w:r>
        <w:rPr>
          <w:noProof/>
        </w:rPr>
        <w:fldChar w:fldCharType="end"/>
      </w:r>
    </w:p>
    <w:p w14:paraId="33714EEC" w14:textId="77777777" w:rsidR="00CF3C8D" w:rsidRDefault="00CF3C8D">
      <w:pPr>
        <w:pStyle w:val="22"/>
        <w:tabs>
          <w:tab w:val="left" w:pos="8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2.3.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Тестирование ПО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_Toc357535163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39</w:t>
      </w:r>
      <w:r>
        <w:rPr>
          <w:noProof/>
        </w:rPr>
        <w:fldChar w:fldCharType="end"/>
      </w:r>
    </w:p>
    <w:p w14:paraId="1CED8E07" w14:textId="77777777" w:rsidR="00CF3C8D" w:rsidRDefault="00CF3C8D">
      <w:pPr>
        <w:pStyle w:val="22"/>
        <w:tabs>
          <w:tab w:val="left" w:pos="8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2.4.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Результаты экспериментальных исследований и их анализ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_Toc357535164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42</w:t>
      </w:r>
      <w:r>
        <w:rPr>
          <w:noProof/>
        </w:rPr>
        <w:fldChar w:fldCharType="end"/>
      </w:r>
    </w:p>
    <w:p w14:paraId="606E514C" w14:textId="77777777" w:rsidR="00CF3C8D" w:rsidRDefault="00CF3C8D">
      <w:pPr>
        <w:pStyle w:val="22"/>
        <w:tabs>
          <w:tab w:val="left" w:pos="8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2.5.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Программная документация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_Toc357535165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43</w:t>
      </w:r>
      <w:r>
        <w:rPr>
          <w:noProof/>
        </w:rPr>
        <w:fldChar w:fldCharType="end"/>
      </w:r>
    </w:p>
    <w:p w14:paraId="0331B7A4" w14:textId="77777777" w:rsidR="00CF3C8D" w:rsidRDefault="00CF3C8D">
      <w:pPr>
        <w:pStyle w:val="31"/>
        <w:tabs>
          <w:tab w:val="left" w:pos="1415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2.5.1.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_Toc357535166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43</w:t>
      </w:r>
      <w:r>
        <w:rPr>
          <w:noProof/>
        </w:rPr>
        <w:fldChar w:fldCharType="end"/>
      </w:r>
    </w:p>
    <w:p w14:paraId="255EB8B1" w14:textId="77777777" w:rsidR="00CF3C8D" w:rsidRDefault="00CF3C8D">
      <w:pPr>
        <w:pStyle w:val="31"/>
        <w:tabs>
          <w:tab w:val="left" w:pos="1415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2.5.2.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Руководство программиста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_Toc357535167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45</w:t>
      </w:r>
      <w:r>
        <w:rPr>
          <w:noProof/>
        </w:rPr>
        <w:fldChar w:fldCharType="end"/>
      </w:r>
    </w:p>
    <w:p w14:paraId="3DE014ED" w14:textId="77777777" w:rsidR="00CF3C8D" w:rsidRDefault="00CF3C8D">
      <w:pPr>
        <w:pStyle w:val="31"/>
        <w:tabs>
          <w:tab w:val="left" w:pos="1415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2.5.3.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Руководство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_Toc357535168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54</w:t>
      </w:r>
      <w:r>
        <w:rPr>
          <w:noProof/>
        </w:rPr>
        <w:fldChar w:fldCharType="end"/>
      </w:r>
    </w:p>
    <w:p w14:paraId="588FA289" w14:textId="77777777" w:rsidR="00CF3C8D" w:rsidRDefault="00CF3C8D">
      <w:pPr>
        <w:pStyle w:val="22"/>
        <w:tabs>
          <w:tab w:val="left" w:pos="8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2.6.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  <w:tab/>
      </w:r>
      <w:r w:rsidRPr="004F34BA">
        <w:rPr>
          <w:rFonts w:cs="Times New Roman"/>
          <w:noProof/>
        </w:rPr>
        <w:t>Оценка качества программного обеспечения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_Toc357535169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60</w:t>
      </w:r>
      <w:r>
        <w:rPr>
          <w:noProof/>
        </w:rPr>
        <w:fldChar w:fldCharType="end"/>
      </w:r>
    </w:p>
    <w:p w14:paraId="195B44D4" w14:textId="77777777" w:rsidR="00CF3C8D" w:rsidRDefault="00CF3C8D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_Toc357535170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74</w:t>
      </w:r>
      <w:r>
        <w:rPr>
          <w:noProof/>
        </w:rPr>
        <w:fldChar w:fldCharType="end"/>
      </w:r>
    </w:p>
    <w:p w14:paraId="5D6C316F" w14:textId="77777777" w:rsidR="00CF3C8D" w:rsidRDefault="00CF3C8D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СПИСОК ЛИТЕРАТУРЫ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_Toc357535171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75</w:t>
      </w:r>
      <w:r>
        <w:rPr>
          <w:noProof/>
        </w:rPr>
        <w:fldChar w:fldCharType="end"/>
      </w:r>
    </w:p>
    <w:p w14:paraId="22C5CE97" w14:textId="1AEF9594" w:rsidR="00CF3C8D" w:rsidRDefault="00CF3C8D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4F34BA">
        <w:rPr>
          <w:rFonts w:cs="Times New Roman"/>
          <w:noProof/>
        </w:rPr>
        <w:t>ПРИЛОЖЕНИЕ 1</w:t>
      </w:r>
      <w:r>
        <w:rPr>
          <w:rFonts w:cs="Times New Roman"/>
          <w:noProof/>
        </w:rPr>
        <w:t xml:space="preserve">. </w:t>
      </w:r>
      <w:r w:rsidRPr="004F34BA">
        <w:rPr>
          <w:rFonts w:cs="Times New Roman"/>
          <w:noProof/>
        </w:rPr>
        <w:t>ОРГАНИЗАЦИОННО-ЭКОНОМИЧЕСКАЯ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_Toc357535173 \h </w:instrText>
      </w:r>
      <w:r>
        <w:rPr>
          <w:noProof/>
        </w:rPr>
      </w:r>
      <w:r>
        <w:rPr>
          <w:noProof/>
        </w:rPr>
        <w:fldChar w:fldCharType="separate"/>
      </w:r>
      <w:r w:rsidR="00C02770">
        <w:rPr>
          <w:noProof/>
        </w:rPr>
        <w:t>76</w:t>
      </w:r>
      <w:r>
        <w:rPr>
          <w:noProof/>
        </w:rPr>
        <w:fldChar w:fldCharType="end"/>
      </w:r>
    </w:p>
    <w:p w14:paraId="7577F48E" w14:textId="77777777" w:rsidR="00C07E2B" w:rsidRPr="005B1A67" w:rsidRDefault="00C07E2B" w:rsidP="00C07E2B">
      <w:pPr>
        <w:pStyle w:val="31"/>
        <w:tabs>
          <w:tab w:val="right" w:leader="dot" w:pos="9630"/>
        </w:tabs>
        <w:rPr>
          <w:b/>
          <w:bCs/>
        </w:rPr>
        <w:sectPr w:rsidR="00C07E2B" w:rsidRPr="005B1A67" w:rsidSect="00835076">
          <w:type w:val="continuous"/>
          <w:pgSz w:w="11906" w:h="16838"/>
          <w:pgMar w:top="1134" w:right="567" w:bottom="1134" w:left="1701" w:header="585" w:footer="720" w:gutter="0"/>
          <w:cols w:space="720"/>
          <w:docGrid w:linePitch="360"/>
        </w:sectPr>
      </w:pPr>
      <w:r w:rsidRPr="005B1A67">
        <w:fldChar w:fldCharType="end"/>
      </w:r>
    </w:p>
    <w:p w14:paraId="15EDCF2B" w14:textId="77777777" w:rsidR="00C07E2B" w:rsidRPr="005B1A67" w:rsidRDefault="00C07E2B" w:rsidP="00C07E2B">
      <w:pPr>
        <w:tabs>
          <w:tab w:val="right" w:leader="dot" w:pos="9620"/>
        </w:tabs>
        <w:rPr>
          <w:b/>
          <w:bCs/>
        </w:rPr>
      </w:pPr>
    </w:p>
    <w:p w14:paraId="5F316788" w14:textId="77777777" w:rsidR="00C07E2B" w:rsidRPr="00E2390A" w:rsidRDefault="00C07E2B" w:rsidP="00C07E2B">
      <w:pPr>
        <w:pStyle w:val="1"/>
        <w:pageBreakBefore/>
        <w:rPr>
          <w:rFonts w:cs="Times New Roman"/>
          <w:sz w:val="28"/>
          <w:szCs w:val="28"/>
        </w:rPr>
      </w:pPr>
      <w:bookmarkStart w:id="0" w:name="_Toc357535145"/>
      <w:r w:rsidRPr="00E2390A">
        <w:rPr>
          <w:rFonts w:ascii="Times New Roman" w:hAnsi="Times New Roman" w:cs="Times New Roman"/>
          <w:bCs w:val="0"/>
          <w:sz w:val="28"/>
          <w:szCs w:val="28"/>
        </w:rPr>
        <w:lastRenderedPageBreak/>
        <w:t>ВВЕДЕНИЕ</w:t>
      </w:r>
      <w:bookmarkEnd w:id="0"/>
    </w:p>
    <w:p w14:paraId="055DAE1E" w14:textId="128D038C" w:rsidR="00C06007" w:rsidRDefault="00384E3C" w:rsidP="00384E3C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Сегодня потребитель может приобрести любой необходимый ему товар, причем он может выбрать марку производителя и характеристики, которые для него приоритетнее. Поэтому производители находятся в условиях жесткой конкуренции. Для них важно понять, что необходимо пользователя</w:t>
      </w:r>
      <w:r w:rsidR="00F45207">
        <w:rPr>
          <w:rFonts w:cs="Times New Roman"/>
          <w:sz w:val="28"/>
          <w:szCs w:val="28"/>
        </w:rPr>
        <w:t>м</w:t>
      </w:r>
      <w:r w:rsidR="00C06007"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раньше конкурентов, или же, как улучшить свой товар. Для этого фирмы производители проводят опросы, анкетирования. Но полученная таким образом информация</w:t>
      </w:r>
      <w:r w:rsidRPr="00384E3C">
        <w:rPr>
          <w:rFonts w:cs="Times New Roman"/>
          <w:sz w:val="28"/>
          <w:szCs w:val="28"/>
        </w:rPr>
        <w:t xml:space="preserve"> является </w:t>
      </w:r>
      <w:r>
        <w:rPr>
          <w:rFonts w:cs="Times New Roman"/>
          <w:sz w:val="28"/>
          <w:szCs w:val="28"/>
        </w:rPr>
        <w:t>труднодоступной и дорогостоящей, к</w:t>
      </w:r>
      <w:r w:rsidRPr="00384E3C">
        <w:rPr>
          <w:rFonts w:cs="Times New Roman"/>
          <w:sz w:val="28"/>
          <w:szCs w:val="28"/>
        </w:rPr>
        <w:t>роме того, она ограничивает пользователей в выражении мнений, а оцениваемые характеристики задаются</w:t>
      </w:r>
      <w:r>
        <w:rPr>
          <w:rFonts w:cs="Times New Roman"/>
          <w:sz w:val="28"/>
          <w:szCs w:val="28"/>
        </w:rPr>
        <w:t xml:space="preserve"> </w:t>
      </w:r>
      <w:r w:rsidRPr="00384E3C">
        <w:rPr>
          <w:rFonts w:cs="Times New Roman"/>
          <w:sz w:val="28"/>
          <w:szCs w:val="28"/>
        </w:rPr>
        <w:t>заранее экспертами.</w:t>
      </w:r>
      <w:r w:rsidR="00C654FD">
        <w:rPr>
          <w:rFonts w:cs="Times New Roman"/>
          <w:sz w:val="28"/>
          <w:szCs w:val="28"/>
        </w:rPr>
        <w:t xml:space="preserve"> </w:t>
      </w:r>
      <w:r w:rsidR="006E369F">
        <w:rPr>
          <w:rFonts w:cs="Times New Roman"/>
          <w:sz w:val="28"/>
          <w:szCs w:val="28"/>
        </w:rPr>
        <w:t xml:space="preserve">В наше время с помощью глобальной сети Интернет можно узнать актуальное мнение пользователей о том или ином </w:t>
      </w:r>
      <w:r w:rsidR="00AC137A">
        <w:rPr>
          <w:rFonts w:cs="Times New Roman"/>
          <w:sz w:val="28"/>
          <w:szCs w:val="28"/>
        </w:rPr>
        <w:t>товаре</w:t>
      </w:r>
      <w:r w:rsidR="006E369F">
        <w:rPr>
          <w:rFonts w:cs="Times New Roman"/>
          <w:sz w:val="28"/>
          <w:szCs w:val="28"/>
        </w:rPr>
        <w:t xml:space="preserve">. </w:t>
      </w:r>
    </w:p>
    <w:p w14:paraId="75ED62FA" w14:textId="77777777" w:rsidR="006E369F" w:rsidRDefault="00074577" w:rsidP="00384E3C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То есть </w:t>
      </w:r>
      <w:r w:rsidR="006E2589">
        <w:rPr>
          <w:rFonts w:cs="Times New Roman"/>
          <w:sz w:val="28"/>
          <w:szCs w:val="28"/>
        </w:rPr>
        <w:t>у</w:t>
      </w:r>
      <w:r>
        <w:rPr>
          <w:rFonts w:cs="Times New Roman"/>
          <w:sz w:val="28"/>
          <w:szCs w:val="28"/>
        </w:rPr>
        <w:t xml:space="preserve"> фирм </w:t>
      </w:r>
      <w:r w:rsidR="006E2589">
        <w:rPr>
          <w:rFonts w:cs="Times New Roman"/>
          <w:sz w:val="28"/>
          <w:szCs w:val="28"/>
        </w:rPr>
        <w:t>есть</w:t>
      </w:r>
      <w:r>
        <w:rPr>
          <w:rFonts w:cs="Times New Roman"/>
          <w:sz w:val="28"/>
          <w:szCs w:val="28"/>
        </w:rPr>
        <w:t xml:space="preserve"> </w:t>
      </w:r>
      <w:r w:rsidR="006E2589">
        <w:rPr>
          <w:rFonts w:cs="Times New Roman"/>
          <w:sz w:val="28"/>
          <w:szCs w:val="28"/>
        </w:rPr>
        <w:t>необходимость в</w:t>
      </w:r>
      <w:r>
        <w:rPr>
          <w:rFonts w:cs="Times New Roman"/>
          <w:sz w:val="28"/>
          <w:szCs w:val="28"/>
        </w:rPr>
        <w:t xml:space="preserve"> проведени</w:t>
      </w:r>
      <w:r w:rsidR="006E2589">
        <w:rPr>
          <w:rFonts w:cs="Times New Roman"/>
          <w:sz w:val="28"/>
          <w:szCs w:val="28"/>
        </w:rPr>
        <w:t>и</w:t>
      </w:r>
      <w:r>
        <w:rPr>
          <w:rFonts w:cs="Times New Roman"/>
          <w:sz w:val="28"/>
          <w:szCs w:val="28"/>
        </w:rPr>
        <w:t xml:space="preserve"> анализа потребительских характеристик товара на основе отзывов в сети Интернет. Для этого крупные фирмы создают отдел аналитиков, которые изучают отзывы о компании и товарах в Интернете. Но просмотр информации в Интернете и ее последующее преобразование затрачивает много времени и сил. </w:t>
      </w:r>
      <w:proofErr w:type="gramStart"/>
      <w:r w:rsidRPr="00074577">
        <w:rPr>
          <w:rFonts w:cs="Times New Roman"/>
          <w:sz w:val="28"/>
          <w:szCs w:val="28"/>
        </w:rPr>
        <w:t xml:space="preserve">Чтение объемных текстов, ручной поиск и анализ нужной информации в </w:t>
      </w:r>
      <w:r>
        <w:rPr>
          <w:rFonts w:cs="Times New Roman"/>
          <w:sz w:val="28"/>
          <w:szCs w:val="28"/>
        </w:rPr>
        <w:t>больших объемах текста малоэффективны.</w:t>
      </w:r>
      <w:proofErr w:type="gramEnd"/>
      <w:r>
        <w:rPr>
          <w:rFonts w:cs="Times New Roman"/>
          <w:sz w:val="28"/>
          <w:szCs w:val="28"/>
        </w:rPr>
        <w:t xml:space="preserve"> Из-за этого производители нуждаются в другом решении. </w:t>
      </w:r>
      <w:r w:rsidR="006E369F">
        <w:rPr>
          <w:rFonts w:cs="Times New Roman"/>
          <w:sz w:val="28"/>
          <w:szCs w:val="28"/>
        </w:rPr>
        <w:t xml:space="preserve">Поэтому актуально разработать систему автоматической обработки </w:t>
      </w:r>
      <w:r>
        <w:rPr>
          <w:rFonts w:cs="Times New Roman"/>
          <w:sz w:val="28"/>
          <w:szCs w:val="28"/>
        </w:rPr>
        <w:t>отзывов в сети Интернет</w:t>
      </w:r>
      <w:r w:rsidR="006E369F">
        <w:rPr>
          <w:rFonts w:cs="Times New Roman"/>
          <w:sz w:val="28"/>
          <w:szCs w:val="28"/>
        </w:rPr>
        <w:t>.</w:t>
      </w:r>
    </w:p>
    <w:p w14:paraId="2EFB05DC" w14:textId="77777777" w:rsidR="00074577" w:rsidRDefault="006243BD" w:rsidP="00A0417A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6243BD">
        <w:rPr>
          <w:rFonts w:cs="Times New Roman"/>
          <w:sz w:val="28"/>
          <w:szCs w:val="28"/>
        </w:rPr>
        <w:t xml:space="preserve">Перспективность </w:t>
      </w:r>
      <w:r>
        <w:rPr>
          <w:rFonts w:cs="Times New Roman"/>
          <w:sz w:val="28"/>
          <w:szCs w:val="28"/>
        </w:rPr>
        <w:t xml:space="preserve">системы автоматической обработки отзывов в сети Интернет </w:t>
      </w:r>
      <w:r w:rsidRPr="006243BD">
        <w:rPr>
          <w:rFonts w:cs="Times New Roman"/>
          <w:sz w:val="28"/>
          <w:szCs w:val="28"/>
        </w:rPr>
        <w:t>заключается в том, что на основе текстовой информации он</w:t>
      </w:r>
      <w:r>
        <w:rPr>
          <w:rFonts w:cs="Times New Roman"/>
          <w:sz w:val="28"/>
          <w:szCs w:val="28"/>
        </w:rPr>
        <w:t>а</w:t>
      </w:r>
      <w:r w:rsidRPr="006243BD">
        <w:rPr>
          <w:rFonts w:cs="Times New Roman"/>
          <w:sz w:val="28"/>
          <w:szCs w:val="28"/>
        </w:rPr>
        <w:t xml:space="preserve"> позволяет оценить </w:t>
      </w:r>
      <w:r w:rsidR="006A1362">
        <w:rPr>
          <w:rFonts w:cs="Times New Roman"/>
          <w:sz w:val="28"/>
          <w:szCs w:val="28"/>
        </w:rPr>
        <w:t xml:space="preserve">не только отношение потребителя к определенной продукции, но и оценить </w:t>
      </w:r>
      <w:r w:rsidRPr="006243BD">
        <w:rPr>
          <w:rFonts w:cs="Times New Roman"/>
          <w:sz w:val="28"/>
          <w:szCs w:val="28"/>
        </w:rPr>
        <w:t>успешность рекламной к</w:t>
      </w:r>
      <w:r>
        <w:rPr>
          <w:rFonts w:cs="Times New Roman"/>
          <w:sz w:val="28"/>
          <w:szCs w:val="28"/>
        </w:rPr>
        <w:t>о</w:t>
      </w:r>
      <w:r w:rsidRPr="006243BD">
        <w:rPr>
          <w:rFonts w:cs="Times New Roman"/>
          <w:sz w:val="28"/>
          <w:szCs w:val="28"/>
        </w:rPr>
        <w:t xml:space="preserve">мпании, политических и экономических реформ; выявить отношение </w:t>
      </w:r>
      <w:r>
        <w:rPr>
          <w:rFonts w:cs="Times New Roman"/>
          <w:sz w:val="28"/>
          <w:szCs w:val="28"/>
        </w:rPr>
        <w:t xml:space="preserve">населения к определенной персоне, </w:t>
      </w:r>
      <w:r w:rsidRPr="006243BD">
        <w:rPr>
          <w:rFonts w:cs="Times New Roman"/>
          <w:sz w:val="28"/>
          <w:szCs w:val="28"/>
        </w:rPr>
        <w:t>организации</w:t>
      </w:r>
      <w:r w:rsidR="006A1362">
        <w:rPr>
          <w:rFonts w:cs="Times New Roman"/>
          <w:sz w:val="28"/>
          <w:szCs w:val="28"/>
        </w:rPr>
        <w:t>, событию и т.п</w:t>
      </w:r>
      <w:r w:rsidRPr="006243BD">
        <w:rPr>
          <w:rFonts w:cs="Times New Roman"/>
          <w:sz w:val="28"/>
          <w:szCs w:val="28"/>
        </w:rPr>
        <w:t>.</w:t>
      </w:r>
      <w:r w:rsidR="006A1362">
        <w:rPr>
          <w:rFonts w:cs="Times New Roman"/>
          <w:sz w:val="28"/>
          <w:szCs w:val="28"/>
        </w:rPr>
        <w:t xml:space="preserve"> Но, н</w:t>
      </w:r>
      <w:r w:rsidRPr="006243BD">
        <w:rPr>
          <w:rFonts w:cs="Times New Roman"/>
          <w:sz w:val="28"/>
          <w:szCs w:val="28"/>
        </w:rPr>
        <w:t>есмотря на перспективы данного направл</w:t>
      </w:r>
      <w:r w:rsidR="006A1362">
        <w:rPr>
          <w:rFonts w:cs="Times New Roman"/>
          <w:sz w:val="28"/>
          <w:szCs w:val="28"/>
        </w:rPr>
        <w:t xml:space="preserve">ения, пока оно не столь активно. </w:t>
      </w:r>
      <w:r w:rsidRPr="006243BD">
        <w:rPr>
          <w:rFonts w:cs="Times New Roman"/>
          <w:sz w:val="28"/>
          <w:szCs w:val="28"/>
        </w:rPr>
        <w:t>Причинами являются трудности выделения эмоциональной лексики в текстах, несовершенство существующих текстовых анализаторов, зависимость от предметной области. Поэтому совершенствование и разработка новых методов</w:t>
      </w:r>
      <w:r w:rsidR="006A1362">
        <w:rPr>
          <w:rFonts w:cs="Times New Roman"/>
          <w:sz w:val="28"/>
          <w:szCs w:val="28"/>
        </w:rPr>
        <w:t xml:space="preserve"> анализа тональности текста является актуальной задачей.</w:t>
      </w:r>
    </w:p>
    <w:p w14:paraId="6F1C9845" w14:textId="77777777" w:rsidR="00C07E2B" w:rsidRPr="005E77D8" w:rsidRDefault="00C07E2B" w:rsidP="00DD5F74">
      <w:pPr>
        <w:pStyle w:val="1"/>
        <w:numPr>
          <w:ilvl w:val="0"/>
          <w:numId w:val="0"/>
        </w:numPr>
        <w:ind w:left="432"/>
        <w:rPr>
          <w:rFonts w:ascii="Times New Roman" w:hAnsi="Times New Roman" w:cs="Times New Roman"/>
          <w:sz w:val="28"/>
          <w:szCs w:val="28"/>
        </w:rPr>
      </w:pPr>
      <w:r w:rsidRPr="00E2390A">
        <w:rPr>
          <w:rFonts w:cs="Times New Roman"/>
          <w:sz w:val="28"/>
          <w:szCs w:val="28"/>
        </w:rPr>
        <w:br w:type="page"/>
      </w:r>
      <w:bookmarkStart w:id="1" w:name="_Toc357535146"/>
      <w:r w:rsidRPr="005E77D8">
        <w:rPr>
          <w:rFonts w:ascii="Times New Roman" w:hAnsi="Times New Roman" w:cs="Times New Roman"/>
          <w:sz w:val="28"/>
          <w:szCs w:val="28"/>
        </w:rPr>
        <w:lastRenderedPageBreak/>
        <w:t>ГЛАВА 1 ТЕОРЕТИКО-АНАЛИТИЧЕСКАЯ ЧАСТЬ</w:t>
      </w:r>
      <w:bookmarkEnd w:id="1"/>
    </w:p>
    <w:p w14:paraId="370A769E" w14:textId="77777777" w:rsidR="00C07E2B" w:rsidRPr="005E77D8" w:rsidRDefault="00C07E2B" w:rsidP="003557D3">
      <w:pPr>
        <w:pStyle w:val="2"/>
        <w:numPr>
          <w:ilvl w:val="1"/>
          <w:numId w:val="2"/>
        </w:numPr>
        <w:jc w:val="both"/>
        <w:rPr>
          <w:rFonts w:ascii="Times New Roman" w:hAnsi="Times New Roman" w:cs="Times New Roman"/>
          <w:i w:val="0"/>
          <w:szCs w:val="28"/>
        </w:rPr>
      </w:pPr>
      <w:bookmarkStart w:id="2" w:name="_Toc357535147"/>
      <w:r w:rsidRPr="005E77D8">
        <w:rPr>
          <w:rFonts w:ascii="Times New Roman" w:hAnsi="Times New Roman" w:cs="Times New Roman"/>
          <w:i w:val="0"/>
          <w:szCs w:val="28"/>
        </w:rPr>
        <w:t>Постановка задачи</w:t>
      </w:r>
      <w:bookmarkEnd w:id="2"/>
      <w:r w:rsidRPr="005E77D8">
        <w:rPr>
          <w:rFonts w:ascii="Times New Roman" w:hAnsi="Times New Roman" w:cs="Times New Roman"/>
          <w:i w:val="0"/>
          <w:szCs w:val="28"/>
        </w:rPr>
        <w:t xml:space="preserve"> </w:t>
      </w:r>
    </w:p>
    <w:p w14:paraId="24813EBB" w14:textId="23953693" w:rsidR="00B65CB5" w:rsidRDefault="001C0D6F" w:rsidP="00062B8B">
      <w:pPr>
        <w:spacing w:after="120"/>
        <w:ind w:firstLine="708"/>
        <w:jc w:val="both"/>
        <w:rPr>
          <w:rFonts w:cs="Times New Roman"/>
          <w:sz w:val="28"/>
          <w:szCs w:val="28"/>
        </w:rPr>
      </w:pPr>
      <w:r w:rsidRPr="007C0BA4">
        <w:rPr>
          <w:rFonts w:cs="Times New Roman"/>
          <w:sz w:val="28"/>
          <w:szCs w:val="28"/>
        </w:rPr>
        <w:t>Целью дипл</w:t>
      </w:r>
      <w:r>
        <w:rPr>
          <w:rFonts w:cs="Times New Roman"/>
          <w:sz w:val="28"/>
          <w:szCs w:val="28"/>
        </w:rPr>
        <w:t xml:space="preserve">омной работы является </w:t>
      </w:r>
      <w:r w:rsidR="005E478D">
        <w:rPr>
          <w:rFonts w:cs="Times New Roman"/>
          <w:sz w:val="28"/>
          <w:szCs w:val="28"/>
        </w:rPr>
        <w:t>п</w:t>
      </w:r>
      <w:r w:rsidR="005E478D" w:rsidRPr="005E478D">
        <w:rPr>
          <w:rFonts w:cs="Times New Roman"/>
          <w:sz w:val="28"/>
          <w:szCs w:val="28"/>
        </w:rPr>
        <w:t xml:space="preserve">овышение </w:t>
      </w:r>
      <w:proofErr w:type="gramStart"/>
      <w:r w:rsidR="005E478D" w:rsidRPr="005E478D">
        <w:rPr>
          <w:rFonts w:cs="Times New Roman"/>
          <w:sz w:val="28"/>
          <w:szCs w:val="28"/>
        </w:rPr>
        <w:t>эффективности автоматизации оценки качества товара</w:t>
      </w:r>
      <w:proofErr w:type="gramEnd"/>
      <w:r w:rsidR="005E478D" w:rsidRPr="005E478D">
        <w:rPr>
          <w:rFonts w:cs="Times New Roman"/>
          <w:sz w:val="28"/>
          <w:szCs w:val="28"/>
        </w:rPr>
        <w:t xml:space="preserve"> на основе разработки соответствующего математического и программного обеспечения по распознаванию тональности текстовых отзывов из сети Интернет</w:t>
      </w:r>
      <w:r w:rsidR="00B65CB5" w:rsidRPr="00B65CB5">
        <w:rPr>
          <w:rFonts w:cs="Times New Roman"/>
          <w:sz w:val="28"/>
          <w:szCs w:val="28"/>
        </w:rPr>
        <w:t>.</w:t>
      </w:r>
    </w:p>
    <w:p w14:paraId="5DE7A4C3" w14:textId="0D504F99" w:rsidR="00C8293D" w:rsidRPr="00C8293D" w:rsidRDefault="00C8293D" w:rsidP="00062B8B">
      <w:pPr>
        <w:spacing w:after="120"/>
        <w:ind w:firstLine="708"/>
        <w:jc w:val="both"/>
        <w:rPr>
          <w:rFonts w:cs="Times New Roman"/>
          <w:sz w:val="28"/>
          <w:szCs w:val="28"/>
        </w:rPr>
      </w:pPr>
      <w:r w:rsidRPr="00C8293D">
        <w:rPr>
          <w:rFonts w:cs="Times New Roman"/>
          <w:sz w:val="28"/>
          <w:szCs w:val="28"/>
        </w:rPr>
        <w:t>Для достижения данной</w:t>
      </w:r>
      <w:r>
        <w:rPr>
          <w:rFonts w:cs="Times New Roman"/>
          <w:sz w:val="28"/>
          <w:szCs w:val="28"/>
        </w:rPr>
        <w:t xml:space="preserve"> </w:t>
      </w:r>
      <w:r w:rsidRPr="00C8293D">
        <w:rPr>
          <w:rFonts w:cs="Times New Roman"/>
          <w:sz w:val="28"/>
          <w:szCs w:val="28"/>
        </w:rPr>
        <w:t>цели были поставлены следующие задачи:</w:t>
      </w:r>
    </w:p>
    <w:p w14:paraId="1AA8B106" w14:textId="20151A2E" w:rsidR="00C8293D" w:rsidRPr="00951FC4" w:rsidRDefault="00C8293D" w:rsidP="003557D3">
      <w:pPr>
        <w:pStyle w:val="af"/>
        <w:numPr>
          <w:ilvl w:val="0"/>
          <w:numId w:val="25"/>
        </w:numPr>
        <w:spacing w:after="120"/>
        <w:ind w:left="0" w:firstLine="426"/>
        <w:rPr>
          <w:sz w:val="28"/>
          <w:szCs w:val="28"/>
        </w:rPr>
      </w:pPr>
      <w:r w:rsidRPr="00951FC4">
        <w:rPr>
          <w:sz w:val="28"/>
          <w:szCs w:val="28"/>
        </w:rPr>
        <w:t xml:space="preserve">Провести обзор существующих методов автоматического анализа </w:t>
      </w:r>
      <w:r w:rsidR="00D526C0">
        <w:rPr>
          <w:sz w:val="28"/>
          <w:szCs w:val="28"/>
        </w:rPr>
        <w:t>тональности</w:t>
      </w:r>
      <w:r w:rsidRPr="00951FC4">
        <w:rPr>
          <w:sz w:val="28"/>
          <w:szCs w:val="28"/>
        </w:rPr>
        <w:t xml:space="preserve"> текстов</w:t>
      </w:r>
      <w:r w:rsidR="00EB4B65">
        <w:rPr>
          <w:sz w:val="28"/>
          <w:szCs w:val="28"/>
        </w:rPr>
        <w:t>ых отзывов</w:t>
      </w:r>
      <w:r w:rsidRPr="00951FC4">
        <w:rPr>
          <w:sz w:val="28"/>
          <w:szCs w:val="28"/>
        </w:rPr>
        <w:t>.</w:t>
      </w:r>
    </w:p>
    <w:p w14:paraId="549BE109" w14:textId="49E31FA7" w:rsidR="00951FC4" w:rsidRDefault="00C8293D" w:rsidP="003557D3">
      <w:pPr>
        <w:pStyle w:val="af"/>
        <w:numPr>
          <w:ilvl w:val="0"/>
          <w:numId w:val="25"/>
        </w:numPr>
        <w:spacing w:after="120"/>
        <w:ind w:left="0" w:firstLine="426"/>
        <w:rPr>
          <w:sz w:val="28"/>
          <w:szCs w:val="28"/>
        </w:rPr>
      </w:pPr>
      <w:r w:rsidRPr="00951FC4">
        <w:rPr>
          <w:sz w:val="28"/>
          <w:szCs w:val="28"/>
        </w:rPr>
        <w:t xml:space="preserve">Провести исследование </w:t>
      </w:r>
      <w:r w:rsidR="00EB4B65" w:rsidRPr="00951FC4">
        <w:rPr>
          <w:sz w:val="28"/>
          <w:szCs w:val="28"/>
        </w:rPr>
        <w:t xml:space="preserve">особенностей </w:t>
      </w:r>
      <w:r w:rsidRPr="00951FC4">
        <w:rPr>
          <w:sz w:val="28"/>
          <w:szCs w:val="28"/>
        </w:rPr>
        <w:t>текстовых сообщений в сети Интернет в контекс</w:t>
      </w:r>
      <w:r w:rsidR="00843E6D">
        <w:rPr>
          <w:sz w:val="28"/>
          <w:szCs w:val="28"/>
        </w:rPr>
        <w:t xml:space="preserve">те </w:t>
      </w:r>
      <w:proofErr w:type="gramStart"/>
      <w:r w:rsidR="00843E6D">
        <w:rPr>
          <w:sz w:val="28"/>
          <w:szCs w:val="28"/>
        </w:rPr>
        <w:t>разработки метода анализа</w:t>
      </w:r>
      <w:r w:rsidRPr="00951FC4">
        <w:rPr>
          <w:sz w:val="28"/>
          <w:szCs w:val="28"/>
        </w:rPr>
        <w:t xml:space="preserve"> </w:t>
      </w:r>
      <w:r w:rsidR="001C0D6F">
        <w:rPr>
          <w:sz w:val="28"/>
          <w:szCs w:val="28"/>
        </w:rPr>
        <w:t>тональности</w:t>
      </w:r>
      <w:r w:rsidR="00E81AE0">
        <w:rPr>
          <w:sz w:val="28"/>
          <w:szCs w:val="28"/>
        </w:rPr>
        <w:t xml:space="preserve"> текстовых отзывов</w:t>
      </w:r>
      <w:proofErr w:type="gramEnd"/>
      <w:r w:rsidRPr="00951FC4">
        <w:rPr>
          <w:sz w:val="28"/>
          <w:szCs w:val="28"/>
        </w:rPr>
        <w:t>.</w:t>
      </w:r>
    </w:p>
    <w:p w14:paraId="6B438606" w14:textId="3A48AD2D" w:rsidR="00131A24" w:rsidRPr="00951FC4" w:rsidRDefault="00131A24" w:rsidP="00131A24">
      <w:pPr>
        <w:pStyle w:val="af"/>
        <w:numPr>
          <w:ilvl w:val="0"/>
          <w:numId w:val="25"/>
        </w:numPr>
        <w:spacing w:after="120"/>
        <w:ind w:left="0" w:firstLine="426"/>
        <w:rPr>
          <w:sz w:val="28"/>
          <w:szCs w:val="28"/>
        </w:rPr>
      </w:pPr>
      <w:r w:rsidRPr="00951FC4">
        <w:rPr>
          <w:sz w:val="28"/>
          <w:szCs w:val="28"/>
        </w:rPr>
        <w:t xml:space="preserve">Провести </w:t>
      </w:r>
      <w:r>
        <w:rPr>
          <w:sz w:val="28"/>
          <w:szCs w:val="28"/>
        </w:rPr>
        <w:t>обзор и анализ алгоритмов нечеткого поиска</w:t>
      </w:r>
      <w:r w:rsidRPr="00951FC4">
        <w:rPr>
          <w:sz w:val="28"/>
          <w:szCs w:val="28"/>
        </w:rPr>
        <w:t>.</w:t>
      </w:r>
    </w:p>
    <w:p w14:paraId="2908DD4B" w14:textId="65A3A27D" w:rsidR="00292E02" w:rsidRDefault="00292E02" w:rsidP="003557D3">
      <w:pPr>
        <w:pStyle w:val="af"/>
        <w:numPr>
          <w:ilvl w:val="0"/>
          <w:numId w:val="25"/>
        </w:numPr>
        <w:spacing w:after="120"/>
        <w:ind w:left="0" w:firstLine="426"/>
        <w:rPr>
          <w:sz w:val="28"/>
          <w:szCs w:val="28"/>
        </w:rPr>
      </w:pPr>
      <w:r w:rsidRPr="00292E02">
        <w:rPr>
          <w:sz w:val="28"/>
          <w:szCs w:val="28"/>
        </w:rPr>
        <w:t>Постановка задачи оценки качества товара в терминах теории распознавания образов</w:t>
      </w:r>
      <w:r>
        <w:rPr>
          <w:sz w:val="28"/>
          <w:szCs w:val="28"/>
        </w:rPr>
        <w:t>.</w:t>
      </w:r>
    </w:p>
    <w:p w14:paraId="5B17B7D1" w14:textId="16AB6969" w:rsidR="0070607C" w:rsidRPr="0070607C" w:rsidRDefault="00C8293D" w:rsidP="003557D3">
      <w:pPr>
        <w:pStyle w:val="af"/>
        <w:numPr>
          <w:ilvl w:val="0"/>
          <w:numId w:val="25"/>
        </w:numPr>
        <w:spacing w:after="120"/>
        <w:ind w:left="0" w:firstLine="426"/>
        <w:rPr>
          <w:sz w:val="28"/>
          <w:szCs w:val="28"/>
        </w:rPr>
      </w:pPr>
      <w:r w:rsidRPr="00951FC4">
        <w:rPr>
          <w:sz w:val="28"/>
          <w:szCs w:val="28"/>
        </w:rPr>
        <w:t xml:space="preserve">Разработать </w:t>
      </w:r>
      <w:r w:rsidR="00D526C0">
        <w:rPr>
          <w:sz w:val="28"/>
          <w:szCs w:val="28"/>
        </w:rPr>
        <w:t>метод автоматического анализа тональности текстовых отзывов из сети Интернет</w:t>
      </w:r>
      <w:r w:rsidRPr="00951FC4">
        <w:rPr>
          <w:sz w:val="28"/>
          <w:szCs w:val="28"/>
        </w:rPr>
        <w:t>.</w:t>
      </w:r>
    </w:p>
    <w:p w14:paraId="6E3DA8FA" w14:textId="20AA4065" w:rsidR="00D526C0" w:rsidRDefault="00D526C0" w:rsidP="00FC7DCC">
      <w:pPr>
        <w:pStyle w:val="af"/>
        <w:numPr>
          <w:ilvl w:val="0"/>
          <w:numId w:val="25"/>
        </w:numPr>
        <w:spacing w:after="120"/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Разработать метод </w:t>
      </w:r>
      <w:r w:rsidR="00F928A0">
        <w:rPr>
          <w:sz w:val="28"/>
          <w:szCs w:val="28"/>
        </w:rPr>
        <w:t>определения</w:t>
      </w:r>
      <w:r w:rsidR="00292E02">
        <w:rPr>
          <w:sz w:val="28"/>
          <w:szCs w:val="28"/>
        </w:rPr>
        <w:t xml:space="preserve"> класса</w:t>
      </w:r>
      <w:r w:rsidR="00131A24">
        <w:rPr>
          <w:sz w:val="28"/>
          <w:szCs w:val="28"/>
        </w:rPr>
        <w:t xml:space="preserve"> качества</w:t>
      </w:r>
      <w:r w:rsidR="008E5F0D">
        <w:rPr>
          <w:sz w:val="28"/>
          <w:szCs w:val="28"/>
        </w:rPr>
        <w:t xml:space="preserve"> </w:t>
      </w:r>
      <w:r>
        <w:rPr>
          <w:sz w:val="28"/>
          <w:szCs w:val="28"/>
        </w:rPr>
        <w:t>товар</w:t>
      </w:r>
      <w:r w:rsidR="008E5F0D">
        <w:rPr>
          <w:sz w:val="28"/>
          <w:szCs w:val="28"/>
        </w:rPr>
        <w:t>а</w:t>
      </w:r>
      <w:r w:rsidR="0001523D" w:rsidRPr="0001523D">
        <w:rPr>
          <w:sz w:val="28"/>
          <w:szCs w:val="28"/>
        </w:rPr>
        <w:t xml:space="preserve"> </w:t>
      </w:r>
      <w:r w:rsidR="0001523D">
        <w:rPr>
          <w:sz w:val="28"/>
          <w:szCs w:val="28"/>
        </w:rPr>
        <w:t>и параметров товара</w:t>
      </w:r>
      <w:r>
        <w:rPr>
          <w:sz w:val="28"/>
          <w:szCs w:val="28"/>
        </w:rPr>
        <w:t>.</w:t>
      </w:r>
    </w:p>
    <w:p w14:paraId="19BBAF5F" w14:textId="77777777" w:rsidR="00026AD9" w:rsidRPr="00933266" w:rsidRDefault="00026AD9" w:rsidP="00FC7DCC">
      <w:pPr>
        <w:pStyle w:val="af"/>
        <w:numPr>
          <w:ilvl w:val="0"/>
          <w:numId w:val="25"/>
        </w:numPr>
        <w:spacing w:after="120"/>
        <w:ind w:left="0" w:firstLine="426"/>
        <w:rPr>
          <w:sz w:val="28"/>
          <w:szCs w:val="28"/>
        </w:rPr>
      </w:pPr>
      <w:r w:rsidRPr="00933266">
        <w:rPr>
          <w:sz w:val="28"/>
          <w:szCs w:val="28"/>
        </w:rPr>
        <w:t>Разработать ПО и провести тестирование.</w:t>
      </w:r>
    </w:p>
    <w:p w14:paraId="64AC42F5" w14:textId="4851E763" w:rsidR="007963F5" w:rsidRDefault="007963F5" w:rsidP="00D526C0">
      <w:pPr>
        <w:spacing w:after="120"/>
        <w:ind w:firstLine="709"/>
        <w:jc w:val="both"/>
        <w:rPr>
          <w:rFonts w:cs="Times New Roman"/>
          <w:i/>
          <w:sz w:val="28"/>
          <w:szCs w:val="28"/>
        </w:rPr>
      </w:pPr>
      <w:r w:rsidRPr="007963F5">
        <w:rPr>
          <w:rFonts w:cs="Times New Roman"/>
          <w:i/>
          <w:sz w:val="28"/>
          <w:szCs w:val="28"/>
        </w:rPr>
        <w:t>Содержательная постановка задачи.</w:t>
      </w:r>
    </w:p>
    <w:p w14:paraId="26F68E00" w14:textId="39990139" w:rsidR="00A15E67" w:rsidRPr="00A15E67" w:rsidRDefault="00A15E67" w:rsidP="00A15E67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A15E67">
        <w:rPr>
          <w:rFonts w:cs="Times New Roman"/>
          <w:sz w:val="28"/>
          <w:szCs w:val="28"/>
        </w:rPr>
        <w:t>Имеются текстовые отзывы с описанием одного товара. Текстовый отзыв о товаре можно представить как объект, обладающим рядом признаков (</w:t>
      </w:r>
      <w:r w:rsidR="003C45F9">
        <w:rPr>
          <w:rFonts w:cs="Times New Roman"/>
          <w:sz w:val="28"/>
          <w:szCs w:val="28"/>
        </w:rPr>
        <w:t>эмоционально окрашенные слова описывающие товар</w:t>
      </w:r>
      <w:r w:rsidRPr="00A15E67">
        <w:rPr>
          <w:rFonts w:cs="Times New Roman"/>
          <w:sz w:val="28"/>
          <w:szCs w:val="28"/>
        </w:rPr>
        <w:t xml:space="preserve">). Каждый объект необходимо отнести к определенному классу: отличный, хороший, средний, удовлетворительный, неудовлетворительный. </w:t>
      </w:r>
      <w:r w:rsidR="003C45F9" w:rsidRPr="00A15E67">
        <w:rPr>
          <w:rFonts w:cs="Times New Roman"/>
          <w:sz w:val="28"/>
          <w:szCs w:val="28"/>
        </w:rPr>
        <w:t>Данную задачу можно рассматривать как задачу распознавания образов.</w:t>
      </w:r>
      <w:r w:rsidR="003C45F9">
        <w:rPr>
          <w:rFonts w:cs="Times New Roman"/>
          <w:sz w:val="28"/>
          <w:szCs w:val="28"/>
        </w:rPr>
        <w:t xml:space="preserve"> После этого необходимо усреднить проанализированные отзывы о товаре и отнести товар к одному из классов</w:t>
      </w:r>
      <w:r w:rsidR="001B7B18">
        <w:rPr>
          <w:rFonts w:cs="Times New Roman"/>
          <w:sz w:val="28"/>
          <w:szCs w:val="28"/>
        </w:rPr>
        <w:t xml:space="preserve">. </w:t>
      </w:r>
      <w:r w:rsidR="003C45F9">
        <w:rPr>
          <w:rFonts w:cs="Times New Roman"/>
          <w:sz w:val="28"/>
          <w:szCs w:val="28"/>
        </w:rPr>
        <w:t>Аналогичную операцию проведем для каждого заданного параметра товара.</w:t>
      </w:r>
    </w:p>
    <w:p w14:paraId="64D8BB0A" w14:textId="1141335B" w:rsidR="00A15E67" w:rsidRDefault="00A15E67" w:rsidP="00A15E67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A15E67">
        <w:rPr>
          <w:rFonts w:cs="Times New Roman"/>
          <w:sz w:val="28"/>
          <w:szCs w:val="28"/>
        </w:rPr>
        <w:t xml:space="preserve">Необходимо смоделировать систему </w:t>
      </w:r>
      <w:r w:rsidR="005E478D">
        <w:rPr>
          <w:rFonts w:cs="Times New Roman"/>
          <w:sz w:val="28"/>
          <w:szCs w:val="28"/>
        </w:rPr>
        <w:t>оценки</w:t>
      </w:r>
      <w:r w:rsidRPr="00A15E67">
        <w:rPr>
          <w:rFonts w:cs="Times New Roman"/>
          <w:sz w:val="28"/>
          <w:szCs w:val="28"/>
        </w:rPr>
        <w:t xml:space="preserve"> качеств</w:t>
      </w:r>
      <w:r w:rsidR="005E478D">
        <w:rPr>
          <w:rFonts w:cs="Times New Roman"/>
          <w:sz w:val="28"/>
          <w:szCs w:val="28"/>
        </w:rPr>
        <w:t>а</w:t>
      </w:r>
      <w:r w:rsidRPr="00A15E67">
        <w:rPr>
          <w:rFonts w:cs="Times New Roman"/>
          <w:sz w:val="28"/>
          <w:szCs w:val="28"/>
        </w:rPr>
        <w:t xml:space="preserve"> товара основываясь на распознавании тональности текстовых отзывов из сети Интернет.</w:t>
      </w:r>
    </w:p>
    <w:p w14:paraId="3A9046AD" w14:textId="698C4D44" w:rsidR="007963F5" w:rsidRDefault="007963F5" w:rsidP="00A15E67">
      <w:pPr>
        <w:spacing w:after="120"/>
        <w:ind w:firstLine="709"/>
        <w:jc w:val="both"/>
        <w:rPr>
          <w:rFonts w:cs="Times New Roman"/>
          <w:i/>
          <w:sz w:val="28"/>
          <w:szCs w:val="28"/>
        </w:rPr>
      </w:pPr>
      <w:r>
        <w:rPr>
          <w:rFonts w:cs="Times New Roman"/>
          <w:i/>
          <w:sz w:val="28"/>
          <w:szCs w:val="28"/>
        </w:rPr>
        <w:t>Формальная</w:t>
      </w:r>
      <w:r w:rsidRPr="007963F5">
        <w:rPr>
          <w:rFonts w:cs="Times New Roman"/>
          <w:i/>
          <w:sz w:val="28"/>
          <w:szCs w:val="28"/>
        </w:rPr>
        <w:t xml:space="preserve"> постановка задачи.</w:t>
      </w:r>
    </w:p>
    <w:p w14:paraId="4E887DD3" w14:textId="77777777" w:rsidR="00D526C0" w:rsidRPr="002F722F" w:rsidRDefault="00D526C0" w:rsidP="00D526C0">
      <w:pPr>
        <w:spacing w:after="120"/>
        <w:ind w:firstLine="709"/>
        <w:jc w:val="both"/>
      </w:pPr>
      <w:r w:rsidRPr="002F722F">
        <w:rPr>
          <w:rFonts w:cs="Times New Roman"/>
          <w:sz w:val="28"/>
          <w:szCs w:val="28"/>
        </w:rPr>
        <w:t>Формальной постановке задачи соответствует контекстная диаграмма методологии IDEF0 (Рисунок 1.1.).</w:t>
      </w:r>
    </w:p>
    <w:p w14:paraId="654FDCFE" w14:textId="31B4D6E3" w:rsidR="00D526C0" w:rsidRPr="002F722F" w:rsidRDefault="004C37C2" w:rsidP="00011E37">
      <w:pPr>
        <w:spacing w:after="12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4C66A7D" wp14:editId="685CB2E6">
            <wp:extent cx="5760000" cy="31746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" t="18154" r="32328" b="8923"/>
                    <a:stretch/>
                  </pic:blipFill>
                  <pic:spPr bwMode="auto">
                    <a:xfrm>
                      <a:off x="0" y="0"/>
                      <a:ext cx="5760000" cy="317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DF834" w14:textId="77777777" w:rsidR="00D526C0" w:rsidRPr="002F722F" w:rsidRDefault="00D526C0" w:rsidP="00D526C0">
      <w:pPr>
        <w:spacing w:after="120"/>
        <w:jc w:val="center"/>
        <w:rPr>
          <w:rFonts w:cs="Times New Roman"/>
          <w:szCs w:val="28"/>
        </w:rPr>
      </w:pPr>
      <w:r w:rsidRPr="002F722F">
        <w:rPr>
          <w:rFonts w:cs="Times New Roman"/>
          <w:sz w:val="28"/>
          <w:szCs w:val="28"/>
        </w:rPr>
        <w:t>Рисунок 1.1. Контекстная диаграмма.</w:t>
      </w:r>
    </w:p>
    <w:p w14:paraId="3587CD5D" w14:textId="5BBC23C0" w:rsidR="001C0D6F" w:rsidRPr="00D526C0" w:rsidRDefault="00D526C0" w:rsidP="004F6474">
      <w:pPr>
        <w:spacing w:after="120"/>
        <w:ind w:firstLine="708"/>
        <w:jc w:val="both"/>
        <w:rPr>
          <w:rFonts w:cs="Times New Roman"/>
          <w:sz w:val="28"/>
          <w:szCs w:val="28"/>
        </w:rPr>
      </w:pPr>
      <w:r w:rsidRPr="00D526C0">
        <w:rPr>
          <w:rFonts w:cs="Times New Roman"/>
          <w:sz w:val="28"/>
          <w:szCs w:val="28"/>
        </w:rPr>
        <w:t>Опишем диаграм</w:t>
      </w:r>
      <w:r>
        <w:rPr>
          <w:rFonts w:cs="Times New Roman"/>
          <w:sz w:val="28"/>
          <w:szCs w:val="28"/>
        </w:rPr>
        <w:t>му</w:t>
      </w:r>
      <w:r w:rsidR="004F6474">
        <w:rPr>
          <w:rFonts w:cs="Times New Roman"/>
          <w:sz w:val="28"/>
          <w:szCs w:val="28"/>
        </w:rPr>
        <w:t xml:space="preserve"> </w:t>
      </w:r>
      <w:r w:rsidR="005E478D">
        <w:rPr>
          <w:rFonts w:cs="Times New Roman"/>
          <w:sz w:val="28"/>
          <w:szCs w:val="28"/>
        </w:rPr>
        <w:t>оценки</w:t>
      </w:r>
      <w:r w:rsidR="004F6474">
        <w:rPr>
          <w:rFonts w:cs="Times New Roman"/>
          <w:sz w:val="28"/>
          <w:szCs w:val="28"/>
        </w:rPr>
        <w:t xml:space="preserve"> качеств</w:t>
      </w:r>
      <w:r w:rsidR="005E478D">
        <w:rPr>
          <w:rFonts w:cs="Times New Roman"/>
          <w:sz w:val="28"/>
          <w:szCs w:val="28"/>
        </w:rPr>
        <w:t>а</w:t>
      </w:r>
      <w:r w:rsidR="004F6474" w:rsidRPr="004F6474">
        <w:rPr>
          <w:rFonts w:cs="Times New Roman"/>
          <w:sz w:val="28"/>
          <w:szCs w:val="28"/>
        </w:rPr>
        <w:t xml:space="preserve"> </w:t>
      </w:r>
      <w:r w:rsidR="004F6474">
        <w:rPr>
          <w:rFonts w:cs="Times New Roman"/>
          <w:sz w:val="28"/>
          <w:szCs w:val="28"/>
        </w:rPr>
        <w:t>товара</w:t>
      </w:r>
      <w:r w:rsidR="00011E37">
        <w:rPr>
          <w:rFonts w:cs="Times New Roman"/>
          <w:sz w:val="28"/>
          <w:szCs w:val="28"/>
        </w:rPr>
        <w:t>,</w:t>
      </w:r>
      <w:r w:rsidR="004F6474">
        <w:rPr>
          <w:rFonts w:cs="Times New Roman"/>
          <w:sz w:val="28"/>
          <w:szCs w:val="28"/>
        </w:rPr>
        <w:t xml:space="preserve"> </w:t>
      </w:r>
      <w:r w:rsidR="004C37C2">
        <w:rPr>
          <w:rFonts w:cs="Times New Roman"/>
          <w:sz w:val="28"/>
          <w:szCs w:val="28"/>
        </w:rPr>
        <w:t>на основе распознавания тональности текстовых</w:t>
      </w:r>
      <w:r w:rsidR="004F6474">
        <w:rPr>
          <w:rFonts w:cs="Times New Roman"/>
          <w:sz w:val="28"/>
          <w:szCs w:val="28"/>
        </w:rPr>
        <w:t xml:space="preserve"> отзыв</w:t>
      </w:r>
      <w:r w:rsidR="004C37C2">
        <w:rPr>
          <w:rFonts w:cs="Times New Roman"/>
          <w:sz w:val="28"/>
          <w:szCs w:val="28"/>
        </w:rPr>
        <w:t>ов о нем</w:t>
      </w:r>
      <w:r>
        <w:rPr>
          <w:rFonts w:cs="Times New Roman"/>
          <w:sz w:val="28"/>
          <w:szCs w:val="28"/>
        </w:rPr>
        <w:t>.</w:t>
      </w:r>
    </w:p>
    <w:p w14:paraId="35DE46E5" w14:textId="77777777" w:rsidR="00C07E2B" w:rsidRDefault="00C07E2B" w:rsidP="00C07E2B">
      <w:pPr>
        <w:spacing w:after="120"/>
        <w:jc w:val="both"/>
        <w:rPr>
          <w:rFonts w:cs="Times New Roman"/>
          <w:i/>
          <w:sz w:val="28"/>
          <w:szCs w:val="28"/>
        </w:rPr>
      </w:pPr>
      <w:r w:rsidRPr="00C8293D">
        <w:rPr>
          <w:rFonts w:cs="Times New Roman"/>
          <w:i/>
          <w:sz w:val="28"/>
          <w:szCs w:val="28"/>
        </w:rPr>
        <w:t>Имеются:</w:t>
      </w:r>
    </w:p>
    <w:p w14:paraId="2B529E6D" w14:textId="7E8F764B" w:rsidR="004F6474" w:rsidRDefault="004F6474" w:rsidP="003557D3">
      <w:pPr>
        <w:pStyle w:val="af"/>
        <w:numPr>
          <w:ilvl w:val="0"/>
          <w:numId w:val="1"/>
        </w:numPr>
        <w:spacing w:after="120"/>
        <w:jc w:val="both"/>
        <w:rPr>
          <w:rFonts w:cs="Times New Roman"/>
          <w:sz w:val="28"/>
          <w:szCs w:val="28"/>
        </w:rPr>
      </w:pPr>
      <w:r w:rsidRPr="004F6474">
        <w:rPr>
          <w:rFonts w:cs="Times New Roman"/>
          <w:sz w:val="28"/>
          <w:szCs w:val="28"/>
        </w:rPr>
        <w:t>Текстовые отзывы</w:t>
      </w:r>
      <w:r w:rsidR="00535623">
        <w:rPr>
          <w:rFonts w:cs="Times New Roman"/>
          <w:sz w:val="28"/>
          <w:szCs w:val="28"/>
        </w:rPr>
        <w:t>.</w:t>
      </w:r>
    </w:p>
    <w:p w14:paraId="1B949045" w14:textId="77777777" w:rsidR="004F6474" w:rsidRPr="004F6474" w:rsidRDefault="004F6474" w:rsidP="004F6474">
      <w:pPr>
        <w:spacing w:after="120"/>
        <w:jc w:val="both"/>
        <w:rPr>
          <w:rFonts w:cs="Times New Roman"/>
          <w:i/>
          <w:sz w:val="28"/>
          <w:szCs w:val="28"/>
        </w:rPr>
      </w:pPr>
      <w:r w:rsidRPr="004F6474">
        <w:rPr>
          <w:rFonts w:cs="Times New Roman"/>
          <w:i/>
          <w:sz w:val="28"/>
          <w:szCs w:val="28"/>
        </w:rPr>
        <w:t>Механизмы исполнения:</w:t>
      </w:r>
    </w:p>
    <w:p w14:paraId="2D6F6449" w14:textId="4918AC27" w:rsidR="004F6474" w:rsidRPr="004F6474" w:rsidRDefault="004F6474" w:rsidP="003557D3">
      <w:pPr>
        <w:numPr>
          <w:ilvl w:val="0"/>
          <w:numId w:val="1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sz w:val="28"/>
          <w:szCs w:val="28"/>
        </w:rPr>
        <w:t>Метод анализа тональности текстовых отзывов</w:t>
      </w:r>
      <w:r w:rsidRPr="00C8293D">
        <w:rPr>
          <w:rFonts w:cs="Times New Roman"/>
          <w:sz w:val="28"/>
          <w:szCs w:val="28"/>
        </w:rPr>
        <w:t>;</w:t>
      </w:r>
    </w:p>
    <w:p w14:paraId="2567075C" w14:textId="381C9C22" w:rsidR="004F6474" w:rsidRDefault="004F6474" w:rsidP="003557D3">
      <w:pPr>
        <w:numPr>
          <w:ilvl w:val="0"/>
          <w:numId w:val="1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Метод оценки </w:t>
      </w:r>
      <w:r w:rsidR="00011E37">
        <w:rPr>
          <w:rFonts w:cs="Times New Roman"/>
          <w:sz w:val="28"/>
          <w:szCs w:val="28"/>
        </w:rPr>
        <w:t xml:space="preserve">качества </w:t>
      </w:r>
      <w:r>
        <w:rPr>
          <w:rFonts w:cs="Times New Roman"/>
          <w:sz w:val="28"/>
          <w:szCs w:val="28"/>
        </w:rPr>
        <w:t>товара</w:t>
      </w:r>
      <w:r w:rsidR="00011E37">
        <w:rPr>
          <w:rFonts w:cs="Times New Roman"/>
          <w:sz w:val="28"/>
          <w:szCs w:val="28"/>
        </w:rPr>
        <w:t xml:space="preserve"> и параметров товара</w:t>
      </w:r>
      <w:r w:rsidR="00535623">
        <w:rPr>
          <w:rFonts w:cs="Times New Roman"/>
          <w:sz w:val="28"/>
          <w:szCs w:val="28"/>
        </w:rPr>
        <w:t>.</w:t>
      </w:r>
    </w:p>
    <w:p w14:paraId="7C9208CB" w14:textId="77777777" w:rsidR="004F6474" w:rsidRPr="004F6474" w:rsidRDefault="004F6474" w:rsidP="004F6474">
      <w:pPr>
        <w:spacing w:after="120"/>
        <w:jc w:val="both"/>
        <w:rPr>
          <w:rFonts w:cs="Times New Roman"/>
          <w:i/>
          <w:sz w:val="28"/>
          <w:szCs w:val="28"/>
        </w:rPr>
      </w:pPr>
      <w:r>
        <w:rPr>
          <w:rFonts w:cs="Times New Roman"/>
          <w:i/>
          <w:sz w:val="28"/>
          <w:szCs w:val="28"/>
        </w:rPr>
        <w:t>Управление</w:t>
      </w:r>
      <w:r w:rsidRPr="004F6474">
        <w:rPr>
          <w:rFonts w:cs="Times New Roman"/>
          <w:i/>
          <w:sz w:val="28"/>
          <w:szCs w:val="28"/>
        </w:rPr>
        <w:t>:</w:t>
      </w:r>
    </w:p>
    <w:p w14:paraId="096852AE" w14:textId="06D7C2D8" w:rsidR="00C07E2B" w:rsidRDefault="00C8293D" w:rsidP="003557D3">
      <w:pPr>
        <w:numPr>
          <w:ilvl w:val="0"/>
          <w:numId w:val="1"/>
        </w:numPr>
        <w:spacing w:after="120"/>
        <w:jc w:val="both"/>
        <w:rPr>
          <w:rFonts w:cs="Times New Roman"/>
          <w:sz w:val="28"/>
          <w:szCs w:val="28"/>
        </w:rPr>
      </w:pPr>
      <w:r w:rsidRPr="00C8293D">
        <w:rPr>
          <w:rFonts w:cs="Times New Roman"/>
          <w:sz w:val="28"/>
          <w:szCs w:val="28"/>
        </w:rPr>
        <w:t>Словар</w:t>
      </w:r>
      <w:r w:rsidR="004F6474">
        <w:rPr>
          <w:rFonts w:cs="Times New Roman"/>
          <w:sz w:val="28"/>
          <w:szCs w:val="28"/>
        </w:rPr>
        <w:t>ь</w:t>
      </w:r>
      <w:r w:rsidRPr="00C8293D">
        <w:rPr>
          <w:rFonts w:cs="Times New Roman"/>
          <w:sz w:val="28"/>
          <w:szCs w:val="28"/>
        </w:rPr>
        <w:t xml:space="preserve"> эмоционально</w:t>
      </w:r>
      <w:r w:rsidR="00535623">
        <w:rPr>
          <w:rFonts w:cs="Times New Roman"/>
          <w:sz w:val="28"/>
          <w:szCs w:val="28"/>
        </w:rPr>
        <w:t xml:space="preserve"> окрашенных слов</w:t>
      </w:r>
      <w:r w:rsidR="00C07E2B" w:rsidRPr="00C8293D">
        <w:rPr>
          <w:rFonts w:cs="Times New Roman"/>
          <w:sz w:val="28"/>
          <w:szCs w:val="28"/>
        </w:rPr>
        <w:t>;</w:t>
      </w:r>
    </w:p>
    <w:p w14:paraId="1E5A7E29" w14:textId="10A6AC63" w:rsidR="00535623" w:rsidRPr="00C8293D" w:rsidRDefault="00535623" w:rsidP="003557D3">
      <w:pPr>
        <w:numPr>
          <w:ilvl w:val="0"/>
          <w:numId w:val="1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Словарь слов-модификаторов;</w:t>
      </w:r>
    </w:p>
    <w:p w14:paraId="0238854D" w14:textId="77777777" w:rsidR="00C07E2B" w:rsidRDefault="00C8293D" w:rsidP="003557D3">
      <w:pPr>
        <w:numPr>
          <w:ilvl w:val="0"/>
          <w:numId w:val="1"/>
        </w:numPr>
        <w:spacing w:after="120"/>
        <w:jc w:val="both"/>
        <w:rPr>
          <w:rFonts w:cs="Times New Roman"/>
          <w:sz w:val="28"/>
          <w:szCs w:val="28"/>
        </w:rPr>
      </w:pPr>
      <w:r w:rsidRPr="00C8293D">
        <w:rPr>
          <w:rFonts w:cs="Times New Roman"/>
          <w:sz w:val="28"/>
          <w:szCs w:val="28"/>
        </w:rPr>
        <w:t>Список товаров и их тезаурусы</w:t>
      </w:r>
      <w:r w:rsidR="00C07E2B" w:rsidRPr="00C8293D">
        <w:rPr>
          <w:rFonts w:cs="Times New Roman"/>
          <w:sz w:val="28"/>
          <w:szCs w:val="28"/>
        </w:rPr>
        <w:t>;</w:t>
      </w:r>
    </w:p>
    <w:p w14:paraId="652FFBFF" w14:textId="7CE36204" w:rsidR="00535623" w:rsidRPr="00C8293D" w:rsidRDefault="00535623" w:rsidP="003557D3">
      <w:pPr>
        <w:numPr>
          <w:ilvl w:val="0"/>
          <w:numId w:val="1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Параметры товара.</w:t>
      </w:r>
    </w:p>
    <w:p w14:paraId="4D5E9544" w14:textId="77777777" w:rsidR="004F6474" w:rsidRDefault="004F6474" w:rsidP="00C07E2B">
      <w:pPr>
        <w:spacing w:after="120"/>
        <w:jc w:val="both"/>
        <w:rPr>
          <w:rFonts w:cs="Times New Roman"/>
          <w:i/>
          <w:sz w:val="28"/>
          <w:szCs w:val="28"/>
        </w:rPr>
      </w:pPr>
      <w:r>
        <w:rPr>
          <w:rFonts w:cs="Times New Roman"/>
          <w:i/>
          <w:sz w:val="28"/>
          <w:szCs w:val="28"/>
        </w:rPr>
        <w:t>На выходе:</w:t>
      </w:r>
    </w:p>
    <w:p w14:paraId="409137AF" w14:textId="3759CAA5" w:rsidR="004F6474" w:rsidRDefault="00B05E00" w:rsidP="003557D3">
      <w:pPr>
        <w:numPr>
          <w:ilvl w:val="0"/>
          <w:numId w:val="1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Класс</w:t>
      </w:r>
      <w:r w:rsidR="00011E37">
        <w:rPr>
          <w:rFonts w:cs="Times New Roman"/>
          <w:sz w:val="28"/>
          <w:szCs w:val="28"/>
        </w:rPr>
        <w:t xml:space="preserve"> качества товара</w:t>
      </w:r>
      <w:r w:rsidR="00233DC2">
        <w:rPr>
          <w:rFonts w:cs="Times New Roman"/>
          <w:sz w:val="28"/>
          <w:szCs w:val="28"/>
        </w:rPr>
        <w:t>;</w:t>
      </w:r>
    </w:p>
    <w:p w14:paraId="083DA024" w14:textId="5D2CDB76" w:rsidR="00233DC2" w:rsidRPr="00C8293D" w:rsidRDefault="00B05E00" w:rsidP="003557D3">
      <w:pPr>
        <w:numPr>
          <w:ilvl w:val="0"/>
          <w:numId w:val="1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Класс</w:t>
      </w:r>
      <w:r w:rsidR="00011E37">
        <w:rPr>
          <w:rFonts w:cs="Times New Roman"/>
          <w:sz w:val="28"/>
          <w:szCs w:val="28"/>
        </w:rPr>
        <w:t xml:space="preserve"> качества</w:t>
      </w:r>
      <w:r w:rsidR="00233DC2">
        <w:rPr>
          <w:rFonts w:cs="Times New Roman"/>
          <w:sz w:val="28"/>
          <w:szCs w:val="28"/>
        </w:rPr>
        <w:t xml:space="preserve"> параметров товар</w:t>
      </w:r>
      <w:r w:rsidR="009F2474">
        <w:rPr>
          <w:rFonts w:cs="Times New Roman"/>
          <w:sz w:val="28"/>
          <w:szCs w:val="28"/>
        </w:rPr>
        <w:t>а</w:t>
      </w:r>
      <w:r w:rsidR="00233DC2">
        <w:rPr>
          <w:rFonts w:cs="Times New Roman"/>
          <w:sz w:val="28"/>
          <w:szCs w:val="28"/>
        </w:rPr>
        <w:t>.</w:t>
      </w:r>
    </w:p>
    <w:p w14:paraId="1E120739" w14:textId="77777777" w:rsidR="00C07E2B" w:rsidRPr="00525424" w:rsidRDefault="00C07E2B" w:rsidP="003557D3">
      <w:pPr>
        <w:pStyle w:val="2"/>
        <w:numPr>
          <w:ilvl w:val="1"/>
          <w:numId w:val="2"/>
        </w:numPr>
        <w:jc w:val="both"/>
        <w:rPr>
          <w:rFonts w:cs="Times New Roman"/>
          <w:i w:val="0"/>
          <w:szCs w:val="28"/>
        </w:rPr>
      </w:pPr>
      <w:bookmarkStart w:id="3" w:name="_Toc357535148"/>
      <w:r w:rsidRPr="00525424">
        <w:rPr>
          <w:rFonts w:ascii="Times New Roman" w:hAnsi="Times New Roman" w:cs="Times New Roman"/>
          <w:i w:val="0"/>
          <w:szCs w:val="28"/>
        </w:rPr>
        <w:t>Анализ существующих программных средств, предназначенных для решения поставленной задачи</w:t>
      </w:r>
      <w:bookmarkEnd w:id="3"/>
    </w:p>
    <w:p w14:paraId="34ABD699" w14:textId="77777777" w:rsidR="00C07E2B" w:rsidRPr="0065519E" w:rsidRDefault="00525424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65519E">
        <w:rPr>
          <w:rFonts w:cs="Times New Roman"/>
          <w:sz w:val="28"/>
          <w:szCs w:val="28"/>
        </w:rPr>
        <w:t xml:space="preserve">Существует несколько </w:t>
      </w:r>
      <w:r w:rsidR="009F4B35">
        <w:rPr>
          <w:rFonts w:cs="Times New Roman"/>
          <w:sz w:val="28"/>
          <w:szCs w:val="28"/>
        </w:rPr>
        <w:t xml:space="preserve">программных продуктов, разработанных для </w:t>
      </w:r>
      <w:r w:rsidRPr="0065519E">
        <w:rPr>
          <w:rFonts w:cs="Times New Roman"/>
          <w:sz w:val="28"/>
          <w:szCs w:val="28"/>
        </w:rPr>
        <w:t>анали</w:t>
      </w:r>
      <w:r w:rsidR="009F4B35">
        <w:rPr>
          <w:rFonts w:cs="Times New Roman"/>
          <w:sz w:val="28"/>
          <w:szCs w:val="28"/>
        </w:rPr>
        <w:t>за эмоциональной окраски текста</w:t>
      </w:r>
      <w:r w:rsidRPr="0065519E">
        <w:rPr>
          <w:rFonts w:cs="Times New Roman"/>
          <w:sz w:val="28"/>
          <w:szCs w:val="28"/>
        </w:rPr>
        <w:t>.</w:t>
      </w:r>
      <w:r w:rsidR="009F4B35">
        <w:rPr>
          <w:rFonts w:cs="Times New Roman"/>
          <w:sz w:val="28"/>
          <w:szCs w:val="28"/>
        </w:rPr>
        <w:t xml:space="preserve"> Каждый из них работает в определенной предметной области.</w:t>
      </w:r>
    </w:p>
    <w:p w14:paraId="2FA5F278" w14:textId="77777777" w:rsidR="00011E37" w:rsidRDefault="00011E37">
      <w:pPr>
        <w:widowControl/>
        <w:suppressAutoHyphens w:val="0"/>
        <w:spacing w:after="200" w:line="276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14:paraId="3F546A99" w14:textId="120D9F53" w:rsidR="00525424" w:rsidRPr="0065519E" w:rsidRDefault="00525424" w:rsidP="003557D3">
      <w:pPr>
        <w:pStyle w:val="af"/>
        <w:numPr>
          <w:ilvl w:val="0"/>
          <w:numId w:val="24"/>
        </w:numPr>
        <w:spacing w:after="120"/>
        <w:jc w:val="both"/>
        <w:rPr>
          <w:rFonts w:cs="Times New Roman"/>
          <w:b/>
          <w:sz w:val="28"/>
          <w:szCs w:val="28"/>
        </w:rPr>
      </w:pPr>
      <w:proofErr w:type="spellStart"/>
      <w:r w:rsidRPr="0065519E">
        <w:rPr>
          <w:rFonts w:cs="Times New Roman"/>
          <w:b/>
          <w:sz w:val="28"/>
          <w:szCs w:val="28"/>
        </w:rPr>
        <w:lastRenderedPageBreak/>
        <w:t>Twitter</w:t>
      </w:r>
      <w:proofErr w:type="spellEnd"/>
      <w:r w:rsidRPr="0065519E">
        <w:rPr>
          <w:rFonts w:cs="Times New Roman"/>
          <w:b/>
          <w:sz w:val="28"/>
          <w:szCs w:val="28"/>
        </w:rPr>
        <w:t xml:space="preserve"> </w:t>
      </w:r>
      <w:proofErr w:type="spellStart"/>
      <w:r w:rsidRPr="0065519E">
        <w:rPr>
          <w:rFonts w:cs="Times New Roman"/>
          <w:b/>
          <w:sz w:val="28"/>
          <w:szCs w:val="28"/>
        </w:rPr>
        <w:t>Sentiment</w:t>
      </w:r>
      <w:proofErr w:type="spellEnd"/>
    </w:p>
    <w:p w14:paraId="248A4035" w14:textId="77777777" w:rsidR="009F4B35" w:rsidRDefault="00525424" w:rsidP="00DB5213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65519E">
        <w:rPr>
          <w:rFonts w:cs="Times New Roman"/>
          <w:sz w:val="28"/>
          <w:szCs w:val="28"/>
        </w:rPr>
        <w:t xml:space="preserve">Сервис </w:t>
      </w:r>
      <w:proofErr w:type="spellStart"/>
      <w:r w:rsidRPr="0065519E">
        <w:rPr>
          <w:rFonts w:cs="Times New Roman"/>
          <w:sz w:val="28"/>
          <w:szCs w:val="28"/>
        </w:rPr>
        <w:t>Twitter</w:t>
      </w:r>
      <w:proofErr w:type="spellEnd"/>
      <w:r w:rsidRPr="0065519E">
        <w:rPr>
          <w:rFonts w:cs="Times New Roman"/>
          <w:sz w:val="28"/>
          <w:szCs w:val="28"/>
        </w:rPr>
        <w:t xml:space="preserve"> сейчас очень популярен. Пользователи сервиса, в частности, пишут в своих сообщениях отзывы о товарах. Веб-сервис </w:t>
      </w:r>
      <w:proofErr w:type="spellStart"/>
      <w:r w:rsidRPr="0065519E">
        <w:rPr>
          <w:rFonts w:cs="Times New Roman"/>
          <w:sz w:val="28"/>
          <w:szCs w:val="28"/>
        </w:rPr>
        <w:t>Twitter</w:t>
      </w:r>
      <w:proofErr w:type="spellEnd"/>
      <w:r w:rsidRPr="0065519E">
        <w:rPr>
          <w:rFonts w:cs="Times New Roman"/>
          <w:sz w:val="28"/>
          <w:szCs w:val="28"/>
        </w:rPr>
        <w:t xml:space="preserve"> </w:t>
      </w:r>
      <w:proofErr w:type="spellStart"/>
      <w:r w:rsidRPr="0065519E">
        <w:rPr>
          <w:rFonts w:cs="Times New Roman"/>
          <w:sz w:val="28"/>
          <w:szCs w:val="28"/>
        </w:rPr>
        <w:t>Sentiment</w:t>
      </w:r>
      <w:proofErr w:type="spellEnd"/>
      <w:r w:rsidRPr="0065519E">
        <w:rPr>
          <w:rFonts w:cs="Times New Roman"/>
          <w:sz w:val="28"/>
          <w:szCs w:val="28"/>
        </w:rPr>
        <w:t xml:space="preserve"> [</w:t>
      </w:r>
      <w:r w:rsidR="00CE3FB6" w:rsidRPr="00CE3FB6">
        <w:rPr>
          <w:rFonts w:cs="Times New Roman"/>
          <w:sz w:val="28"/>
          <w:szCs w:val="28"/>
        </w:rPr>
        <w:t>2</w:t>
      </w:r>
      <w:r w:rsidRPr="0065519E">
        <w:rPr>
          <w:rFonts w:cs="Times New Roman"/>
          <w:sz w:val="28"/>
          <w:szCs w:val="28"/>
        </w:rPr>
        <w:t>] позволяет анализировать информацию о продукте, который упоминают пользователи, при помощи данных из веб</w:t>
      </w:r>
      <w:r w:rsidR="0065519E" w:rsidRPr="0065519E">
        <w:rPr>
          <w:rFonts w:cs="Times New Roman"/>
          <w:sz w:val="28"/>
          <w:szCs w:val="28"/>
        </w:rPr>
        <w:t>-</w:t>
      </w:r>
      <w:r w:rsidRPr="0065519E">
        <w:rPr>
          <w:rFonts w:cs="Times New Roman"/>
          <w:sz w:val="28"/>
          <w:szCs w:val="28"/>
        </w:rPr>
        <w:t xml:space="preserve">сервиса </w:t>
      </w:r>
      <w:proofErr w:type="spellStart"/>
      <w:r w:rsidRPr="0065519E">
        <w:rPr>
          <w:rFonts w:cs="Times New Roman"/>
          <w:sz w:val="28"/>
          <w:szCs w:val="28"/>
        </w:rPr>
        <w:t>Twitter</w:t>
      </w:r>
      <w:proofErr w:type="spellEnd"/>
      <w:r w:rsidRPr="0065519E">
        <w:rPr>
          <w:rFonts w:cs="Times New Roman"/>
          <w:sz w:val="28"/>
          <w:szCs w:val="28"/>
        </w:rPr>
        <w:t xml:space="preserve">. </w:t>
      </w:r>
    </w:p>
    <w:p w14:paraId="66CDF5D0" w14:textId="77777777" w:rsidR="009F4B35" w:rsidRDefault="00525424" w:rsidP="00DB5213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65519E">
        <w:rPr>
          <w:rFonts w:cs="Times New Roman"/>
          <w:sz w:val="28"/>
          <w:szCs w:val="28"/>
        </w:rPr>
        <w:t xml:space="preserve">Пользователю </w:t>
      </w:r>
      <w:proofErr w:type="spellStart"/>
      <w:r w:rsidRPr="0065519E">
        <w:rPr>
          <w:rFonts w:cs="Times New Roman"/>
          <w:sz w:val="28"/>
          <w:szCs w:val="28"/>
        </w:rPr>
        <w:t>Twitter</w:t>
      </w:r>
      <w:proofErr w:type="spellEnd"/>
      <w:r w:rsidRPr="0065519E">
        <w:rPr>
          <w:rFonts w:cs="Times New Roman"/>
          <w:sz w:val="28"/>
          <w:szCs w:val="28"/>
        </w:rPr>
        <w:t xml:space="preserve"> </w:t>
      </w:r>
      <w:proofErr w:type="spellStart"/>
      <w:r w:rsidRPr="0065519E">
        <w:rPr>
          <w:rFonts w:cs="Times New Roman"/>
          <w:sz w:val="28"/>
          <w:szCs w:val="28"/>
        </w:rPr>
        <w:t>Sentiment</w:t>
      </w:r>
      <w:proofErr w:type="spellEnd"/>
      <w:r w:rsidRPr="0065519E">
        <w:rPr>
          <w:rFonts w:cs="Times New Roman"/>
          <w:sz w:val="28"/>
          <w:szCs w:val="28"/>
        </w:rPr>
        <w:t xml:space="preserve"> достаточно ввести слово, и программа проанализирует все последние 100 записей об этом слове. При этом будет построен график соотношения положительных и негативных отзывов. В совокупности, предоставляется легкий способ проанализировать мнения пользователей о любых продуктах. </w:t>
      </w:r>
      <w:r w:rsidR="009F4B35">
        <w:rPr>
          <w:rFonts w:cs="Times New Roman"/>
          <w:sz w:val="28"/>
          <w:szCs w:val="28"/>
        </w:rPr>
        <w:t xml:space="preserve">Сообщения в </w:t>
      </w:r>
      <w:proofErr w:type="spellStart"/>
      <w:r w:rsidR="009F4B35" w:rsidRPr="0065519E">
        <w:rPr>
          <w:rFonts w:cs="Times New Roman"/>
          <w:sz w:val="28"/>
          <w:szCs w:val="28"/>
        </w:rPr>
        <w:t>Twitter</w:t>
      </w:r>
      <w:proofErr w:type="spellEnd"/>
      <w:r w:rsidR="009F4B35">
        <w:rPr>
          <w:rFonts w:cs="Times New Roman"/>
          <w:sz w:val="28"/>
          <w:szCs w:val="28"/>
        </w:rPr>
        <w:t xml:space="preserve"> часто содержат ошибки, сокращения тех или иных понятий и они небольшие по объем</w:t>
      </w:r>
      <w:proofErr w:type="gramStart"/>
      <w:r w:rsidR="009F4B35">
        <w:rPr>
          <w:rFonts w:cs="Times New Roman"/>
          <w:sz w:val="28"/>
          <w:szCs w:val="28"/>
        </w:rPr>
        <w:t>у(</w:t>
      </w:r>
      <w:proofErr w:type="gramEnd"/>
      <w:r w:rsidR="009F4B35">
        <w:rPr>
          <w:rFonts w:cs="Times New Roman"/>
          <w:sz w:val="28"/>
          <w:szCs w:val="28"/>
        </w:rPr>
        <w:t xml:space="preserve">обычно это 1 предложение). </w:t>
      </w:r>
    </w:p>
    <w:p w14:paraId="065C0E1F" w14:textId="77777777" w:rsidR="00FB34A3" w:rsidRPr="0060056A" w:rsidRDefault="00525424" w:rsidP="00DB5213">
      <w:pPr>
        <w:spacing w:after="120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65519E">
        <w:rPr>
          <w:rFonts w:cs="Times New Roman"/>
          <w:sz w:val="28"/>
          <w:szCs w:val="28"/>
        </w:rPr>
        <w:t>Twitter</w:t>
      </w:r>
      <w:proofErr w:type="spellEnd"/>
      <w:r w:rsidRPr="0065519E">
        <w:rPr>
          <w:rFonts w:cs="Times New Roman"/>
          <w:sz w:val="28"/>
          <w:szCs w:val="28"/>
        </w:rPr>
        <w:t xml:space="preserve"> </w:t>
      </w:r>
      <w:proofErr w:type="spellStart"/>
      <w:r w:rsidRPr="0065519E">
        <w:rPr>
          <w:rFonts w:cs="Times New Roman"/>
          <w:sz w:val="28"/>
          <w:szCs w:val="28"/>
        </w:rPr>
        <w:t>Sentiment</w:t>
      </w:r>
      <w:proofErr w:type="spellEnd"/>
      <w:r w:rsidRPr="0065519E">
        <w:rPr>
          <w:rFonts w:cs="Times New Roman"/>
          <w:sz w:val="28"/>
          <w:szCs w:val="28"/>
        </w:rPr>
        <w:t xml:space="preserve"> использует </w:t>
      </w:r>
      <w:r w:rsidR="00FB34A3">
        <w:rPr>
          <w:rFonts w:cs="Times New Roman"/>
          <w:sz w:val="28"/>
          <w:szCs w:val="28"/>
        </w:rPr>
        <w:t xml:space="preserve">классификатор, построенный на </w:t>
      </w:r>
      <w:r w:rsidR="00FB34A3" w:rsidRPr="00FB34A3">
        <w:rPr>
          <w:rFonts w:cs="Times New Roman"/>
          <w:sz w:val="28"/>
          <w:szCs w:val="28"/>
        </w:rPr>
        <w:t>метод</w:t>
      </w:r>
      <w:r w:rsidR="00FB34A3">
        <w:rPr>
          <w:rFonts w:cs="Times New Roman"/>
          <w:sz w:val="28"/>
          <w:szCs w:val="28"/>
        </w:rPr>
        <w:t>ах</w:t>
      </w:r>
      <w:r w:rsidR="00FB34A3" w:rsidRPr="00FB34A3">
        <w:rPr>
          <w:rFonts w:cs="Times New Roman"/>
          <w:sz w:val="28"/>
          <w:szCs w:val="28"/>
        </w:rPr>
        <w:t xml:space="preserve"> машинного обучения[3]</w:t>
      </w:r>
      <w:r w:rsidR="00FB34A3">
        <w:rPr>
          <w:rFonts w:cs="Times New Roman"/>
          <w:sz w:val="28"/>
          <w:szCs w:val="28"/>
        </w:rPr>
        <w:t>,</w:t>
      </w:r>
      <w:r w:rsidRPr="0065519E">
        <w:rPr>
          <w:rFonts w:cs="Times New Roman"/>
          <w:sz w:val="28"/>
          <w:szCs w:val="28"/>
        </w:rPr>
        <w:t xml:space="preserve"> и также имеет API.</w:t>
      </w:r>
      <w:r w:rsidR="00DB5213">
        <w:rPr>
          <w:rFonts w:cs="Times New Roman"/>
          <w:sz w:val="28"/>
          <w:szCs w:val="28"/>
        </w:rPr>
        <w:t xml:space="preserve"> </w:t>
      </w:r>
      <w:r w:rsidR="00FB34A3">
        <w:rPr>
          <w:rFonts w:cs="Times New Roman"/>
          <w:sz w:val="28"/>
          <w:szCs w:val="28"/>
        </w:rPr>
        <w:t>Также пользователь видит</w:t>
      </w:r>
      <w:r w:rsidR="0060056A">
        <w:rPr>
          <w:rFonts w:cs="Times New Roman"/>
          <w:sz w:val="28"/>
          <w:szCs w:val="28"/>
        </w:rPr>
        <w:t>,</w:t>
      </w:r>
      <w:r w:rsidR="00FB34A3">
        <w:rPr>
          <w:rFonts w:cs="Times New Roman"/>
          <w:sz w:val="28"/>
          <w:szCs w:val="28"/>
        </w:rPr>
        <w:t xml:space="preserve"> как б</w:t>
      </w:r>
      <w:r w:rsidR="0060056A">
        <w:rPr>
          <w:rFonts w:cs="Times New Roman"/>
          <w:sz w:val="28"/>
          <w:szCs w:val="28"/>
        </w:rPr>
        <w:t>ыли классифицированы сообщения. В данном сервисе реализована поддержка двух языков: английский и испанский.</w:t>
      </w:r>
    </w:p>
    <w:p w14:paraId="149681C6" w14:textId="77777777" w:rsidR="00A35471" w:rsidRDefault="00DB5213" w:rsidP="00DB5213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качестве примера работы сервиса использовался товар марки </w:t>
      </w:r>
      <w:r>
        <w:rPr>
          <w:rFonts w:cs="Times New Roman"/>
          <w:sz w:val="28"/>
          <w:szCs w:val="28"/>
          <w:lang w:val="en-US"/>
        </w:rPr>
        <w:t>Samsung</w:t>
      </w:r>
      <w:r>
        <w:rPr>
          <w:rFonts w:cs="Times New Roman"/>
          <w:sz w:val="28"/>
          <w:szCs w:val="28"/>
        </w:rPr>
        <w:t xml:space="preserve"> </w:t>
      </w:r>
      <w:r w:rsidRPr="00DB5213"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</w:rPr>
        <w:t xml:space="preserve">Рисунок </w:t>
      </w:r>
      <w:r w:rsidRPr="002F722F"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>2.).</w:t>
      </w:r>
      <w:r w:rsidR="00A023E1">
        <w:rPr>
          <w:rFonts w:cs="Times New Roman"/>
          <w:sz w:val="28"/>
          <w:szCs w:val="28"/>
        </w:rPr>
        <w:t xml:space="preserve"> </w:t>
      </w:r>
    </w:p>
    <w:p w14:paraId="6CFD397B" w14:textId="77777777" w:rsidR="00A35471" w:rsidRDefault="00A023E1" w:rsidP="00DB5213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Как видно из рисунка, пользователь вводит наименование продукта и выбирает язык в поле 1. После этого нажимает на кнопку «</w:t>
      </w:r>
      <w:r>
        <w:rPr>
          <w:rFonts w:cs="Times New Roman"/>
          <w:sz w:val="28"/>
          <w:szCs w:val="28"/>
          <w:lang w:val="en-US"/>
        </w:rPr>
        <w:t>Search</w:t>
      </w:r>
      <w:r>
        <w:rPr>
          <w:rFonts w:cs="Times New Roman"/>
          <w:sz w:val="28"/>
          <w:szCs w:val="28"/>
        </w:rPr>
        <w:t>»</w:t>
      </w:r>
      <w:r w:rsidRPr="00A023E1">
        <w:rPr>
          <w:rFonts w:cs="Times New Roman"/>
          <w:sz w:val="28"/>
          <w:szCs w:val="28"/>
        </w:rPr>
        <w:t xml:space="preserve">. </w:t>
      </w:r>
    </w:p>
    <w:p w14:paraId="4993187F" w14:textId="77777777" w:rsidR="00DB5213" w:rsidRDefault="00A023E1" w:rsidP="00DB5213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Затем в поле 2 отображаются зависимости положительных и отрицательных отзывов. На круговой диаграмме показано процентное соотношение. Рядом с ней приведено количественное соотношение. </w:t>
      </w:r>
    </w:p>
    <w:p w14:paraId="2B1FA0DF" w14:textId="77777777" w:rsidR="00A35471" w:rsidRPr="00A023E1" w:rsidRDefault="00A35471" w:rsidP="00DB5213">
      <w:pPr>
        <w:spacing w:after="120"/>
        <w:ind w:firstLine="709"/>
        <w:jc w:val="both"/>
      </w:pPr>
      <w:r>
        <w:rPr>
          <w:rFonts w:cs="Times New Roman"/>
          <w:sz w:val="28"/>
          <w:szCs w:val="28"/>
        </w:rPr>
        <w:t>В поле 3 показано три отзыва, которые участвовали в анализе. Причем отзыв</w:t>
      </w:r>
      <w:proofErr w:type="gramStart"/>
      <w:r>
        <w:rPr>
          <w:rFonts w:cs="Times New Roman"/>
          <w:sz w:val="28"/>
          <w:szCs w:val="28"/>
        </w:rPr>
        <w:t xml:space="preserve"> А</w:t>
      </w:r>
      <w:proofErr w:type="gramEnd"/>
      <w:r>
        <w:rPr>
          <w:rFonts w:cs="Times New Roman"/>
          <w:sz w:val="28"/>
          <w:szCs w:val="28"/>
        </w:rPr>
        <w:t xml:space="preserve"> был классифицирован как положительный, отзыв Б – нейтральный и отзыв В – отрицательный.</w:t>
      </w:r>
    </w:p>
    <w:p w14:paraId="776B5197" w14:textId="77777777" w:rsidR="00DB5213" w:rsidRPr="002F722F" w:rsidRDefault="00A35471" w:rsidP="00DB5213">
      <w:p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74D9DCF7" wp14:editId="64FEDBA0">
            <wp:extent cx="6115050" cy="2971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121A" w14:textId="77777777" w:rsidR="00DB5213" w:rsidRDefault="00DB5213" w:rsidP="00DB5213">
      <w:pPr>
        <w:spacing w:after="12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1.2</w:t>
      </w:r>
      <w:r w:rsidRPr="002F722F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Пример работы сервиса </w:t>
      </w:r>
      <w:proofErr w:type="spellStart"/>
      <w:r w:rsidRPr="0065519E">
        <w:rPr>
          <w:rFonts w:cs="Times New Roman"/>
          <w:sz w:val="28"/>
          <w:szCs w:val="28"/>
        </w:rPr>
        <w:t>Twitter</w:t>
      </w:r>
      <w:proofErr w:type="spellEnd"/>
      <w:r w:rsidRPr="0065519E">
        <w:rPr>
          <w:rFonts w:cs="Times New Roman"/>
          <w:sz w:val="28"/>
          <w:szCs w:val="28"/>
        </w:rPr>
        <w:t xml:space="preserve"> </w:t>
      </w:r>
      <w:proofErr w:type="spellStart"/>
      <w:r w:rsidRPr="0065519E">
        <w:rPr>
          <w:rFonts w:cs="Times New Roman"/>
          <w:sz w:val="28"/>
          <w:szCs w:val="28"/>
        </w:rPr>
        <w:t>Sentiment</w:t>
      </w:r>
      <w:proofErr w:type="spellEnd"/>
      <w:r w:rsidRPr="002F722F">
        <w:rPr>
          <w:rFonts w:cs="Times New Roman"/>
          <w:sz w:val="28"/>
          <w:szCs w:val="28"/>
        </w:rPr>
        <w:t>.</w:t>
      </w:r>
    </w:p>
    <w:p w14:paraId="2E916037" w14:textId="77777777" w:rsidR="00CD74C5" w:rsidRPr="00CD74C5" w:rsidRDefault="00CD74C5" w:rsidP="003557D3">
      <w:pPr>
        <w:pStyle w:val="af"/>
        <w:numPr>
          <w:ilvl w:val="0"/>
          <w:numId w:val="24"/>
        </w:numPr>
        <w:spacing w:after="120"/>
        <w:jc w:val="both"/>
        <w:rPr>
          <w:rFonts w:cs="Times New Roman"/>
          <w:b/>
          <w:sz w:val="28"/>
          <w:szCs w:val="28"/>
        </w:rPr>
      </w:pPr>
      <w:r w:rsidRPr="00CD74C5">
        <w:rPr>
          <w:rFonts w:cs="Times New Roman"/>
          <w:b/>
          <w:sz w:val="28"/>
          <w:szCs w:val="28"/>
        </w:rPr>
        <w:lastRenderedPageBreak/>
        <w:t>I-</w:t>
      </w:r>
      <w:proofErr w:type="spellStart"/>
      <w:r w:rsidRPr="00CD74C5">
        <w:rPr>
          <w:rFonts w:cs="Times New Roman"/>
          <w:b/>
          <w:sz w:val="28"/>
          <w:szCs w:val="28"/>
        </w:rPr>
        <w:t>Teco</w:t>
      </w:r>
      <w:proofErr w:type="spellEnd"/>
    </w:p>
    <w:p w14:paraId="1A24DFB2" w14:textId="77777777" w:rsidR="00C12476" w:rsidRDefault="00CD74C5" w:rsidP="000A52F4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CD74C5">
        <w:rPr>
          <w:rFonts w:cs="Times New Roman"/>
          <w:sz w:val="28"/>
          <w:szCs w:val="28"/>
        </w:rPr>
        <w:t>Данный программный продукт [</w:t>
      </w:r>
      <w:r w:rsidR="00FB34A3">
        <w:rPr>
          <w:rFonts w:cs="Times New Roman"/>
          <w:sz w:val="28"/>
          <w:szCs w:val="28"/>
        </w:rPr>
        <w:t>4</w:t>
      </w:r>
      <w:r w:rsidRPr="00CD74C5">
        <w:rPr>
          <w:rFonts w:cs="Times New Roman"/>
          <w:sz w:val="28"/>
          <w:szCs w:val="28"/>
        </w:rPr>
        <w:t>] является веб</w:t>
      </w:r>
      <w:r>
        <w:rPr>
          <w:rFonts w:cs="Times New Roman"/>
          <w:sz w:val="28"/>
          <w:szCs w:val="28"/>
        </w:rPr>
        <w:t>-</w:t>
      </w:r>
      <w:r w:rsidRPr="00CD74C5">
        <w:rPr>
          <w:rFonts w:cs="Times New Roman"/>
          <w:sz w:val="28"/>
          <w:szCs w:val="28"/>
        </w:rPr>
        <w:t>сервисом</w:t>
      </w:r>
      <w:r w:rsidR="00C12476">
        <w:rPr>
          <w:rFonts w:cs="Times New Roman"/>
          <w:sz w:val="28"/>
          <w:szCs w:val="28"/>
        </w:rPr>
        <w:t>. Компания «Ай-</w:t>
      </w:r>
      <w:proofErr w:type="spellStart"/>
      <w:r w:rsidR="00C12476">
        <w:rPr>
          <w:rFonts w:cs="Times New Roman"/>
          <w:sz w:val="28"/>
          <w:szCs w:val="28"/>
        </w:rPr>
        <w:t>Теко</w:t>
      </w:r>
      <w:proofErr w:type="spellEnd"/>
      <w:r w:rsidR="00C12476">
        <w:rPr>
          <w:rFonts w:cs="Times New Roman"/>
          <w:sz w:val="28"/>
          <w:szCs w:val="28"/>
        </w:rPr>
        <w:t>»</w:t>
      </w:r>
      <w:r w:rsidRPr="00CD74C5">
        <w:rPr>
          <w:rFonts w:cs="Times New Roman"/>
          <w:sz w:val="28"/>
          <w:szCs w:val="28"/>
        </w:rPr>
        <w:t xml:space="preserve"> </w:t>
      </w:r>
      <w:r w:rsidR="00C12476">
        <w:rPr>
          <w:rFonts w:cs="Times New Roman"/>
          <w:sz w:val="28"/>
          <w:szCs w:val="28"/>
        </w:rPr>
        <w:t xml:space="preserve">использует </w:t>
      </w:r>
      <w:r w:rsidR="00C12476" w:rsidRPr="00C12476">
        <w:rPr>
          <w:rFonts w:cs="Times New Roman"/>
          <w:sz w:val="28"/>
          <w:szCs w:val="28"/>
        </w:rPr>
        <w:t>алгоритм анализа тональности текста, основанный на тональных словарях, состоящий из нескольких этапов: морфологического анализа текста, разметки по словарным спискам тональной лексики, синтаксического анализа и непосредственно определения тональности[1].</w:t>
      </w:r>
      <w:r w:rsidR="00C12476">
        <w:rPr>
          <w:rFonts w:cs="Times New Roman"/>
          <w:sz w:val="28"/>
          <w:szCs w:val="28"/>
        </w:rPr>
        <w:t xml:space="preserve"> </w:t>
      </w:r>
    </w:p>
    <w:p w14:paraId="13A66E9B" w14:textId="77777777" w:rsidR="00C12476" w:rsidRDefault="00C12476" w:rsidP="00C12476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Данный веб-сервис позволяет анализировать текст на русском языке, содержащем не более 2000 символов. В каждом предложении выделяется объект повествования, и относительно него определяется тональность.</w:t>
      </w:r>
    </w:p>
    <w:p w14:paraId="72EDF9F6" w14:textId="77777777" w:rsidR="00C12476" w:rsidRPr="00C12476" w:rsidRDefault="00C12476" w:rsidP="00C12476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Сервис является универсальным</w:t>
      </w:r>
      <w:r w:rsidR="00955496">
        <w:rPr>
          <w:rFonts w:cs="Times New Roman"/>
          <w:sz w:val="28"/>
          <w:szCs w:val="28"/>
        </w:rPr>
        <w:t>, в плане предметной области, поэтому погрешность достаточно высока.</w:t>
      </w:r>
      <w:r w:rsidR="008C24C6">
        <w:rPr>
          <w:rFonts w:cs="Times New Roman"/>
          <w:sz w:val="28"/>
          <w:szCs w:val="28"/>
        </w:rPr>
        <w:t xml:space="preserve"> Также сервис не позволяет вычислить результирующую оценку товара, хотя в тексте идет повествование об одном товаре.</w:t>
      </w:r>
    </w:p>
    <w:p w14:paraId="2E9B416A" w14:textId="77777777" w:rsidR="000A52F4" w:rsidRPr="000A52F4" w:rsidRDefault="000A52F4" w:rsidP="000A52F4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Пример работы сервиса представлен на рисунке 1.3.</w:t>
      </w:r>
      <w:r w:rsidR="00955496">
        <w:rPr>
          <w:rFonts w:cs="Times New Roman"/>
          <w:sz w:val="28"/>
          <w:szCs w:val="28"/>
        </w:rPr>
        <w:t xml:space="preserve"> </w:t>
      </w:r>
      <w:r w:rsidR="008C24C6">
        <w:rPr>
          <w:rFonts w:cs="Times New Roman"/>
          <w:sz w:val="28"/>
          <w:szCs w:val="28"/>
        </w:rPr>
        <w:t>Пользователь вводит текст в поле 1 и нажимает кнопку «Выполнить», либо если нужна корректировка «Очистить». Полученный результат отображается в поле 2. Причем предложение 1 классифицировано как положительное, предложение 2 – нейтральное, а предложение 3 – отрицательное.</w:t>
      </w:r>
    </w:p>
    <w:p w14:paraId="15293A7B" w14:textId="77777777" w:rsidR="00D52F99" w:rsidRPr="002F722F" w:rsidRDefault="008C24C6" w:rsidP="00D52F99">
      <w:pPr>
        <w:spacing w:after="120"/>
        <w:jc w:val="both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03C788C" wp14:editId="4AE94A28">
            <wp:extent cx="6124575" cy="27336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53249" w14:textId="77777777" w:rsidR="00D52F99" w:rsidRPr="00D52F99" w:rsidRDefault="00D52F99" w:rsidP="00B553CE">
      <w:pPr>
        <w:pStyle w:val="af"/>
        <w:spacing w:after="120"/>
        <w:ind w:left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1.3</w:t>
      </w:r>
      <w:r w:rsidRPr="002F722F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Пример работы </w:t>
      </w:r>
      <w:r w:rsidRPr="00D52F99">
        <w:rPr>
          <w:rFonts w:cs="Times New Roman"/>
          <w:sz w:val="28"/>
          <w:szCs w:val="28"/>
        </w:rPr>
        <w:t>сервиса I-</w:t>
      </w:r>
      <w:proofErr w:type="spellStart"/>
      <w:r w:rsidRPr="00D52F99">
        <w:rPr>
          <w:rFonts w:cs="Times New Roman"/>
          <w:sz w:val="28"/>
          <w:szCs w:val="28"/>
        </w:rPr>
        <w:t>Teco</w:t>
      </w:r>
      <w:proofErr w:type="spellEnd"/>
      <w:r w:rsidRPr="00D52F99">
        <w:rPr>
          <w:rFonts w:cs="Times New Roman"/>
          <w:sz w:val="28"/>
          <w:szCs w:val="28"/>
        </w:rPr>
        <w:t>.</w:t>
      </w:r>
    </w:p>
    <w:p w14:paraId="6756FDCC" w14:textId="77777777" w:rsidR="00D52F99" w:rsidRPr="00D52F99" w:rsidRDefault="00D52F99" w:rsidP="003557D3">
      <w:pPr>
        <w:pStyle w:val="af"/>
        <w:numPr>
          <w:ilvl w:val="0"/>
          <w:numId w:val="24"/>
        </w:numPr>
        <w:spacing w:after="120"/>
        <w:jc w:val="both"/>
        <w:rPr>
          <w:rFonts w:cs="Times New Roman"/>
          <w:b/>
          <w:sz w:val="28"/>
          <w:szCs w:val="28"/>
          <w:lang w:val="en-US"/>
        </w:rPr>
      </w:pPr>
      <w:r w:rsidRPr="00D52F99">
        <w:rPr>
          <w:rFonts w:cs="Times New Roman"/>
          <w:b/>
          <w:sz w:val="28"/>
          <w:szCs w:val="28"/>
          <w:lang w:val="en-US"/>
        </w:rPr>
        <w:t xml:space="preserve">Sentiment Analysis with Python NLTK Text Classification </w:t>
      </w:r>
    </w:p>
    <w:p w14:paraId="0F536ECD" w14:textId="77777777" w:rsidR="0071130A" w:rsidRPr="00E94D5E" w:rsidRDefault="00D52F99" w:rsidP="00D52F99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D52F99">
        <w:rPr>
          <w:rFonts w:cs="Times New Roman"/>
          <w:sz w:val="28"/>
          <w:szCs w:val="28"/>
        </w:rPr>
        <w:t>Данный программный продукт имеет веб</w:t>
      </w:r>
      <w:r>
        <w:rPr>
          <w:rFonts w:cs="Times New Roman"/>
          <w:sz w:val="28"/>
          <w:szCs w:val="28"/>
        </w:rPr>
        <w:t>-</w:t>
      </w:r>
      <w:r w:rsidRPr="00D52F99">
        <w:rPr>
          <w:rFonts w:cs="Times New Roman"/>
          <w:sz w:val="28"/>
          <w:szCs w:val="28"/>
        </w:rPr>
        <w:t>интерфейс [</w:t>
      </w:r>
      <w:r w:rsidR="00FB34A3">
        <w:rPr>
          <w:rFonts w:cs="Times New Roman"/>
          <w:sz w:val="28"/>
          <w:szCs w:val="28"/>
        </w:rPr>
        <w:t>5</w:t>
      </w:r>
      <w:r w:rsidRPr="00D52F99">
        <w:rPr>
          <w:rFonts w:cs="Times New Roman"/>
          <w:sz w:val="28"/>
          <w:szCs w:val="28"/>
        </w:rPr>
        <w:t xml:space="preserve">]. </w:t>
      </w:r>
      <w:r w:rsidR="004D621E" w:rsidRPr="004D621E">
        <w:rPr>
          <w:rFonts w:cs="Times New Roman"/>
          <w:sz w:val="28"/>
          <w:szCs w:val="28"/>
        </w:rPr>
        <w:t>Библиотека NLTK, или NTLK</w:t>
      </w:r>
      <w:r w:rsidR="00752D0C">
        <w:rPr>
          <w:rFonts w:cs="Times New Roman"/>
          <w:sz w:val="28"/>
          <w:szCs w:val="28"/>
        </w:rPr>
        <w:t xml:space="preserve"> (</w:t>
      </w:r>
      <w:proofErr w:type="spellStart"/>
      <w:r w:rsidR="00752D0C" w:rsidRPr="00752D0C">
        <w:rPr>
          <w:rFonts w:cs="Times New Roman"/>
          <w:sz w:val="28"/>
          <w:szCs w:val="28"/>
        </w:rPr>
        <w:t>Natural</w:t>
      </w:r>
      <w:proofErr w:type="spellEnd"/>
      <w:r w:rsidR="00752D0C" w:rsidRPr="00752D0C">
        <w:rPr>
          <w:rFonts w:cs="Times New Roman"/>
          <w:sz w:val="28"/>
          <w:szCs w:val="28"/>
        </w:rPr>
        <w:t xml:space="preserve"> </w:t>
      </w:r>
      <w:proofErr w:type="spellStart"/>
      <w:r w:rsidR="00752D0C" w:rsidRPr="00752D0C">
        <w:rPr>
          <w:rFonts w:cs="Times New Roman"/>
          <w:sz w:val="28"/>
          <w:szCs w:val="28"/>
        </w:rPr>
        <w:t>Language</w:t>
      </w:r>
      <w:proofErr w:type="spellEnd"/>
      <w:r w:rsidR="00752D0C" w:rsidRPr="00752D0C">
        <w:rPr>
          <w:rFonts w:cs="Times New Roman"/>
          <w:sz w:val="28"/>
          <w:szCs w:val="28"/>
        </w:rPr>
        <w:t xml:space="preserve"> </w:t>
      </w:r>
      <w:proofErr w:type="spellStart"/>
      <w:r w:rsidR="00752D0C" w:rsidRPr="00752D0C">
        <w:rPr>
          <w:rFonts w:cs="Times New Roman"/>
          <w:sz w:val="28"/>
          <w:szCs w:val="28"/>
        </w:rPr>
        <w:t>Toolkit</w:t>
      </w:r>
      <w:proofErr w:type="spellEnd"/>
      <w:r w:rsidR="00752D0C">
        <w:rPr>
          <w:rFonts w:cs="Times New Roman"/>
          <w:sz w:val="28"/>
          <w:szCs w:val="28"/>
        </w:rPr>
        <w:t>)</w:t>
      </w:r>
      <w:r w:rsidR="004D621E" w:rsidRPr="004D621E">
        <w:rPr>
          <w:rFonts w:cs="Times New Roman"/>
          <w:sz w:val="28"/>
          <w:szCs w:val="28"/>
        </w:rPr>
        <w:t xml:space="preserve"> — пакет библиотек и программ для символьной и статистической обработки естественного языка, написанных на языке программирования </w:t>
      </w:r>
      <w:proofErr w:type="spellStart"/>
      <w:r w:rsidR="004D621E" w:rsidRPr="004D621E">
        <w:rPr>
          <w:rFonts w:cs="Times New Roman"/>
          <w:sz w:val="28"/>
          <w:szCs w:val="28"/>
        </w:rPr>
        <w:t>Python</w:t>
      </w:r>
      <w:proofErr w:type="spellEnd"/>
      <w:r w:rsidR="004D621E" w:rsidRPr="004D621E">
        <w:rPr>
          <w:rFonts w:cs="Times New Roman"/>
          <w:sz w:val="28"/>
          <w:szCs w:val="28"/>
        </w:rPr>
        <w:t>.</w:t>
      </w:r>
      <w:r w:rsidR="004D621E">
        <w:rPr>
          <w:rFonts w:cs="Times New Roman"/>
          <w:sz w:val="28"/>
          <w:szCs w:val="28"/>
        </w:rPr>
        <w:t xml:space="preserve"> </w:t>
      </w:r>
    </w:p>
    <w:p w14:paraId="0ECE7356" w14:textId="77777777" w:rsidR="0071130A" w:rsidRPr="0001240E" w:rsidRDefault="00BD0AB9" w:rsidP="00D52F99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Веб-сервис и</w:t>
      </w:r>
      <w:r w:rsidR="00217CBD" w:rsidRPr="00217CBD">
        <w:rPr>
          <w:rFonts w:cs="Times New Roman"/>
          <w:sz w:val="28"/>
          <w:szCs w:val="28"/>
        </w:rPr>
        <w:t>спользуется</w:t>
      </w:r>
      <w:r>
        <w:rPr>
          <w:rFonts w:cs="Times New Roman"/>
          <w:sz w:val="28"/>
          <w:szCs w:val="28"/>
        </w:rPr>
        <w:t xml:space="preserve"> классификатор, построенный на</w:t>
      </w:r>
      <w:r w:rsidR="00217CBD" w:rsidRPr="00217CBD">
        <w:rPr>
          <w:rFonts w:cs="Times New Roman"/>
          <w:sz w:val="28"/>
          <w:szCs w:val="28"/>
        </w:rPr>
        <w:t xml:space="preserve"> метод</w:t>
      </w:r>
      <w:r>
        <w:rPr>
          <w:rFonts w:cs="Times New Roman"/>
          <w:sz w:val="28"/>
          <w:szCs w:val="28"/>
        </w:rPr>
        <w:t>е</w:t>
      </w:r>
      <w:r w:rsidR="00217CBD" w:rsidRPr="00217CBD">
        <w:rPr>
          <w:rFonts w:cs="Times New Roman"/>
          <w:sz w:val="28"/>
          <w:szCs w:val="28"/>
        </w:rPr>
        <w:t xml:space="preserve"> машинного обучения</w:t>
      </w:r>
      <w:r w:rsidR="0071130A" w:rsidRPr="0071130A">
        <w:rPr>
          <w:rFonts w:cs="Times New Roman"/>
          <w:sz w:val="28"/>
          <w:szCs w:val="28"/>
        </w:rPr>
        <w:t>[3]</w:t>
      </w:r>
      <w:r w:rsidR="00217CBD" w:rsidRPr="00217CBD">
        <w:rPr>
          <w:rFonts w:cs="Times New Roman"/>
          <w:sz w:val="28"/>
          <w:szCs w:val="28"/>
        </w:rPr>
        <w:t xml:space="preserve"> с применением наивно</w:t>
      </w:r>
      <w:r w:rsidR="00B553CE">
        <w:rPr>
          <w:rFonts w:cs="Times New Roman"/>
          <w:sz w:val="28"/>
          <w:szCs w:val="28"/>
        </w:rPr>
        <w:t xml:space="preserve">го </w:t>
      </w:r>
      <w:proofErr w:type="spellStart"/>
      <w:r w:rsidR="00B553CE">
        <w:rPr>
          <w:rFonts w:cs="Times New Roman"/>
          <w:sz w:val="28"/>
          <w:szCs w:val="28"/>
        </w:rPr>
        <w:t>байесового</w:t>
      </w:r>
      <w:proofErr w:type="spellEnd"/>
      <w:r w:rsidR="00B553CE">
        <w:rPr>
          <w:rFonts w:cs="Times New Roman"/>
          <w:sz w:val="28"/>
          <w:szCs w:val="28"/>
        </w:rPr>
        <w:t xml:space="preserve"> классификатора</w:t>
      </w:r>
      <w:r w:rsidR="0071130A" w:rsidRPr="0071130A">
        <w:rPr>
          <w:rFonts w:cs="Times New Roman"/>
          <w:sz w:val="28"/>
          <w:szCs w:val="28"/>
        </w:rPr>
        <w:t>[6].</w:t>
      </w:r>
      <w:r>
        <w:rPr>
          <w:rFonts w:cs="Times New Roman"/>
          <w:sz w:val="28"/>
          <w:szCs w:val="28"/>
        </w:rPr>
        <w:t xml:space="preserve"> </w:t>
      </w:r>
      <w:r w:rsidR="0001240E">
        <w:rPr>
          <w:rFonts w:cs="Times New Roman"/>
          <w:sz w:val="28"/>
          <w:szCs w:val="28"/>
        </w:rPr>
        <w:t>Веб-сервис поддерживает 2 языка: английский и немецкий.</w:t>
      </w:r>
      <w:r w:rsidR="0001240E" w:rsidRPr="0001240E">
        <w:rPr>
          <w:rFonts w:cs="Times New Roman"/>
          <w:sz w:val="28"/>
          <w:szCs w:val="28"/>
        </w:rPr>
        <w:t xml:space="preserve"> </w:t>
      </w:r>
      <w:r w:rsidR="0001240E">
        <w:rPr>
          <w:rFonts w:cs="Times New Roman"/>
          <w:sz w:val="28"/>
          <w:szCs w:val="28"/>
        </w:rPr>
        <w:t>Текст может содержать максимум 50000 символов.</w:t>
      </w:r>
      <w:r w:rsidR="00A77534">
        <w:rPr>
          <w:rFonts w:cs="Times New Roman"/>
          <w:sz w:val="28"/>
          <w:szCs w:val="28"/>
        </w:rPr>
        <w:t xml:space="preserve"> Также данный сервис </w:t>
      </w:r>
      <w:r w:rsidR="00A77534">
        <w:rPr>
          <w:rFonts w:cs="Times New Roman"/>
          <w:sz w:val="28"/>
          <w:szCs w:val="28"/>
        </w:rPr>
        <w:lastRenderedPageBreak/>
        <w:t>предназначен для классификации отзывов о фильмах. В других предметных областях сервис работает с погрешностью.</w:t>
      </w:r>
    </w:p>
    <w:p w14:paraId="212B5AF3" w14:textId="77777777" w:rsidR="00D52F99" w:rsidRPr="0071130A" w:rsidRDefault="00B553CE" w:rsidP="0001240E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Пример работы сервиса представлен на рисунке 1.4.</w:t>
      </w:r>
      <w:r w:rsidR="0071130A" w:rsidRPr="0071130A">
        <w:rPr>
          <w:rFonts w:cs="Times New Roman"/>
          <w:sz w:val="28"/>
          <w:szCs w:val="28"/>
        </w:rPr>
        <w:t xml:space="preserve"> </w:t>
      </w:r>
      <w:r w:rsidR="0071130A">
        <w:rPr>
          <w:rFonts w:cs="Times New Roman"/>
          <w:sz w:val="28"/>
          <w:szCs w:val="28"/>
        </w:rPr>
        <w:t xml:space="preserve">Также как и в предыдущем веб-сервисе пользователю необходимо ввести текст </w:t>
      </w:r>
      <w:r w:rsidR="0001240E">
        <w:rPr>
          <w:rFonts w:cs="Times New Roman"/>
          <w:sz w:val="28"/>
          <w:szCs w:val="28"/>
        </w:rPr>
        <w:t>в поле 1, выбрать язык и нажать на кнопку «</w:t>
      </w:r>
      <w:r w:rsidR="0001240E">
        <w:rPr>
          <w:rFonts w:cs="Times New Roman"/>
          <w:sz w:val="28"/>
          <w:szCs w:val="28"/>
          <w:lang w:val="en-US"/>
        </w:rPr>
        <w:t>Analyze</w:t>
      </w:r>
      <w:r w:rsidR="0001240E">
        <w:rPr>
          <w:rFonts w:cs="Times New Roman"/>
          <w:sz w:val="28"/>
          <w:szCs w:val="28"/>
        </w:rPr>
        <w:t>»</w:t>
      </w:r>
      <w:r w:rsidR="0001240E" w:rsidRPr="0001240E">
        <w:rPr>
          <w:rFonts w:cs="Times New Roman"/>
          <w:sz w:val="28"/>
          <w:szCs w:val="28"/>
        </w:rPr>
        <w:t>.</w:t>
      </w:r>
      <w:r w:rsidR="0001240E">
        <w:rPr>
          <w:rFonts w:cs="Times New Roman"/>
          <w:sz w:val="28"/>
          <w:szCs w:val="28"/>
        </w:rPr>
        <w:t xml:space="preserve"> Результаты анализа показаны в окне 2. Причем финальная классификация основана на вероятностях субъективности (нейтральная или полярная) и полярности (негативная или отрицательная). </w:t>
      </w:r>
    </w:p>
    <w:p w14:paraId="174CD24E" w14:textId="77777777" w:rsidR="003D7EAA" w:rsidRPr="002F722F" w:rsidRDefault="00926FE8" w:rsidP="00926FE8">
      <w:pPr>
        <w:spacing w:after="120"/>
        <w:jc w:val="center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2CEBC51" wp14:editId="001B5CD3">
            <wp:extent cx="5640705" cy="323024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AC63" w14:textId="77777777" w:rsidR="003D7EAA" w:rsidRPr="00E94D5E" w:rsidRDefault="003D7EAA" w:rsidP="00B553CE">
      <w:pPr>
        <w:pStyle w:val="af"/>
        <w:spacing w:after="120"/>
        <w:ind w:left="0" w:firstLine="11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Рисунок</w:t>
      </w:r>
      <w:r w:rsidRPr="00E94D5E">
        <w:rPr>
          <w:rFonts w:cs="Times New Roman"/>
          <w:sz w:val="28"/>
          <w:szCs w:val="28"/>
          <w:lang w:val="en-US"/>
        </w:rPr>
        <w:t xml:space="preserve"> 1.4. </w:t>
      </w:r>
      <w:r>
        <w:rPr>
          <w:rFonts w:cs="Times New Roman"/>
          <w:sz w:val="28"/>
          <w:szCs w:val="28"/>
        </w:rPr>
        <w:t>Пример</w:t>
      </w:r>
      <w:r w:rsidRPr="00E94D5E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работы</w:t>
      </w:r>
      <w:r w:rsidRPr="00E94D5E">
        <w:rPr>
          <w:rFonts w:cs="Times New Roman"/>
          <w:sz w:val="28"/>
          <w:szCs w:val="28"/>
          <w:lang w:val="en-US"/>
        </w:rPr>
        <w:t xml:space="preserve"> </w:t>
      </w:r>
      <w:r w:rsidRPr="00D52F99">
        <w:rPr>
          <w:rFonts w:cs="Times New Roman"/>
          <w:sz w:val="28"/>
          <w:szCs w:val="28"/>
        </w:rPr>
        <w:t>сервиса</w:t>
      </w:r>
      <w:r w:rsidRPr="00E94D5E">
        <w:rPr>
          <w:rFonts w:cs="Times New Roman"/>
          <w:sz w:val="28"/>
          <w:szCs w:val="28"/>
          <w:lang w:val="en-US"/>
        </w:rPr>
        <w:t xml:space="preserve"> </w:t>
      </w:r>
      <w:r w:rsidR="00B553CE" w:rsidRPr="00B553CE">
        <w:rPr>
          <w:rFonts w:cs="Times New Roman"/>
          <w:sz w:val="28"/>
          <w:szCs w:val="28"/>
          <w:lang w:val="en-US"/>
        </w:rPr>
        <w:t>Sentiment</w:t>
      </w:r>
      <w:r w:rsidR="00B553CE" w:rsidRPr="00E94D5E">
        <w:rPr>
          <w:rFonts w:cs="Times New Roman"/>
          <w:sz w:val="28"/>
          <w:szCs w:val="28"/>
          <w:lang w:val="en-US"/>
        </w:rPr>
        <w:t xml:space="preserve"> </w:t>
      </w:r>
      <w:r w:rsidR="00B553CE" w:rsidRPr="00B553CE">
        <w:rPr>
          <w:rFonts w:cs="Times New Roman"/>
          <w:sz w:val="28"/>
          <w:szCs w:val="28"/>
          <w:lang w:val="en-US"/>
        </w:rPr>
        <w:t>Analysis</w:t>
      </w:r>
      <w:r w:rsidR="00B553CE" w:rsidRPr="00E94D5E">
        <w:rPr>
          <w:rFonts w:cs="Times New Roman"/>
          <w:sz w:val="28"/>
          <w:szCs w:val="28"/>
          <w:lang w:val="en-US"/>
        </w:rPr>
        <w:t xml:space="preserve"> </w:t>
      </w:r>
      <w:r w:rsidR="00B553CE" w:rsidRPr="00B553CE">
        <w:rPr>
          <w:rFonts w:cs="Times New Roman"/>
          <w:sz w:val="28"/>
          <w:szCs w:val="28"/>
          <w:lang w:val="en-US"/>
        </w:rPr>
        <w:t>with</w:t>
      </w:r>
      <w:r w:rsidR="00B553CE" w:rsidRPr="00E94D5E">
        <w:rPr>
          <w:rFonts w:cs="Times New Roman"/>
          <w:sz w:val="28"/>
          <w:szCs w:val="28"/>
          <w:lang w:val="en-US"/>
        </w:rPr>
        <w:t xml:space="preserve"> </w:t>
      </w:r>
      <w:r w:rsidR="00B553CE" w:rsidRPr="00B553CE">
        <w:rPr>
          <w:rFonts w:cs="Times New Roman"/>
          <w:sz w:val="28"/>
          <w:szCs w:val="28"/>
          <w:lang w:val="en-US"/>
        </w:rPr>
        <w:t>Python</w:t>
      </w:r>
      <w:r w:rsidR="00B553CE" w:rsidRPr="00E94D5E">
        <w:rPr>
          <w:rFonts w:cs="Times New Roman"/>
          <w:sz w:val="28"/>
          <w:szCs w:val="28"/>
          <w:lang w:val="en-US"/>
        </w:rPr>
        <w:t xml:space="preserve"> </w:t>
      </w:r>
      <w:r w:rsidR="00B553CE" w:rsidRPr="00B553CE">
        <w:rPr>
          <w:rFonts w:cs="Times New Roman"/>
          <w:sz w:val="28"/>
          <w:szCs w:val="28"/>
          <w:lang w:val="en-US"/>
        </w:rPr>
        <w:t>NLTK</w:t>
      </w:r>
      <w:r w:rsidR="00B553CE" w:rsidRPr="00E94D5E">
        <w:rPr>
          <w:rFonts w:cs="Times New Roman"/>
          <w:sz w:val="28"/>
          <w:szCs w:val="28"/>
          <w:lang w:val="en-US"/>
        </w:rPr>
        <w:t xml:space="preserve"> </w:t>
      </w:r>
      <w:r w:rsidR="00B553CE" w:rsidRPr="00B553CE">
        <w:rPr>
          <w:rFonts w:cs="Times New Roman"/>
          <w:sz w:val="28"/>
          <w:szCs w:val="28"/>
          <w:lang w:val="en-US"/>
        </w:rPr>
        <w:t>Text</w:t>
      </w:r>
      <w:r w:rsidR="00B553CE" w:rsidRPr="00E94D5E">
        <w:rPr>
          <w:rFonts w:cs="Times New Roman"/>
          <w:sz w:val="28"/>
          <w:szCs w:val="28"/>
          <w:lang w:val="en-US"/>
        </w:rPr>
        <w:t xml:space="preserve"> </w:t>
      </w:r>
      <w:r w:rsidR="00B553CE" w:rsidRPr="00B553CE">
        <w:rPr>
          <w:rFonts w:cs="Times New Roman"/>
          <w:sz w:val="28"/>
          <w:szCs w:val="28"/>
          <w:lang w:val="en-US"/>
        </w:rPr>
        <w:t>Classification</w:t>
      </w:r>
      <w:r w:rsidRPr="00E94D5E">
        <w:rPr>
          <w:rFonts w:cs="Times New Roman"/>
          <w:sz w:val="28"/>
          <w:szCs w:val="28"/>
          <w:lang w:val="en-US"/>
        </w:rPr>
        <w:t>.</w:t>
      </w:r>
    </w:p>
    <w:p w14:paraId="41DE38B1" w14:textId="77777777" w:rsidR="00926FE8" w:rsidRDefault="00926FE8" w:rsidP="00926FE8">
      <w:pPr>
        <w:pStyle w:val="af"/>
        <w:spacing w:after="120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Мною были проанализированы некоторые из программных продуктов, которые могут использоваться для поставленной задачи. В таблице 1.1. представлены основные характеристики описанных выше программных продуктов.</w:t>
      </w:r>
    </w:p>
    <w:p w14:paraId="09B1D4F1" w14:textId="77777777" w:rsidR="00775824" w:rsidRDefault="00775824">
      <w:pPr>
        <w:widowControl/>
        <w:suppressAutoHyphens w:val="0"/>
        <w:spacing w:after="20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0531B958" w14:textId="1DCE2D70" w:rsidR="00A77534" w:rsidRPr="00A77534" w:rsidRDefault="00F53699" w:rsidP="00A77534">
      <w:pPr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1.</w:t>
      </w:r>
      <w:r w:rsidR="000555C3">
        <w:rPr>
          <w:rFonts w:cs="Times New Roman"/>
          <w:sz w:val="28"/>
          <w:szCs w:val="28"/>
        </w:rPr>
        <w:t>1.</w:t>
      </w:r>
      <w:r w:rsidR="00A77534" w:rsidRPr="00A77534">
        <w:rPr>
          <w:rFonts w:cs="Times New Roman"/>
          <w:sz w:val="28"/>
          <w:szCs w:val="28"/>
        </w:rPr>
        <w:t>Анализ программных средств, предназначенных для решения поставленной задачи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2693"/>
        <w:gridCol w:w="2410"/>
        <w:gridCol w:w="1489"/>
        <w:gridCol w:w="2304"/>
      </w:tblGrid>
      <w:tr w:rsidR="0047675E" w:rsidRPr="00292E02" w14:paraId="14189D06" w14:textId="77777777" w:rsidTr="00A368DF">
        <w:tc>
          <w:tcPr>
            <w:tcW w:w="3652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FA00CAE" w14:textId="77777777" w:rsidR="0047675E" w:rsidRDefault="00A368DF">
            <w:r w:rsidRPr="0047675E">
              <w:rPr>
                <w:rFonts w:cs="Times New Roman"/>
                <w:noProof/>
                <w:lang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4C4C59F" wp14:editId="7BDE3CBA">
                      <wp:simplePos x="0" y="0"/>
                      <wp:positionH relativeFrom="column">
                        <wp:posOffset>-79335</wp:posOffset>
                      </wp:positionH>
                      <wp:positionV relativeFrom="paragraph">
                        <wp:posOffset>-5125</wp:posOffset>
                      </wp:positionV>
                      <wp:extent cx="2332355" cy="525600"/>
                      <wp:effectExtent l="0" t="0" r="29845" b="27305"/>
                      <wp:wrapNone/>
                      <wp:docPr id="32" name="Прямая соединительная линия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32355" cy="5256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line id="Прямая соединительная линия 3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25pt,-.4pt" to="177.4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" strokecolor="black [3213]" strokeweight="2pt"/>
                  </w:pict>
                </mc:Fallback>
              </mc:AlternateContent>
            </w:r>
            <w:r w:rsidR="0047675E">
              <w:t xml:space="preserve">         </w:t>
            </w:r>
            <w:r w:rsidR="005E21E7">
              <w:t xml:space="preserve">                      </w:t>
            </w:r>
            <w:r w:rsidR="0047675E">
              <w:t>Программные</w:t>
            </w:r>
          </w:p>
          <w:p w14:paraId="1A135365" w14:textId="77777777" w:rsidR="0047675E" w:rsidRDefault="0047675E">
            <w:r>
              <w:t xml:space="preserve">              </w:t>
            </w:r>
            <w:r w:rsidR="005E21E7">
              <w:t xml:space="preserve">                   </w:t>
            </w:r>
            <w:r>
              <w:t xml:space="preserve">  </w:t>
            </w:r>
            <w:r w:rsidR="005E21E7">
              <w:t xml:space="preserve">   </w:t>
            </w:r>
            <w:r>
              <w:t xml:space="preserve"> продукты</w:t>
            </w:r>
          </w:p>
          <w:p w14:paraId="7272F78B" w14:textId="77777777" w:rsidR="0047675E" w:rsidRDefault="0047675E">
            <w:r>
              <w:t>Характеристики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3F8F95FE" w14:textId="77777777" w:rsidR="0047675E" w:rsidRDefault="0047675E" w:rsidP="00A27370">
            <w:pPr>
              <w:jc w:val="center"/>
            </w:pPr>
            <w:proofErr w:type="spellStart"/>
            <w:r w:rsidRPr="002B2D0C">
              <w:rPr>
                <w:rFonts w:cs="Times New Roman"/>
                <w:sz w:val="22"/>
                <w:szCs w:val="22"/>
              </w:rPr>
              <w:t>Twitter</w:t>
            </w:r>
            <w:proofErr w:type="spellEnd"/>
            <w:r w:rsidRPr="002B2D0C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2B2D0C">
              <w:rPr>
                <w:rFonts w:cs="Times New Roman"/>
                <w:sz w:val="22"/>
                <w:szCs w:val="22"/>
              </w:rPr>
              <w:t>Sentiment</w:t>
            </w:r>
            <w:proofErr w:type="spellEnd"/>
          </w:p>
        </w:tc>
        <w:tc>
          <w:tcPr>
            <w:tcW w:w="1489" w:type="dxa"/>
            <w:tcBorders>
              <w:top w:val="single" w:sz="18" w:space="0" w:color="auto"/>
              <w:bottom w:val="single" w:sz="18" w:space="0" w:color="auto"/>
            </w:tcBorders>
          </w:tcPr>
          <w:p w14:paraId="027A0CEA" w14:textId="77777777" w:rsidR="0047675E" w:rsidRPr="00653DB0" w:rsidRDefault="0047675E" w:rsidP="00A27370">
            <w:pPr>
              <w:jc w:val="center"/>
              <w:rPr>
                <w:lang w:val="en-US"/>
              </w:rPr>
            </w:pPr>
            <w:r w:rsidRPr="002B2D0C">
              <w:rPr>
                <w:rFonts w:cs="Times New Roman"/>
                <w:sz w:val="22"/>
                <w:szCs w:val="22"/>
              </w:rPr>
              <w:t>I-</w:t>
            </w:r>
            <w:proofErr w:type="spellStart"/>
            <w:r w:rsidRPr="002B2D0C">
              <w:rPr>
                <w:rFonts w:cs="Times New Roman"/>
                <w:sz w:val="22"/>
                <w:szCs w:val="22"/>
              </w:rPr>
              <w:t>Teco</w:t>
            </w:r>
            <w:proofErr w:type="spellEnd"/>
          </w:p>
        </w:tc>
        <w:tc>
          <w:tcPr>
            <w:tcW w:w="2304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F4E261B" w14:textId="77777777" w:rsidR="0047675E" w:rsidRPr="00653DB0" w:rsidRDefault="0047675E" w:rsidP="00A27370">
            <w:pPr>
              <w:jc w:val="center"/>
              <w:rPr>
                <w:lang w:val="en-US"/>
              </w:rPr>
            </w:pPr>
            <w:r w:rsidRPr="002B2D0C">
              <w:rPr>
                <w:rFonts w:cs="Times New Roman"/>
                <w:sz w:val="22"/>
                <w:szCs w:val="22"/>
                <w:lang w:val="en-US"/>
              </w:rPr>
              <w:t>Sentiment Analysis with Python NLTK Text Classification</w:t>
            </w:r>
          </w:p>
        </w:tc>
      </w:tr>
      <w:tr w:rsidR="0047675E" w:rsidRPr="00653DB0" w14:paraId="71990129" w14:textId="77777777" w:rsidTr="00A368DF">
        <w:tc>
          <w:tcPr>
            <w:tcW w:w="959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F4CB70A" w14:textId="77777777" w:rsidR="0047675E" w:rsidRPr="0047675E" w:rsidRDefault="0047675E" w:rsidP="00926FE8">
            <w:pPr>
              <w:ind w:left="113" w:right="113"/>
              <w:jc w:val="center"/>
              <w:rPr>
                <w:rFonts w:cs="Times New Roman"/>
              </w:rPr>
            </w:pPr>
            <w:r w:rsidRPr="0047675E">
              <w:rPr>
                <w:rFonts w:cs="Times New Roman"/>
              </w:rPr>
              <w:t>Пользовательские характеристики</w:t>
            </w:r>
          </w:p>
        </w:tc>
        <w:tc>
          <w:tcPr>
            <w:tcW w:w="269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D16B588" w14:textId="77777777" w:rsidR="0047675E" w:rsidRPr="00653DB0" w:rsidRDefault="0047675E">
            <w:pPr>
              <w:rPr>
                <w:lang w:val="en-US"/>
              </w:rPr>
            </w:pPr>
            <w:r w:rsidRPr="002B2D0C">
              <w:rPr>
                <w:rFonts w:cs="Times New Roman"/>
                <w:sz w:val="22"/>
                <w:szCs w:val="22"/>
              </w:rPr>
              <w:t>Язык для анализа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18" w:space="0" w:color="auto"/>
            </w:tcBorders>
          </w:tcPr>
          <w:p w14:paraId="3B3ECD0B" w14:textId="77777777" w:rsidR="0047675E" w:rsidRPr="00653DB0" w:rsidRDefault="0047675E">
            <w:pPr>
              <w:rPr>
                <w:lang w:val="en-US"/>
              </w:rPr>
            </w:pPr>
            <w:r w:rsidRPr="002B2D0C">
              <w:rPr>
                <w:rFonts w:cs="Times New Roman"/>
                <w:sz w:val="22"/>
                <w:szCs w:val="22"/>
              </w:rPr>
              <w:t>Английский, испанский</w:t>
            </w:r>
          </w:p>
        </w:tc>
        <w:tc>
          <w:tcPr>
            <w:tcW w:w="1489" w:type="dxa"/>
            <w:tcBorders>
              <w:top w:val="single" w:sz="18" w:space="0" w:color="auto"/>
            </w:tcBorders>
          </w:tcPr>
          <w:p w14:paraId="734CE008" w14:textId="77777777" w:rsidR="0047675E" w:rsidRPr="002B2D0C" w:rsidRDefault="0047675E" w:rsidP="00F45207">
            <w:pPr>
              <w:pStyle w:val="af"/>
              <w:spacing w:after="120"/>
              <w:ind w:left="0"/>
              <w:rPr>
                <w:rFonts w:cs="Times New Roman"/>
                <w:sz w:val="22"/>
                <w:szCs w:val="22"/>
              </w:rPr>
            </w:pPr>
            <w:r w:rsidRPr="002B2D0C">
              <w:rPr>
                <w:rFonts w:cs="Times New Roman"/>
                <w:sz w:val="22"/>
                <w:szCs w:val="22"/>
              </w:rPr>
              <w:t>Русский</w:t>
            </w:r>
          </w:p>
        </w:tc>
        <w:tc>
          <w:tcPr>
            <w:tcW w:w="2304" w:type="dxa"/>
            <w:tcBorders>
              <w:top w:val="single" w:sz="18" w:space="0" w:color="auto"/>
              <w:right w:val="single" w:sz="18" w:space="0" w:color="auto"/>
            </w:tcBorders>
          </w:tcPr>
          <w:p w14:paraId="673B8638" w14:textId="77777777" w:rsidR="0047675E" w:rsidRPr="00653DB0" w:rsidRDefault="0047675E">
            <w:pPr>
              <w:rPr>
                <w:lang w:val="en-US"/>
              </w:rPr>
            </w:pPr>
            <w:r w:rsidRPr="002B2D0C">
              <w:rPr>
                <w:rFonts w:cs="Times New Roman"/>
                <w:sz w:val="22"/>
                <w:szCs w:val="22"/>
              </w:rPr>
              <w:t>Английский, немецкий</w:t>
            </w:r>
          </w:p>
        </w:tc>
      </w:tr>
      <w:tr w:rsidR="0047675E" w:rsidRPr="00653DB0" w14:paraId="58072E52" w14:textId="77777777" w:rsidTr="00A368DF">
        <w:tc>
          <w:tcPr>
            <w:tcW w:w="959" w:type="dxa"/>
            <w:vMerge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E748A" w14:textId="77777777" w:rsidR="0047675E" w:rsidRPr="0047675E" w:rsidRDefault="0047675E" w:rsidP="00926FE8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2C598250" w14:textId="77777777" w:rsidR="0047675E" w:rsidRPr="00653DB0" w:rsidRDefault="0047675E">
            <w:pPr>
              <w:rPr>
                <w:lang w:val="en-US"/>
              </w:rPr>
            </w:pPr>
            <w:r w:rsidRPr="002B2D0C">
              <w:rPr>
                <w:rFonts w:cs="Times New Roman"/>
                <w:sz w:val="22"/>
                <w:szCs w:val="22"/>
              </w:rPr>
              <w:t>Ограничения по объему текста</w:t>
            </w:r>
          </w:p>
        </w:tc>
        <w:tc>
          <w:tcPr>
            <w:tcW w:w="2410" w:type="dxa"/>
            <w:tcBorders>
              <w:left w:val="single" w:sz="18" w:space="0" w:color="auto"/>
            </w:tcBorders>
          </w:tcPr>
          <w:p w14:paraId="00E9090A" w14:textId="77777777" w:rsidR="0047675E" w:rsidRPr="00653DB0" w:rsidRDefault="0047675E">
            <w:r w:rsidRPr="002B2D0C">
              <w:rPr>
                <w:rFonts w:cs="Times New Roman"/>
                <w:sz w:val="22"/>
                <w:szCs w:val="22"/>
              </w:rPr>
              <w:t xml:space="preserve">Сообщение в социальной сети </w:t>
            </w:r>
            <w:r w:rsidRPr="002B2D0C">
              <w:rPr>
                <w:rFonts w:cs="Times New Roman"/>
                <w:sz w:val="22"/>
                <w:szCs w:val="22"/>
                <w:lang w:val="en-US"/>
              </w:rPr>
              <w:t>Twitter</w:t>
            </w:r>
          </w:p>
        </w:tc>
        <w:tc>
          <w:tcPr>
            <w:tcW w:w="1489" w:type="dxa"/>
          </w:tcPr>
          <w:p w14:paraId="070C6D2C" w14:textId="77777777" w:rsidR="0047675E" w:rsidRPr="00653DB0" w:rsidRDefault="0047675E">
            <w:r w:rsidRPr="002B2D0C">
              <w:rPr>
                <w:rFonts w:cs="Times New Roman"/>
                <w:sz w:val="22"/>
                <w:szCs w:val="22"/>
              </w:rPr>
              <w:t>2000 символов</w:t>
            </w:r>
          </w:p>
        </w:tc>
        <w:tc>
          <w:tcPr>
            <w:tcW w:w="2304" w:type="dxa"/>
            <w:tcBorders>
              <w:right w:val="single" w:sz="18" w:space="0" w:color="auto"/>
            </w:tcBorders>
          </w:tcPr>
          <w:p w14:paraId="02C4EEBB" w14:textId="77777777" w:rsidR="0047675E" w:rsidRPr="00653DB0" w:rsidRDefault="0047675E" w:rsidP="00653DB0">
            <w:r w:rsidRPr="002B2D0C">
              <w:rPr>
                <w:rFonts w:cs="Times New Roman"/>
                <w:sz w:val="22"/>
                <w:szCs w:val="22"/>
                <w:lang w:val="en-US"/>
              </w:rPr>
              <w:t xml:space="preserve">50000 </w:t>
            </w:r>
            <w:r w:rsidRPr="002B2D0C">
              <w:rPr>
                <w:rFonts w:cs="Times New Roman"/>
                <w:sz w:val="22"/>
                <w:szCs w:val="22"/>
              </w:rPr>
              <w:t>символов</w:t>
            </w:r>
          </w:p>
        </w:tc>
      </w:tr>
      <w:tr w:rsidR="0047675E" w:rsidRPr="00653DB0" w14:paraId="5F7DF1DC" w14:textId="77777777" w:rsidTr="00ED265F">
        <w:tc>
          <w:tcPr>
            <w:tcW w:w="959" w:type="dxa"/>
            <w:vMerge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8F2B2" w14:textId="77777777" w:rsidR="0047675E" w:rsidRPr="0047675E" w:rsidRDefault="0047675E" w:rsidP="00926FE8">
            <w:pPr>
              <w:jc w:val="center"/>
              <w:rPr>
                <w:rFonts w:cs="Times New Roman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ED362DD" w14:textId="77777777" w:rsidR="0047675E" w:rsidRPr="00653DB0" w:rsidRDefault="0047675E">
            <w:pPr>
              <w:rPr>
                <w:lang w:val="en-US"/>
              </w:rPr>
            </w:pPr>
            <w:r w:rsidRPr="002B2D0C">
              <w:rPr>
                <w:rFonts w:cs="Times New Roman"/>
                <w:sz w:val="22"/>
                <w:szCs w:val="22"/>
              </w:rPr>
              <w:t>Стоимость</w:t>
            </w:r>
          </w:p>
        </w:tc>
        <w:tc>
          <w:tcPr>
            <w:tcW w:w="2410" w:type="dxa"/>
            <w:tcBorders>
              <w:left w:val="single" w:sz="18" w:space="0" w:color="auto"/>
              <w:bottom w:val="single" w:sz="4" w:space="0" w:color="auto"/>
            </w:tcBorders>
          </w:tcPr>
          <w:p w14:paraId="3E84AE13" w14:textId="77777777" w:rsidR="0047675E" w:rsidRPr="00653DB0" w:rsidRDefault="0047675E" w:rsidP="0047675E">
            <w:pPr>
              <w:pStyle w:val="af"/>
              <w:spacing w:after="120"/>
              <w:ind w:left="0"/>
              <w:rPr>
                <w:lang w:val="en-US"/>
              </w:rPr>
            </w:pPr>
            <w:r>
              <w:rPr>
                <w:rFonts w:cs="Times New Roman"/>
                <w:sz w:val="22"/>
                <w:szCs w:val="22"/>
              </w:rPr>
              <w:t>200</w:t>
            </w:r>
            <w:r>
              <w:rPr>
                <w:rFonts w:cs="Times New Roman"/>
                <w:sz w:val="22"/>
                <w:szCs w:val="22"/>
                <w:lang w:val="en-US"/>
              </w:rPr>
              <w:t>$</w:t>
            </w:r>
            <w:r>
              <w:rPr>
                <w:rFonts w:cs="Times New Roman"/>
                <w:sz w:val="22"/>
                <w:szCs w:val="22"/>
              </w:rPr>
              <w:t xml:space="preserve"> -</w:t>
            </w:r>
            <w:r>
              <w:rPr>
                <w:rFonts w:cs="Times New Roman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2"/>
                <w:szCs w:val="22"/>
                <w:lang w:val="en-US"/>
              </w:rPr>
              <w:t>коммерческая</w:t>
            </w:r>
            <w:proofErr w:type="spellEnd"/>
            <w:r>
              <w:rPr>
                <w:rFonts w:cs="Times New Roman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2"/>
                <w:szCs w:val="22"/>
                <w:lang w:val="en-US"/>
              </w:rPr>
              <w:t>лицензия</w:t>
            </w:r>
            <w:proofErr w:type="spellEnd"/>
          </w:p>
        </w:tc>
        <w:tc>
          <w:tcPr>
            <w:tcW w:w="1489" w:type="dxa"/>
            <w:tcBorders>
              <w:bottom w:val="single" w:sz="4" w:space="0" w:color="auto"/>
            </w:tcBorders>
          </w:tcPr>
          <w:p w14:paraId="0316D710" w14:textId="77777777" w:rsidR="0047675E" w:rsidRPr="00653DB0" w:rsidRDefault="0047675E">
            <w:pPr>
              <w:rPr>
                <w:lang w:val="en-US"/>
              </w:rPr>
            </w:pPr>
            <w:r>
              <w:rPr>
                <w:rFonts w:cs="Times New Roman"/>
                <w:sz w:val="22"/>
                <w:szCs w:val="22"/>
              </w:rPr>
              <w:t>0</w:t>
            </w:r>
            <w:r>
              <w:rPr>
                <w:rFonts w:cs="Times New Roman"/>
                <w:sz w:val="22"/>
                <w:szCs w:val="22"/>
                <w:lang w:val="en-US"/>
              </w:rPr>
              <w:t>$</w:t>
            </w:r>
          </w:p>
        </w:tc>
        <w:tc>
          <w:tcPr>
            <w:tcW w:w="2304" w:type="dxa"/>
            <w:tcBorders>
              <w:bottom w:val="single" w:sz="4" w:space="0" w:color="auto"/>
              <w:right w:val="single" w:sz="18" w:space="0" w:color="auto"/>
            </w:tcBorders>
          </w:tcPr>
          <w:p w14:paraId="1E453138" w14:textId="77777777" w:rsidR="0047675E" w:rsidRPr="00653DB0" w:rsidRDefault="0047675E">
            <w:pPr>
              <w:rPr>
                <w:lang w:val="en-US"/>
              </w:rPr>
            </w:pPr>
            <w:r>
              <w:rPr>
                <w:rFonts w:cs="Times New Roman"/>
                <w:sz w:val="22"/>
                <w:szCs w:val="22"/>
                <w:lang w:val="en-US"/>
              </w:rPr>
              <w:t>Demo – 0$.</w:t>
            </w:r>
          </w:p>
        </w:tc>
      </w:tr>
      <w:tr w:rsidR="0047675E" w:rsidRPr="00653DB0" w14:paraId="037E380F" w14:textId="77777777" w:rsidTr="00ED265F">
        <w:tc>
          <w:tcPr>
            <w:tcW w:w="959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7DB45E75" w14:textId="77777777" w:rsidR="0047675E" w:rsidRPr="0047675E" w:rsidRDefault="0047675E" w:rsidP="00926FE8">
            <w:pPr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B98B108" w14:textId="77777777" w:rsidR="0047675E" w:rsidRPr="00653DB0" w:rsidRDefault="0047675E" w:rsidP="00135204">
            <w:pPr>
              <w:rPr>
                <w:lang w:val="en-US"/>
              </w:rPr>
            </w:pPr>
            <w:r w:rsidRPr="002B2D0C">
              <w:rPr>
                <w:rFonts w:cs="Times New Roman"/>
                <w:sz w:val="22"/>
                <w:szCs w:val="22"/>
              </w:rPr>
              <w:t>Финальная классификация</w:t>
            </w:r>
          </w:p>
        </w:tc>
        <w:tc>
          <w:tcPr>
            <w:tcW w:w="2410" w:type="dxa"/>
            <w:tcBorders>
              <w:left w:val="single" w:sz="18" w:space="0" w:color="auto"/>
              <w:bottom w:val="single" w:sz="18" w:space="0" w:color="auto"/>
            </w:tcBorders>
          </w:tcPr>
          <w:p w14:paraId="7BCC4390" w14:textId="77777777" w:rsidR="0047675E" w:rsidRPr="00653DB0" w:rsidRDefault="0047675E" w:rsidP="00135204">
            <w:pPr>
              <w:rPr>
                <w:lang w:val="en-US"/>
              </w:rPr>
            </w:pPr>
            <w:r w:rsidRPr="002B2D0C">
              <w:rPr>
                <w:rFonts w:cs="Times New Roman"/>
                <w:sz w:val="22"/>
                <w:szCs w:val="22"/>
              </w:rPr>
              <w:t>+</w:t>
            </w:r>
          </w:p>
        </w:tc>
        <w:tc>
          <w:tcPr>
            <w:tcW w:w="1489" w:type="dxa"/>
            <w:tcBorders>
              <w:bottom w:val="single" w:sz="18" w:space="0" w:color="auto"/>
            </w:tcBorders>
          </w:tcPr>
          <w:p w14:paraId="6648EC56" w14:textId="77777777" w:rsidR="0047675E" w:rsidRPr="00653DB0" w:rsidRDefault="0047675E" w:rsidP="00135204">
            <w:pPr>
              <w:rPr>
                <w:lang w:val="en-US"/>
              </w:rPr>
            </w:pPr>
            <w:r w:rsidRPr="002B2D0C">
              <w:rPr>
                <w:rFonts w:cs="Times New Roman"/>
                <w:sz w:val="22"/>
                <w:szCs w:val="22"/>
              </w:rPr>
              <w:t>-</w:t>
            </w:r>
          </w:p>
        </w:tc>
        <w:tc>
          <w:tcPr>
            <w:tcW w:w="2304" w:type="dxa"/>
            <w:tcBorders>
              <w:bottom w:val="single" w:sz="18" w:space="0" w:color="auto"/>
              <w:right w:val="single" w:sz="18" w:space="0" w:color="auto"/>
            </w:tcBorders>
          </w:tcPr>
          <w:p w14:paraId="169F975B" w14:textId="77777777" w:rsidR="0047675E" w:rsidRPr="00653DB0" w:rsidRDefault="0047675E" w:rsidP="00135204">
            <w:pPr>
              <w:rPr>
                <w:lang w:val="en-US"/>
              </w:rPr>
            </w:pPr>
            <w:r w:rsidRPr="002B2D0C">
              <w:rPr>
                <w:rFonts w:cs="Times New Roman"/>
                <w:sz w:val="22"/>
                <w:szCs w:val="22"/>
              </w:rPr>
              <w:t>+</w:t>
            </w:r>
          </w:p>
        </w:tc>
      </w:tr>
      <w:tr w:rsidR="00926FE8" w:rsidRPr="00653DB0" w14:paraId="479F7C10" w14:textId="77777777" w:rsidTr="00ED265F">
        <w:trPr>
          <w:cantSplit/>
          <w:trHeight w:val="673"/>
        </w:trPr>
        <w:tc>
          <w:tcPr>
            <w:tcW w:w="959" w:type="dxa"/>
            <w:vMerge w:val="restart"/>
            <w:tcBorders>
              <w:top w:val="single" w:sz="18" w:space="0" w:color="auto"/>
              <w:left w:val="single" w:sz="18" w:space="0" w:color="auto"/>
            </w:tcBorders>
            <w:textDirection w:val="btLr"/>
            <w:vAlign w:val="center"/>
          </w:tcPr>
          <w:p w14:paraId="1C393B31" w14:textId="77777777" w:rsidR="00926FE8" w:rsidRPr="0047675E" w:rsidRDefault="00926FE8" w:rsidP="00926FE8">
            <w:pPr>
              <w:ind w:left="113" w:right="113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Технические характеристики</w:t>
            </w:r>
          </w:p>
        </w:tc>
        <w:tc>
          <w:tcPr>
            <w:tcW w:w="2693" w:type="dxa"/>
            <w:tcBorders>
              <w:top w:val="single" w:sz="18" w:space="0" w:color="auto"/>
              <w:right w:val="single" w:sz="18" w:space="0" w:color="auto"/>
            </w:tcBorders>
          </w:tcPr>
          <w:p w14:paraId="5AA092ED" w14:textId="77777777" w:rsidR="00926FE8" w:rsidRPr="00653DB0" w:rsidRDefault="00926FE8" w:rsidP="00135204">
            <w:pPr>
              <w:rPr>
                <w:lang w:val="en-US"/>
              </w:rPr>
            </w:pPr>
            <w:r w:rsidRPr="002B2D0C">
              <w:rPr>
                <w:rFonts w:cs="Times New Roman"/>
                <w:sz w:val="22"/>
                <w:szCs w:val="22"/>
              </w:rPr>
              <w:t>Язык программирования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18" w:space="0" w:color="auto"/>
            </w:tcBorders>
          </w:tcPr>
          <w:p w14:paraId="5D317CEA" w14:textId="77777777" w:rsidR="00926FE8" w:rsidRPr="00653DB0" w:rsidRDefault="00926FE8" w:rsidP="00135204">
            <w:pPr>
              <w:rPr>
                <w:lang w:val="en-US"/>
              </w:rPr>
            </w:pPr>
            <w:r w:rsidRPr="002B2D0C">
              <w:rPr>
                <w:rFonts w:cs="Times New Roman"/>
                <w:sz w:val="22"/>
                <w:szCs w:val="22"/>
                <w:lang w:val="en-US"/>
              </w:rPr>
              <w:t>JavaScript</w:t>
            </w:r>
          </w:p>
        </w:tc>
        <w:tc>
          <w:tcPr>
            <w:tcW w:w="1489" w:type="dxa"/>
            <w:tcBorders>
              <w:top w:val="single" w:sz="18" w:space="0" w:color="auto"/>
            </w:tcBorders>
          </w:tcPr>
          <w:p w14:paraId="4E920FA6" w14:textId="77777777" w:rsidR="00926FE8" w:rsidRPr="00653DB0" w:rsidRDefault="00926FE8" w:rsidP="00135204">
            <w:pPr>
              <w:rPr>
                <w:lang w:val="en-US"/>
              </w:rPr>
            </w:pPr>
            <w:r>
              <w:rPr>
                <w:rFonts w:cs="Times New Roman"/>
                <w:sz w:val="22"/>
                <w:szCs w:val="22"/>
                <w:lang w:val="en-US"/>
              </w:rPr>
              <w:t>Java</w:t>
            </w:r>
          </w:p>
        </w:tc>
        <w:tc>
          <w:tcPr>
            <w:tcW w:w="2304" w:type="dxa"/>
            <w:tcBorders>
              <w:top w:val="single" w:sz="18" w:space="0" w:color="auto"/>
              <w:right w:val="single" w:sz="18" w:space="0" w:color="auto"/>
            </w:tcBorders>
          </w:tcPr>
          <w:p w14:paraId="546F29B2" w14:textId="77777777" w:rsidR="00926FE8" w:rsidRPr="00653DB0" w:rsidRDefault="00926FE8" w:rsidP="00135204">
            <w:pPr>
              <w:rPr>
                <w:lang w:val="en-US"/>
              </w:rPr>
            </w:pPr>
            <w:r w:rsidRPr="002B2D0C">
              <w:rPr>
                <w:rFonts w:cs="Times New Roman"/>
                <w:sz w:val="22"/>
                <w:szCs w:val="22"/>
                <w:lang w:val="en-US"/>
              </w:rPr>
              <w:t>Python</w:t>
            </w:r>
          </w:p>
        </w:tc>
      </w:tr>
      <w:tr w:rsidR="00926FE8" w:rsidRPr="00926FE8" w14:paraId="18AC39FB" w14:textId="77777777" w:rsidTr="00A368DF">
        <w:trPr>
          <w:cantSplit/>
          <w:trHeight w:val="710"/>
        </w:trPr>
        <w:tc>
          <w:tcPr>
            <w:tcW w:w="959" w:type="dxa"/>
            <w:vMerge/>
            <w:tcBorders>
              <w:left w:val="single" w:sz="18" w:space="0" w:color="auto"/>
            </w:tcBorders>
            <w:textDirection w:val="btLr"/>
          </w:tcPr>
          <w:p w14:paraId="4C6748F4" w14:textId="77777777" w:rsidR="00926FE8" w:rsidRDefault="00926FE8" w:rsidP="00A27370">
            <w:pPr>
              <w:ind w:left="113" w:right="113"/>
              <w:rPr>
                <w:rFonts w:cs="Times New Roman"/>
              </w:rPr>
            </w:pPr>
          </w:p>
        </w:tc>
        <w:tc>
          <w:tcPr>
            <w:tcW w:w="2693" w:type="dxa"/>
            <w:tcBorders>
              <w:right w:val="single" w:sz="18" w:space="0" w:color="auto"/>
            </w:tcBorders>
          </w:tcPr>
          <w:p w14:paraId="31669BFF" w14:textId="77777777" w:rsidR="00926FE8" w:rsidRPr="002B2D0C" w:rsidRDefault="00926FE8" w:rsidP="00135204">
            <w:pPr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Метод анализа тональности текста</w:t>
            </w:r>
          </w:p>
        </w:tc>
        <w:tc>
          <w:tcPr>
            <w:tcW w:w="2410" w:type="dxa"/>
            <w:tcBorders>
              <w:left w:val="single" w:sz="18" w:space="0" w:color="auto"/>
              <w:bottom w:val="single" w:sz="4" w:space="0" w:color="auto"/>
            </w:tcBorders>
          </w:tcPr>
          <w:p w14:paraId="487B59EE" w14:textId="77777777" w:rsidR="00926FE8" w:rsidRPr="00926FE8" w:rsidRDefault="00926FE8" w:rsidP="00926FE8">
            <w:pPr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Метод машинного обучения без учителя</w:t>
            </w:r>
          </w:p>
        </w:tc>
        <w:tc>
          <w:tcPr>
            <w:tcW w:w="1489" w:type="dxa"/>
            <w:tcBorders>
              <w:bottom w:val="single" w:sz="4" w:space="0" w:color="auto"/>
            </w:tcBorders>
          </w:tcPr>
          <w:p w14:paraId="3F35E690" w14:textId="77777777" w:rsidR="00926FE8" w:rsidRPr="00926FE8" w:rsidRDefault="00926FE8" w:rsidP="00135204">
            <w:pPr>
              <w:rPr>
                <w:rFonts w:cs="Times New Roman"/>
                <w:sz w:val="22"/>
                <w:szCs w:val="22"/>
              </w:rPr>
            </w:pPr>
            <w:r w:rsidRPr="00926FE8">
              <w:rPr>
                <w:sz w:val="22"/>
                <w:szCs w:val="28"/>
              </w:rPr>
              <w:t>Подход на основе словарей</w:t>
            </w:r>
          </w:p>
        </w:tc>
        <w:tc>
          <w:tcPr>
            <w:tcW w:w="2304" w:type="dxa"/>
            <w:tcBorders>
              <w:bottom w:val="single" w:sz="4" w:space="0" w:color="auto"/>
              <w:right w:val="single" w:sz="18" w:space="0" w:color="auto"/>
            </w:tcBorders>
          </w:tcPr>
          <w:p w14:paraId="11DAF9C2" w14:textId="77777777" w:rsidR="00926FE8" w:rsidRPr="00926FE8" w:rsidRDefault="00926FE8" w:rsidP="00926FE8">
            <w:pPr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Метод машинного обучения с учителем</w:t>
            </w:r>
          </w:p>
        </w:tc>
      </w:tr>
      <w:tr w:rsidR="00A368DF" w:rsidRPr="00926FE8" w14:paraId="58B3C05D" w14:textId="77777777" w:rsidTr="00A368DF">
        <w:trPr>
          <w:cantSplit/>
          <w:trHeight w:val="695"/>
        </w:trPr>
        <w:tc>
          <w:tcPr>
            <w:tcW w:w="959" w:type="dxa"/>
            <w:vMerge/>
            <w:tcBorders>
              <w:left w:val="single" w:sz="18" w:space="0" w:color="auto"/>
              <w:bottom w:val="single" w:sz="18" w:space="0" w:color="auto"/>
            </w:tcBorders>
            <w:textDirection w:val="btLr"/>
          </w:tcPr>
          <w:p w14:paraId="223915FF" w14:textId="77777777" w:rsidR="00A368DF" w:rsidRDefault="00A368DF" w:rsidP="00A27370">
            <w:pPr>
              <w:ind w:left="113" w:right="113"/>
              <w:rPr>
                <w:rFonts w:cs="Times New Roman"/>
              </w:rPr>
            </w:pPr>
          </w:p>
        </w:tc>
        <w:tc>
          <w:tcPr>
            <w:tcW w:w="2693" w:type="dxa"/>
            <w:tcBorders>
              <w:bottom w:val="single" w:sz="18" w:space="0" w:color="auto"/>
              <w:right w:val="single" w:sz="18" w:space="0" w:color="auto"/>
            </w:tcBorders>
          </w:tcPr>
          <w:p w14:paraId="030D99E1" w14:textId="77777777" w:rsidR="00A368DF" w:rsidRDefault="00A368DF" w:rsidP="00135204">
            <w:pPr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Точность анализа</w:t>
            </w:r>
          </w:p>
        </w:tc>
        <w:tc>
          <w:tcPr>
            <w:tcW w:w="2410" w:type="dxa"/>
            <w:tcBorders>
              <w:left w:val="single" w:sz="18" w:space="0" w:color="auto"/>
              <w:bottom w:val="single" w:sz="18" w:space="0" w:color="auto"/>
            </w:tcBorders>
          </w:tcPr>
          <w:p w14:paraId="3BD4EFBB" w14:textId="7E56A8C1" w:rsidR="00A368DF" w:rsidRDefault="0076716E" w:rsidP="00926FE8">
            <w:pPr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65</w:t>
            </w:r>
            <w:r w:rsidR="00F45207">
              <w:rPr>
                <w:rFonts w:cs="Times New Roman"/>
                <w:sz w:val="22"/>
                <w:szCs w:val="22"/>
              </w:rPr>
              <w:t>%</w:t>
            </w:r>
          </w:p>
        </w:tc>
        <w:tc>
          <w:tcPr>
            <w:tcW w:w="1489" w:type="dxa"/>
            <w:tcBorders>
              <w:bottom w:val="single" w:sz="18" w:space="0" w:color="auto"/>
            </w:tcBorders>
          </w:tcPr>
          <w:p w14:paraId="72FDAC1B" w14:textId="77777777" w:rsidR="00A368DF" w:rsidRDefault="00F45207">
            <w:r>
              <w:rPr>
                <w:rFonts w:cs="Times New Roman"/>
                <w:sz w:val="22"/>
                <w:szCs w:val="22"/>
              </w:rPr>
              <w:t>70%</w:t>
            </w:r>
          </w:p>
        </w:tc>
        <w:tc>
          <w:tcPr>
            <w:tcW w:w="2304" w:type="dxa"/>
            <w:tcBorders>
              <w:bottom w:val="single" w:sz="18" w:space="0" w:color="auto"/>
              <w:right w:val="single" w:sz="18" w:space="0" w:color="auto"/>
            </w:tcBorders>
          </w:tcPr>
          <w:p w14:paraId="08C06A1E" w14:textId="77777777" w:rsidR="00A368DF" w:rsidRDefault="00F45207">
            <w:r>
              <w:rPr>
                <w:rFonts w:cs="Times New Roman"/>
                <w:sz w:val="22"/>
                <w:szCs w:val="22"/>
              </w:rPr>
              <w:t>70%</w:t>
            </w:r>
          </w:p>
        </w:tc>
      </w:tr>
    </w:tbl>
    <w:p w14:paraId="316CE1EC" w14:textId="00EFD903" w:rsidR="00F45207" w:rsidRDefault="00546DC4" w:rsidP="00F45207">
      <w:pPr>
        <w:pStyle w:val="af"/>
        <w:spacing w:after="120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Изучив имеющиеся программные продукты</w:t>
      </w:r>
      <w:r w:rsidR="000217C1">
        <w:rPr>
          <w:rFonts w:cs="Times New Roman"/>
          <w:sz w:val="28"/>
          <w:szCs w:val="28"/>
        </w:rPr>
        <w:t>, можно сделать следующие вывод: н</w:t>
      </w:r>
      <w:r w:rsidR="002B2D0C">
        <w:rPr>
          <w:rFonts w:cs="Times New Roman"/>
          <w:sz w:val="28"/>
          <w:szCs w:val="28"/>
        </w:rPr>
        <w:t xml:space="preserve">и один из представленных </w:t>
      </w:r>
      <w:r w:rsidR="00466633">
        <w:rPr>
          <w:rFonts w:cs="Times New Roman"/>
          <w:sz w:val="28"/>
          <w:szCs w:val="28"/>
        </w:rPr>
        <w:t>программных продуктов</w:t>
      </w:r>
      <w:r w:rsidR="002B2D0C">
        <w:rPr>
          <w:rFonts w:cs="Times New Roman"/>
          <w:sz w:val="28"/>
          <w:szCs w:val="28"/>
        </w:rPr>
        <w:t xml:space="preserve"> не решает поставленной задачи</w:t>
      </w:r>
      <w:r w:rsidR="00466633">
        <w:rPr>
          <w:rFonts w:cs="Times New Roman"/>
          <w:sz w:val="28"/>
          <w:szCs w:val="28"/>
        </w:rPr>
        <w:t xml:space="preserve"> в целом</w:t>
      </w:r>
      <w:r w:rsidR="002B2D0C">
        <w:rPr>
          <w:rFonts w:cs="Times New Roman"/>
          <w:sz w:val="28"/>
          <w:szCs w:val="28"/>
        </w:rPr>
        <w:t>.</w:t>
      </w:r>
      <w:r w:rsidR="00F45207">
        <w:rPr>
          <w:rFonts w:cs="Times New Roman"/>
          <w:sz w:val="28"/>
          <w:szCs w:val="28"/>
        </w:rPr>
        <w:t xml:space="preserve"> Во-первых, русский язык рассматривается только в одном программном продукте. Во-вторых, рассмотренные </w:t>
      </w:r>
      <w:proofErr w:type="gramStart"/>
      <w:r w:rsidR="00F45207">
        <w:rPr>
          <w:rFonts w:cs="Times New Roman"/>
          <w:sz w:val="28"/>
          <w:szCs w:val="28"/>
        </w:rPr>
        <w:t>ПО</w:t>
      </w:r>
      <w:proofErr w:type="gramEnd"/>
      <w:r w:rsidR="00F45207">
        <w:rPr>
          <w:rFonts w:cs="Times New Roman"/>
          <w:sz w:val="28"/>
          <w:szCs w:val="28"/>
        </w:rPr>
        <w:t xml:space="preserve"> не являются универсальными и для конкретной предметной области не подходят из-за отсутствия нужных словарей. В-третьих, в представленных выше программных продуктах отсутствует промежуточная и финальная классификация, то есть пользователь </w:t>
      </w:r>
      <w:r w:rsidR="005B433D">
        <w:rPr>
          <w:rFonts w:cs="Times New Roman"/>
          <w:sz w:val="28"/>
          <w:szCs w:val="28"/>
        </w:rPr>
        <w:t>не может проследить весь цикл вычисления оценки конкретного товара.</w:t>
      </w:r>
      <w:r w:rsidR="0070607C">
        <w:rPr>
          <w:rFonts w:cs="Times New Roman"/>
          <w:sz w:val="28"/>
          <w:szCs w:val="28"/>
        </w:rPr>
        <w:t xml:space="preserve"> В-четвертых, у данных </w:t>
      </w:r>
      <w:proofErr w:type="gramStart"/>
      <w:r w:rsidR="0070607C">
        <w:rPr>
          <w:rFonts w:cs="Times New Roman"/>
          <w:sz w:val="28"/>
          <w:szCs w:val="28"/>
        </w:rPr>
        <w:t>ПО отсутствует</w:t>
      </w:r>
      <w:proofErr w:type="gramEnd"/>
      <w:r w:rsidR="0070607C">
        <w:rPr>
          <w:rFonts w:cs="Times New Roman"/>
          <w:sz w:val="28"/>
          <w:szCs w:val="28"/>
        </w:rPr>
        <w:t xml:space="preserve"> выделение заданных параметров товара и их оценка</w:t>
      </w:r>
      <w:r w:rsidR="00011E37">
        <w:rPr>
          <w:rFonts w:cs="Times New Roman"/>
          <w:sz w:val="28"/>
          <w:szCs w:val="28"/>
        </w:rPr>
        <w:t xml:space="preserve"> качества</w:t>
      </w:r>
      <w:r w:rsidR="0070607C">
        <w:rPr>
          <w:rFonts w:cs="Times New Roman"/>
          <w:sz w:val="28"/>
          <w:szCs w:val="28"/>
        </w:rPr>
        <w:t>.</w:t>
      </w:r>
    </w:p>
    <w:p w14:paraId="3923E31B" w14:textId="77777777" w:rsidR="0062605F" w:rsidRDefault="00F45207" w:rsidP="00F45207">
      <w:pPr>
        <w:pStyle w:val="af"/>
        <w:spacing w:after="120"/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</w:t>
      </w:r>
      <w:r w:rsidR="00466633">
        <w:rPr>
          <w:rFonts w:cs="Times New Roman"/>
          <w:sz w:val="28"/>
          <w:szCs w:val="28"/>
        </w:rPr>
        <w:t>оэтому мною было решение разраб</w:t>
      </w:r>
      <w:r w:rsidR="005B433D">
        <w:rPr>
          <w:rFonts w:cs="Times New Roman"/>
          <w:sz w:val="28"/>
          <w:szCs w:val="28"/>
        </w:rPr>
        <w:t>отать собственное программное обеспечение, которое бы решало поставленные выше задачи</w:t>
      </w:r>
      <w:r w:rsidR="0062605F">
        <w:rPr>
          <w:rFonts w:cs="Times New Roman"/>
          <w:sz w:val="28"/>
          <w:szCs w:val="28"/>
        </w:rPr>
        <w:t>.</w:t>
      </w:r>
    </w:p>
    <w:p w14:paraId="30CC5F3C" w14:textId="77777777" w:rsidR="00C07E2B" w:rsidRPr="00466633" w:rsidRDefault="00C07E2B" w:rsidP="003557D3">
      <w:pPr>
        <w:pStyle w:val="2"/>
        <w:numPr>
          <w:ilvl w:val="1"/>
          <w:numId w:val="2"/>
        </w:numPr>
        <w:jc w:val="both"/>
        <w:rPr>
          <w:rFonts w:cs="Times New Roman"/>
          <w:i w:val="0"/>
          <w:szCs w:val="28"/>
        </w:rPr>
      </w:pPr>
      <w:bookmarkStart w:id="4" w:name="_Toc357535149"/>
      <w:r w:rsidRPr="00466633">
        <w:rPr>
          <w:rFonts w:ascii="Times New Roman" w:hAnsi="Times New Roman" w:cs="Times New Roman"/>
          <w:i w:val="0"/>
          <w:szCs w:val="28"/>
        </w:rPr>
        <w:t>Структура решения задачи</w:t>
      </w:r>
      <w:bookmarkEnd w:id="4"/>
    </w:p>
    <w:p w14:paraId="2B6E497B" w14:textId="77777777" w:rsidR="005640B2" w:rsidRDefault="005640B2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Перед тем, как начать разрабатывать математическую модель и программное обеспечение, необходимо провести подготовительную работу.</w:t>
      </w:r>
    </w:p>
    <w:p w14:paraId="4105AE81" w14:textId="77777777" w:rsidR="000217C1" w:rsidRDefault="000217C1" w:rsidP="003557D3">
      <w:pPr>
        <w:pStyle w:val="af"/>
        <w:numPr>
          <w:ilvl w:val="0"/>
          <w:numId w:val="28"/>
        </w:numPr>
        <w:ind w:left="426"/>
        <w:rPr>
          <w:sz w:val="28"/>
        </w:rPr>
      </w:pPr>
      <w:r>
        <w:rPr>
          <w:sz w:val="28"/>
        </w:rPr>
        <w:t>В</w:t>
      </w:r>
      <w:r w:rsidR="001036BB" w:rsidRPr="000217C1">
        <w:rPr>
          <w:sz w:val="28"/>
        </w:rPr>
        <w:t>ыб</w:t>
      </w:r>
      <w:r>
        <w:rPr>
          <w:sz w:val="28"/>
        </w:rPr>
        <w:t>е</w:t>
      </w:r>
      <w:r w:rsidR="001036BB" w:rsidRPr="000217C1">
        <w:rPr>
          <w:sz w:val="28"/>
        </w:rPr>
        <w:t>р</w:t>
      </w:r>
      <w:r>
        <w:rPr>
          <w:sz w:val="28"/>
        </w:rPr>
        <w:t>ем:</w:t>
      </w:r>
    </w:p>
    <w:p w14:paraId="120454E5" w14:textId="77777777" w:rsidR="000217C1" w:rsidRDefault="001036BB" w:rsidP="003557D3">
      <w:pPr>
        <w:pStyle w:val="af"/>
        <w:numPr>
          <w:ilvl w:val="1"/>
          <w:numId w:val="28"/>
        </w:numPr>
        <w:rPr>
          <w:sz w:val="28"/>
        </w:rPr>
      </w:pPr>
      <w:r w:rsidRPr="000217C1">
        <w:rPr>
          <w:sz w:val="28"/>
        </w:rPr>
        <w:t>предметную область</w:t>
      </w:r>
      <w:r w:rsidR="000217C1">
        <w:rPr>
          <w:sz w:val="28"/>
        </w:rPr>
        <w:t>;</w:t>
      </w:r>
    </w:p>
    <w:p w14:paraId="4B399A5A" w14:textId="77777777" w:rsidR="000217C1" w:rsidRPr="000217C1" w:rsidRDefault="001036BB" w:rsidP="003557D3">
      <w:pPr>
        <w:pStyle w:val="af"/>
        <w:numPr>
          <w:ilvl w:val="1"/>
          <w:numId w:val="28"/>
        </w:numPr>
        <w:spacing w:after="120"/>
        <w:jc w:val="both"/>
        <w:rPr>
          <w:sz w:val="28"/>
          <w:szCs w:val="28"/>
        </w:rPr>
      </w:pPr>
      <w:r w:rsidRPr="000217C1">
        <w:rPr>
          <w:sz w:val="28"/>
        </w:rPr>
        <w:t>язык, на котором будет проводиться анализ.</w:t>
      </w:r>
    </w:p>
    <w:p w14:paraId="7BE33B45" w14:textId="77777777" w:rsidR="00267E07" w:rsidRPr="000217C1" w:rsidRDefault="000217C1" w:rsidP="003557D3">
      <w:pPr>
        <w:pStyle w:val="af"/>
        <w:numPr>
          <w:ilvl w:val="0"/>
          <w:numId w:val="28"/>
        </w:numPr>
        <w:spacing w:after="120"/>
        <w:ind w:left="426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С</w:t>
      </w:r>
      <w:r w:rsidR="001036BB" w:rsidRPr="000217C1">
        <w:rPr>
          <w:rFonts w:cs="Times New Roman"/>
          <w:sz w:val="28"/>
          <w:szCs w:val="28"/>
        </w:rPr>
        <w:t>остави</w:t>
      </w:r>
      <w:r>
        <w:rPr>
          <w:rFonts w:cs="Times New Roman"/>
          <w:sz w:val="28"/>
          <w:szCs w:val="28"/>
        </w:rPr>
        <w:t>м</w:t>
      </w:r>
      <w:r w:rsidR="001036BB" w:rsidRPr="000217C1">
        <w:rPr>
          <w:rFonts w:cs="Times New Roman"/>
          <w:sz w:val="28"/>
          <w:szCs w:val="28"/>
        </w:rPr>
        <w:t xml:space="preserve"> </w:t>
      </w:r>
      <w:r w:rsidR="001036BB" w:rsidRPr="000217C1">
        <w:rPr>
          <w:sz w:val="28"/>
          <w:szCs w:val="28"/>
        </w:rPr>
        <w:t>словар</w:t>
      </w:r>
      <w:r w:rsidR="00267E07" w:rsidRPr="000217C1">
        <w:rPr>
          <w:sz w:val="28"/>
          <w:szCs w:val="28"/>
        </w:rPr>
        <w:t>и</w:t>
      </w:r>
      <w:r w:rsidR="005640B2" w:rsidRPr="000217C1">
        <w:rPr>
          <w:sz w:val="28"/>
          <w:szCs w:val="28"/>
        </w:rPr>
        <w:t xml:space="preserve"> (таблицы в базе данных)</w:t>
      </w:r>
      <w:r w:rsidR="00267E07" w:rsidRPr="000217C1">
        <w:rPr>
          <w:sz w:val="28"/>
          <w:szCs w:val="28"/>
        </w:rPr>
        <w:t>:</w:t>
      </w:r>
    </w:p>
    <w:p w14:paraId="5765B855" w14:textId="06BFA5B6" w:rsidR="00267E07" w:rsidRPr="0070607C" w:rsidRDefault="0070607C" w:rsidP="003557D3">
      <w:pPr>
        <w:pStyle w:val="af"/>
        <w:numPr>
          <w:ilvl w:val="1"/>
          <w:numId w:val="28"/>
        </w:numPr>
        <w:spacing w:after="120"/>
        <w:rPr>
          <w:sz w:val="28"/>
          <w:szCs w:val="28"/>
        </w:rPr>
      </w:pPr>
      <w:r>
        <w:rPr>
          <w:sz w:val="28"/>
        </w:rPr>
        <w:t>эмоционально окрашенных слов</w:t>
      </w:r>
      <w:r w:rsidR="00267E07" w:rsidRPr="000217C1">
        <w:rPr>
          <w:sz w:val="28"/>
        </w:rPr>
        <w:t>;</w:t>
      </w:r>
    </w:p>
    <w:p w14:paraId="12000FEA" w14:textId="0D32813A" w:rsidR="0070607C" w:rsidRPr="000217C1" w:rsidRDefault="0070607C" w:rsidP="003557D3">
      <w:pPr>
        <w:pStyle w:val="af"/>
        <w:numPr>
          <w:ilvl w:val="1"/>
          <w:numId w:val="28"/>
        </w:numPr>
        <w:spacing w:after="120"/>
        <w:rPr>
          <w:sz w:val="28"/>
          <w:szCs w:val="28"/>
        </w:rPr>
      </w:pPr>
      <w:r>
        <w:rPr>
          <w:sz w:val="28"/>
        </w:rPr>
        <w:t>Слов-модификаторов;</w:t>
      </w:r>
    </w:p>
    <w:p w14:paraId="745D6EDD" w14:textId="77777777" w:rsidR="00267E07" w:rsidRPr="000217C1" w:rsidRDefault="001036BB" w:rsidP="003557D3">
      <w:pPr>
        <w:pStyle w:val="af"/>
        <w:numPr>
          <w:ilvl w:val="1"/>
          <w:numId w:val="28"/>
        </w:numPr>
        <w:spacing w:after="120"/>
        <w:rPr>
          <w:sz w:val="28"/>
          <w:szCs w:val="28"/>
        </w:rPr>
      </w:pPr>
      <w:r w:rsidRPr="000217C1">
        <w:rPr>
          <w:sz w:val="28"/>
          <w:szCs w:val="28"/>
        </w:rPr>
        <w:t>товаров, характеризующи</w:t>
      </w:r>
      <w:r w:rsidR="00267E07" w:rsidRPr="000217C1">
        <w:rPr>
          <w:sz w:val="28"/>
          <w:szCs w:val="28"/>
        </w:rPr>
        <w:t>х выбранную предметную область;</w:t>
      </w:r>
    </w:p>
    <w:p w14:paraId="3F731A42" w14:textId="78462F34" w:rsidR="001036BB" w:rsidRDefault="001036BB" w:rsidP="003557D3">
      <w:pPr>
        <w:pStyle w:val="af"/>
        <w:numPr>
          <w:ilvl w:val="2"/>
          <w:numId w:val="26"/>
        </w:numPr>
        <w:spacing w:after="120"/>
        <w:rPr>
          <w:sz w:val="28"/>
          <w:szCs w:val="28"/>
        </w:rPr>
      </w:pPr>
      <w:r w:rsidRPr="00267E07">
        <w:rPr>
          <w:sz w:val="28"/>
          <w:szCs w:val="28"/>
        </w:rPr>
        <w:lastRenderedPageBreak/>
        <w:t>тезаурусы для каждого товара</w:t>
      </w:r>
      <w:r w:rsidR="0070607C">
        <w:rPr>
          <w:sz w:val="28"/>
          <w:szCs w:val="28"/>
        </w:rPr>
        <w:t>;</w:t>
      </w:r>
    </w:p>
    <w:p w14:paraId="4D3EAB80" w14:textId="6F775CA4" w:rsidR="0070607C" w:rsidRDefault="0070607C" w:rsidP="003557D3">
      <w:pPr>
        <w:pStyle w:val="af"/>
        <w:numPr>
          <w:ilvl w:val="1"/>
          <w:numId w:val="28"/>
        </w:numPr>
        <w:spacing w:after="120"/>
        <w:rPr>
          <w:sz w:val="28"/>
          <w:szCs w:val="28"/>
        </w:rPr>
      </w:pPr>
      <w:r>
        <w:rPr>
          <w:sz w:val="28"/>
          <w:szCs w:val="28"/>
        </w:rPr>
        <w:t>параметров товаров.</w:t>
      </w:r>
    </w:p>
    <w:p w14:paraId="3DC32720" w14:textId="77777777" w:rsidR="000217C1" w:rsidRDefault="000217C1" w:rsidP="007963F5">
      <w:pPr>
        <w:pStyle w:val="af"/>
        <w:numPr>
          <w:ilvl w:val="0"/>
          <w:numId w:val="28"/>
        </w:numPr>
        <w:spacing w:after="120"/>
        <w:ind w:left="426"/>
        <w:rPr>
          <w:sz w:val="28"/>
          <w:szCs w:val="28"/>
        </w:rPr>
      </w:pPr>
      <w:r w:rsidRPr="000217C1">
        <w:rPr>
          <w:sz w:val="28"/>
          <w:szCs w:val="28"/>
        </w:rPr>
        <w:t>Прове</w:t>
      </w:r>
      <w:r>
        <w:rPr>
          <w:sz w:val="28"/>
          <w:szCs w:val="28"/>
        </w:rPr>
        <w:t>дем</w:t>
      </w:r>
      <w:r w:rsidRPr="000217C1">
        <w:rPr>
          <w:sz w:val="28"/>
          <w:szCs w:val="28"/>
        </w:rPr>
        <w:t xml:space="preserve"> исследование текстовых особенностей сообщений в сети Интернет в контексте разработки методов анализа их тональности.</w:t>
      </w:r>
    </w:p>
    <w:p w14:paraId="2B811710" w14:textId="44D7F40E" w:rsidR="007963F5" w:rsidRPr="007963F5" w:rsidRDefault="00D451E8" w:rsidP="007963F5">
      <w:pPr>
        <w:pStyle w:val="af"/>
        <w:numPr>
          <w:ilvl w:val="0"/>
          <w:numId w:val="28"/>
        </w:numPr>
        <w:spacing w:after="120"/>
        <w:ind w:left="426"/>
        <w:rPr>
          <w:sz w:val="28"/>
          <w:szCs w:val="28"/>
        </w:rPr>
      </w:pPr>
      <w:r>
        <w:rPr>
          <w:sz w:val="28"/>
          <w:szCs w:val="28"/>
        </w:rPr>
        <w:t>Проведем</w:t>
      </w:r>
      <w:r w:rsidR="007963F5" w:rsidRPr="00951FC4">
        <w:rPr>
          <w:sz w:val="28"/>
          <w:szCs w:val="28"/>
        </w:rPr>
        <w:t xml:space="preserve"> </w:t>
      </w:r>
      <w:r w:rsidR="007963F5">
        <w:rPr>
          <w:sz w:val="28"/>
          <w:szCs w:val="28"/>
        </w:rPr>
        <w:t>обзор и анализ алгоритмов нечеткого поиска</w:t>
      </w:r>
      <w:r w:rsidR="007963F5" w:rsidRPr="00951FC4">
        <w:rPr>
          <w:sz w:val="28"/>
          <w:szCs w:val="28"/>
        </w:rPr>
        <w:t>.</w:t>
      </w:r>
    </w:p>
    <w:p w14:paraId="02C0C59A" w14:textId="77777777" w:rsidR="000217C1" w:rsidRDefault="00546DC4" w:rsidP="007963F5">
      <w:pPr>
        <w:pStyle w:val="af"/>
        <w:numPr>
          <w:ilvl w:val="0"/>
          <w:numId w:val="28"/>
        </w:numPr>
        <w:spacing w:after="120"/>
        <w:ind w:left="426"/>
        <w:rPr>
          <w:sz w:val="28"/>
          <w:szCs w:val="28"/>
        </w:rPr>
      </w:pPr>
      <w:r w:rsidRPr="000217C1">
        <w:rPr>
          <w:sz w:val="28"/>
          <w:szCs w:val="28"/>
        </w:rPr>
        <w:t>Прове</w:t>
      </w:r>
      <w:r w:rsidR="000217C1" w:rsidRPr="000217C1">
        <w:rPr>
          <w:sz w:val="28"/>
          <w:szCs w:val="28"/>
        </w:rPr>
        <w:t>дем</w:t>
      </w:r>
      <w:r w:rsidRPr="000217C1">
        <w:rPr>
          <w:sz w:val="28"/>
          <w:szCs w:val="28"/>
        </w:rPr>
        <w:t xml:space="preserve"> обзор существующих методов автоматического анализа тональности текстов.</w:t>
      </w:r>
    </w:p>
    <w:p w14:paraId="386969A8" w14:textId="77777777" w:rsidR="000217C1" w:rsidRDefault="000217C1" w:rsidP="000217C1">
      <w:pPr>
        <w:spacing w:after="12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После проведения подготовительной работы приступим </w:t>
      </w:r>
      <w:proofErr w:type="gramStart"/>
      <w:r>
        <w:rPr>
          <w:sz w:val="28"/>
          <w:szCs w:val="28"/>
        </w:rPr>
        <w:t>к</w:t>
      </w:r>
      <w:proofErr w:type="gramEnd"/>
      <w:r>
        <w:rPr>
          <w:sz w:val="28"/>
          <w:szCs w:val="28"/>
        </w:rPr>
        <w:t>:</w:t>
      </w:r>
    </w:p>
    <w:p w14:paraId="3F071B2A" w14:textId="4BB9DCD8" w:rsidR="000217C1" w:rsidRDefault="00D85A00" w:rsidP="003557D3">
      <w:pPr>
        <w:pStyle w:val="af"/>
        <w:numPr>
          <w:ilvl w:val="0"/>
          <w:numId w:val="29"/>
        </w:numPr>
        <w:spacing w:after="120"/>
        <w:ind w:left="426"/>
        <w:rPr>
          <w:sz w:val="28"/>
          <w:szCs w:val="28"/>
        </w:rPr>
      </w:pPr>
      <w:r>
        <w:rPr>
          <w:sz w:val="28"/>
        </w:rPr>
        <w:t>р</w:t>
      </w:r>
      <w:r w:rsidR="000217C1" w:rsidRPr="000217C1">
        <w:rPr>
          <w:sz w:val="28"/>
        </w:rPr>
        <w:t>азработке</w:t>
      </w:r>
      <w:r w:rsidR="00546DC4" w:rsidRPr="000217C1">
        <w:rPr>
          <w:sz w:val="28"/>
        </w:rPr>
        <w:t xml:space="preserve"> метод</w:t>
      </w:r>
      <w:r w:rsidR="000217C1" w:rsidRPr="000217C1">
        <w:rPr>
          <w:sz w:val="28"/>
        </w:rPr>
        <w:t>а</w:t>
      </w:r>
      <w:r w:rsidR="00546DC4" w:rsidRPr="000217C1">
        <w:rPr>
          <w:sz w:val="28"/>
        </w:rPr>
        <w:t xml:space="preserve"> анализа тональности текстовых отзывов из </w:t>
      </w:r>
      <w:r>
        <w:rPr>
          <w:sz w:val="28"/>
          <w:szCs w:val="28"/>
        </w:rPr>
        <w:t>сети Интернет;</w:t>
      </w:r>
    </w:p>
    <w:p w14:paraId="0EA9EF88" w14:textId="00E45BC6" w:rsidR="000217C1" w:rsidRPr="000217C1" w:rsidRDefault="00D85A00" w:rsidP="003557D3">
      <w:pPr>
        <w:pStyle w:val="af"/>
        <w:numPr>
          <w:ilvl w:val="0"/>
          <w:numId w:val="29"/>
        </w:numPr>
        <w:spacing w:after="120"/>
        <w:ind w:left="426"/>
        <w:jc w:val="both"/>
        <w:rPr>
          <w:rFonts w:cs="Times New Roman"/>
          <w:sz w:val="28"/>
          <w:szCs w:val="28"/>
        </w:rPr>
      </w:pPr>
      <w:r>
        <w:rPr>
          <w:sz w:val="28"/>
          <w:szCs w:val="28"/>
        </w:rPr>
        <w:t>р</w:t>
      </w:r>
      <w:r w:rsidR="00546DC4" w:rsidRPr="000217C1">
        <w:rPr>
          <w:sz w:val="28"/>
          <w:szCs w:val="28"/>
        </w:rPr>
        <w:t>азработ</w:t>
      </w:r>
      <w:r w:rsidR="000217C1" w:rsidRPr="000217C1">
        <w:rPr>
          <w:sz w:val="28"/>
          <w:szCs w:val="28"/>
        </w:rPr>
        <w:t>ке</w:t>
      </w:r>
      <w:r w:rsidR="00546DC4" w:rsidRPr="000217C1">
        <w:rPr>
          <w:sz w:val="28"/>
          <w:szCs w:val="28"/>
        </w:rPr>
        <w:t xml:space="preserve"> метод</w:t>
      </w:r>
      <w:r w:rsidR="000217C1" w:rsidRPr="000217C1">
        <w:rPr>
          <w:sz w:val="28"/>
          <w:szCs w:val="28"/>
        </w:rPr>
        <w:t>а</w:t>
      </w:r>
      <w:r w:rsidR="00A34CFE">
        <w:rPr>
          <w:sz w:val="28"/>
          <w:szCs w:val="28"/>
        </w:rPr>
        <w:t xml:space="preserve"> </w:t>
      </w:r>
      <w:r w:rsidR="002D1A7C">
        <w:rPr>
          <w:sz w:val="28"/>
          <w:szCs w:val="28"/>
        </w:rPr>
        <w:t>оценки</w:t>
      </w:r>
      <w:r w:rsidR="0001523D">
        <w:rPr>
          <w:sz w:val="28"/>
          <w:szCs w:val="28"/>
        </w:rPr>
        <w:t xml:space="preserve"> качества</w:t>
      </w:r>
      <w:r w:rsidR="00546DC4" w:rsidRPr="000217C1">
        <w:rPr>
          <w:sz w:val="28"/>
          <w:szCs w:val="28"/>
        </w:rPr>
        <w:t xml:space="preserve"> товара</w:t>
      </w:r>
      <w:r w:rsidR="0001523D">
        <w:rPr>
          <w:sz w:val="28"/>
          <w:szCs w:val="28"/>
        </w:rPr>
        <w:t xml:space="preserve"> и параметров товара</w:t>
      </w:r>
      <w:r>
        <w:rPr>
          <w:sz w:val="28"/>
          <w:szCs w:val="28"/>
        </w:rPr>
        <w:t>;</w:t>
      </w:r>
    </w:p>
    <w:p w14:paraId="2856DCA5" w14:textId="719CCE65" w:rsidR="00336857" w:rsidRPr="000217C1" w:rsidRDefault="00D85A00" w:rsidP="003557D3">
      <w:pPr>
        <w:pStyle w:val="af"/>
        <w:numPr>
          <w:ilvl w:val="0"/>
          <w:numId w:val="29"/>
        </w:numPr>
        <w:spacing w:after="120"/>
        <w:ind w:left="426"/>
        <w:jc w:val="both"/>
        <w:rPr>
          <w:rFonts w:cs="Times New Roman"/>
          <w:sz w:val="28"/>
          <w:szCs w:val="28"/>
        </w:rPr>
      </w:pPr>
      <w:r>
        <w:rPr>
          <w:sz w:val="28"/>
          <w:szCs w:val="28"/>
        </w:rPr>
        <w:t>р</w:t>
      </w:r>
      <w:r w:rsidR="000217C1">
        <w:rPr>
          <w:sz w:val="28"/>
          <w:szCs w:val="28"/>
        </w:rPr>
        <w:t>азработке программного</w:t>
      </w:r>
      <w:r w:rsidR="001036BB" w:rsidRPr="000217C1">
        <w:rPr>
          <w:sz w:val="28"/>
          <w:szCs w:val="28"/>
        </w:rPr>
        <w:t xml:space="preserve"> продукт</w:t>
      </w:r>
      <w:r w:rsidR="000217C1">
        <w:rPr>
          <w:sz w:val="28"/>
          <w:szCs w:val="28"/>
        </w:rPr>
        <w:t>а</w:t>
      </w:r>
      <w:r w:rsidR="001036BB" w:rsidRPr="000217C1">
        <w:rPr>
          <w:sz w:val="28"/>
          <w:szCs w:val="28"/>
        </w:rPr>
        <w:t>, реализующ</w:t>
      </w:r>
      <w:r w:rsidR="000217C1">
        <w:rPr>
          <w:sz w:val="28"/>
          <w:szCs w:val="28"/>
        </w:rPr>
        <w:t>его</w:t>
      </w:r>
      <w:r w:rsidR="005640B2" w:rsidRPr="000217C1">
        <w:rPr>
          <w:sz w:val="28"/>
          <w:szCs w:val="28"/>
        </w:rPr>
        <w:t xml:space="preserve"> </w:t>
      </w:r>
      <w:r w:rsidR="001036BB" w:rsidRPr="000217C1">
        <w:rPr>
          <w:sz w:val="28"/>
          <w:szCs w:val="28"/>
        </w:rPr>
        <w:t>метод</w:t>
      </w:r>
      <w:r w:rsidR="005640B2" w:rsidRPr="000217C1">
        <w:rPr>
          <w:sz w:val="28"/>
          <w:szCs w:val="28"/>
        </w:rPr>
        <w:t xml:space="preserve"> анализа </w:t>
      </w:r>
      <w:r w:rsidR="000217C1">
        <w:rPr>
          <w:sz w:val="28"/>
          <w:szCs w:val="28"/>
        </w:rPr>
        <w:t>тональности</w:t>
      </w:r>
      <w:r w:rsidR="005640B2" w:rsidRPr="000217C1">
        <w:rPr>
          <w:sz w:val="28"/>
          <w:szCs w:val="28"/>
        </w:rPr>
        <w:t xml:space="preserve"> текстов</w:t>
      </w:r>
      <w:r w:rsidR="000217C1">
        <w:rPr>
          <w:sz w:val="28"/>
          <w:szCs w:val="28"/>
        </w:rPr>
        <w:t>ых отзывов и метод оценки товара</w:t>
      </w:r>
      <w:r w:rsidR="002D1A7C">
        <w:rPr>
          <w:sz w:val="28"/>
          <w:szCs w:val="28"/>
        </w:rPr>
        <w:t xml:space="preserve"> и его параметров</w:t>
      </w:r>
      <w:r>
        <w:rPr>
          <w:sz w:val="28"/>
          <w:szCs w:val="28"/>
        </w:rPr>
        <w:t>;</w:t>
      </w:r>
    </w:p>
    <w:p w14:paraId="275B6E2D" w14:textId="77777777" w:rsidR="00C07E2B" w:rsidRPr="005640B2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466633">
        <w:rPr>
          <w:rFonts w:cs="Times New Roman"/>
          <w:sz w:val="28"/>
          <w:szCs w:val="28"/>
        </w:rPr>
        <w:t xml:space="preserve">Структура </w:t>
      </w:r>
      <w:r w:rsidR="00CB38B3">
        <w:rPr>
          <w:rFonts w:cs="Times New Roman"/>
          <w:sz w:val="28"/>
          <w:szCs w:val="28"/>
        </w:rPr>
        <w:t xml:space="preserve">решения задачи </w:t>
      </w:r>
      <w:r w:rsidRPr="00466633">
        <w:rPr>
          <w:rFonts w:cs="Times New Roman"/>
          <w:sz w:val="28"/>
          <w:szCs w:val="28"/>
        </w:rPr>
        <w:t xml:space="preserve">раскрывается на диаграмме декомпозиции, построенная </w:t>
      </w:r>
      <w:r w:rsidRPr="005640B2">
        <w:rPr>
          <w:rFonts w:cs="Times New Roman"/>
          <w:sz w:val="28"/>
          <w:szCs w:val="28"/>
        </w:rPr>
        <w:t>согласно методологии IDEF0 (Рисунок 1.</w:t>
      </w:r>
      <w:r w:rsidR="00311332" w:rsidRPr="005640B2">
        <w:rPr>
          <w:rFonts w:cs="Times New Roman"/>
          <w:sz w:val="28"/>
          <w:szCs w:val="28"/>
        </w:rPr>
        <w:t>5</w:t>
      </w:r>
      <w:r w:rsidRPr="005640B2">
        <w:rPr>
          <w:rFonts w:cs="Times New Roman"/>
          <w:sz w:val="28"/>
          <w:szCs w:val="28"/>
        </w:rPr>
        <w:t>.).</w:t>
      </w:r>
    </w:p>
    <w:p w14:paraId="799E6BB7" w14:textId="2BA2DC70" w:rsidR="00C07E2B" w:rsidRDefault="00292E02" w:rsidP="00A34CFE">
      <w:pPr>
        <w:spacing w:after="120"/>
        <w:jc w:val="center"/>
        <w:rPr>
          <w:rFonts w:cs="Times New Roman"/>
          <w:sz w:val="28"/>
          <w:szCs w:val="28"/>
        </w:rPr>
      </w:pPr>
      <w:r w:rsidRPr="00292E02">
        <w:rPr>
          <w:rFonts w:cs="Times New Roman"/>
          <w:sz w:val="28"/>
          <w:szCs w:val="28"/>
        </w:rPr>
        <w:drawing>
          <wp:inline distT="0" distB="0" distL="0" distR="0" wp14:anchorId="21EF8457" wp14:editId="6E307199">
            <wp:extent cx="6120765" cy="3360135"/>
            <wp:effectExtent l="0" t="0" r="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" t="17761" r="32198" b="8997"/>
                    <a:stretch/>
                  </pic:blipFill>
                  <pic:spPr bwMode="auto">
                    <a:xfrm>
                      <a:off x="0" y="0"/>
                      <a:ext cx="6120765" cy="336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D975499" w14:textId="77777777" w:rsidR="00C07E2B" w:rsidRPr="005640B2" w:rsidRDefault="00C07E2B" w:rsidP="00CB38B3">
      <w:pPr>
        <w:spacing w:after="120"/>
        <w:jc w:val="center"/>
        <w:rPr>
          <w:rFonts w:cs="Times New Roman"/>
          <w:szCs w:val="28"/>
        </w:rPr>
      </w:pPr>
      <w:r w:rsidRPr="005640B2">
        <w:rPr>
          <w:rFonts w:cs="Times New Roman"/>
          <w:sz w:val="28"/>
          <w:szCs w:val="28"/>
        </w:rPr>
        <w:t>Рисунок 1.</w:t>
      </w:r>
      <w:r w:rsidR="00311332" w:rsidRPr="005640B2">
        <w:rPr>
          <w:rFonts w:cs="Times New Roman"/>
          <w:sz w:val="28"/>
          <w:szCs w:val="28"/>
        </w:rPr>
        <w:t>5</w:t>
      </w:r>
      <w:r w:rsidRPr="005640B2">
        <w:rPr>
          <w:rFonts w:cs="Times New Roman"/>
          <w:sz w:val="28"/>
          <w:szCs w:val="28"/>
        </w:rPr>
        <w:t>.</w:t>
      </w:r>
      <w:r w:rsidR="009B7DE2">
        <w:rPr>
          <w:rFonts w:cs="Times New Roman"/>
          <w:sz w:val="28"/>
          <w:szCs w:val="28"/>
        </w:rPr>
        <w:t xml:space="preserve">Структура </w:t>
      </w:r>
      <w:r w:rsidR="00CB38B3">
        <w:rPr>
          <w:rFonts w:cs="Times New Roman"/>
          <w:sz w:val="28"/>
          <w:szCs w:val="28"/>
        </w:rPr>
        <w:t>решения задачи</w:t>
      </w:r>
      <w:r w:rsidRPr="005640B2">
        <w:rPr>
          <w:rFonts w:cs="Times New Roman"/>
          <w:sz w:val="28"/>
          <w:szCs w:val="28"/>
        </w:rPr>
        <w:t>.</w:t>
      </w:r>
    </w:p>
    <w:p w14:paraId="41955B02" w14:textId="77777777" w:rsidR="00C07E2B" w:rsidRPr="00E94D5E" w:rsidRDefault="00C07E2B" w:rsidP="003557D3">
      <w:pPr>
        <w:pStyle w:val="2"/>
        <w:numPr>
          <w:ilvl w:val="1"/>
          <w:numId w:val="2"/>
        </w:numPr>
        <w:jc w:val="both"/>
        <w:rPr>
          <w:rFonts w:cs="Times New Roman"/>
          <w:szCs w:val="28"/>
        </w:rPr>
      </w:pPr>
      <w:bookmarkStart w:id="5" w:name="_Toc357535150"/>
      <w:r w:rsidRPr="00E94D5E">
        <w:rPr>
          <w:rFonts w:ascii="Times New Roman" w:hAnsi="Times New Roman" w:cs="Times New Roman"/>
          <w:i w:val="0"/>
          <w:szCs w:val="28"/>
        </w:rPr>
        <w:t>Аналитический обзор моделей и методов решения</w:t>
      </w:r>
      <w:bookmarkEnd w:id="5"/>
    </w:p>
    <w:p w14:paraId="19D12502" w14:textId="22E737FF" w:rsidR="00C07E2B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E94D5E">
        <w:rPr>
          <w:rFonts w:cs="Times New Roman"/>
          <w:sz w:val="28"/>
          <w:szCs w:val="28"/>
        </w:rPr>
        <w:t xml:space="preserve">Ключевое значение в дипломном проектировании является обработка </w:t>
      </w:r>
      <w:r w:rsidR="00E94D5E">
        <w:rPr>
          <w:rFonts w:cs="Times New Roman"/>
          <w:sz w:val="28"/>
          <w:szCs w:val="28"/>
        </w:rPr>
        <w:t>текстовых отзывов с целью выделения в них упоминания товаров и их характеристик.</w:t>
      </w:r>
      <w:r w:rsidRPr="00E94D5E">
        <w:rPr>
          <w:rFonts w:cs="Times New Roman"/>
          <w:sz w:val="28"/>
          <w:szCs w:val="28"/>
        </w:rPr>
        <w:t xml:space="preserve"> Относительно этого будем рассматривать известные </w:t>
      </w:r>
      <w:r w:rsidR="00E8040F">
        <w:rPr>
          <w:rFonts w:cs="Times New Roman"/>
          <w:sz w:val="28"/>
          <w:szCs w:val="28"/>
        </w:rPr>
        <w:t>методы</w:t>
      </w:r>
      <w:r w:rsidRPr="00E94D5E">
        <w:rPr>
          <w:rFonts w:cs="Times New Roman"/>
          <w:sz w:val="28"/>
          <w:szCs w:val="28"/>
        </w:rPr>
        <w:t xml:space="preserve"> к решению задачи</w:t>
      </w:r>
      <w:r w:rsidR="002C2C6A">
        <w:rPr>
          <w:rFonts w:cs="Times New Roman"/>
          <w:sz w:val="28"/>
          <w:szCs w:val="28"/>
        </w:rPr>
        <w:t xml:space="preserve"> анализа тональности текста</w:t>
      </w:r>
      <w:r w:rsidRPr="00E94D5E">
        <w:rPr>
          <w:rFonts w:cs="Times New Roman"/>
          <w:sz w:val="28"/>
          <w:szCs w:val="28"/>
        </w:rPr>
        <w:t>.</w:t>
      </w:r>
    </w:p>
    <w:p w14:paraId="078589EF" w14:textId="77777777" w:rsidR="002C2C6A" w:rsidRPr="00E94D5E" w:rsidRDefault="002C2C6A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2C2C6A">
        <w:rPr>
          <w:rFonts w:cs="Times New Roman"/>
          <w:sz w:val="28"/>
          <w:szCs w:val="28"/>
        </w:rPr>
        <w:t>Sentiment</w:t>
      </w:r>
      <w:proofErr w:type="spellEnd"/>
      <w:r w:rsidRPr="002C2C6A">
        <w:rPr>
          <w:rFonts w:cs="Times New Roman"/>
          <w:sz w:val="28"/>
          <w:szCs w:val="28"/>
        </w:rPr>
        <w:t xml:space="preserve"> </w:t>
      </w:r>
      <w:proofErr w:type="spellStart"/>
      <w:r w:rsidRPr="002C2C6A">
        <w:rPr>
          <w:rFonts w:cs="Times New Roman"/>
          <w:sz w:val="28"/>
          <w:szCs w:val="28"/>
        </w:rPr>
        <w:t>analysis</w:t>
      </w:r>
      <w:proofErr w:type="spellEnd"/>
      <w:r w:rsidRPr="002C2C6A">
        <w:rPr>
          <w:rFonts w:cs="Times New Roman"/>
          <w:sz w:val="28"/>
          <w:szCs w:val="28"/>
        </w:rPr>
        <w:t xml:space="preserve">, или анализ тональности текста, – это развивающееся направление компьютерной лингвистики, основной задачей которого является </w:t>
      </w:r>
      <w:r w:rsidRPr="002C2C6A">
        <w:rPr>
          <w:rFonts w:cs="Times New Roman"/>
          <w:sz w:val="28"/>
          <w:szCs w:val="28"/>
        </w:rPr>
        <w:lastRenderedPageBreak/>
        <w:t xml:space="preserve">выявление в документе эмоционально окрашенной лексики и эмоциональной оценки объектов автором. Эмоциональная оценка, выраженная в тексте, также называется тональностью, или </w:t>
      </w:r>
      <w:proofErr w:type="spellStart"/>
      <w:r w:rsidRPr="002C2C6A">
        <w:rPr>
          <w:rFonts w:cs="Times New Roman"/>
          <w:sz w:val="28"/>
          <w:szCs w:val="28"/>
        </w:rPr>
        <w:t>сентиментом</w:t>
      </w:r>
      <w:proofErr w:type="spellEnd"/>
      <w:r w:rsidRPr="002C2C6A">
        <w:rPr>
          <w:rFonts w:cs="Times New Roman"/>
          <w:sz w:val="28"/>
          <w:szCs w:val="28"/>
        </w:rPr>
        <w:t xml:space="preserve"> текста. Лексическая тональность (или </w:t>
      </w:r>
      <w:proofErr w:type="gramStart"/>
      <w:r w:rsidRPr="002C2C6A">
        <w:rPr>
          <w:rFonts w:cs="Times New Roman"/>
          <w:sz w:val="28"/>
          <w:szCs w:val="28"/>
        </w:rPr>
        <w:t>лексический</w:t>
      </w:r>
      <w:proofErr w:type="gramEnd"/>
      <w:r w:rsidRPr="002C2C6A">
        <w:rPr>
          <w:rFonts w:cs="Times New Roman"/>
          <w:sz w:val="28"/>
          <w:szCs w:val="28"/>
        </w:rPr>
        <w:t xml:space="preserve"> </w:t>
      </w:r>
      <w:proofErr w:type="spellStart"/>
      <w:r w:rsidRPr="002C2C6A">
        <w:rPr>
          <w:rFonts w:cs="Times New Roman"/>
          <w:sz w:val="28"/>
          <w:szCs w:val="28"/>
        </w:rPr>
        <w:t>сентимент</w:t>
      </w:r>
      <w:proofErr w:type="spellEnd"/>
      <w:r w:rsidRPr="002C2C6A">
        <w:rPr>
          <w:rFonts w:cs="Times New Roman"/>
          <w:sz w:val="28"/>
          <w:szCs w:val="28"/>
        </w:rPr>
        <w:t>) – эмоциональная составляющая, выраженная на уровне лексемы. Эмоциональная окраска текста определяется тональностью его составляющих, а также их взаимосвязями [1].</w:t>
      </w:r>
    </w:p>
    <w:p w14:paraId="29093EE3" w14:textId="77777777" w:rsidR="00C07E2B" w:rsidRPr="00E94D5E" w:rsidRDefault="00C07E2B" w:rsidP="003557D3">
      <w:pPr>
        <w:pStyle w:val="3"/>
        <w:numPr>
          <w:ilvl w:val="2"/>
          <w:numId w:val="2"/>
        </w:numPr>
        <w:jc w:val="both"/>
        <w:rPr>
          <w:sz w:val="28"/>
          <w:szCs w:val="28"/>
        </w:rPr>
      </w:pPr>
      <w:bookmarkStart w:id="6" w:name="_Toc357535151"/>
      <w:r w:rsidRPr="00E94D5E">
        <w:rPr>
          <w:rFonts w:ascii="Times New Roman" w:hAnsi="Times New Roman" w:cs="Times New Roman"/>
          <w:sz w:val="28"/>
          <w:szCs w:val="28"/>
        </w:rPr>
        <w:t>Известные подходы к решению задачи</w:t>
      </w:r>
      <w:bookmarkEnd w:id="6"/>
    </w:p>
    <w:p w14:paraId="62BE529E" w14:textId="70DFFBE5" w:rsidR="00E94D5E" w:rsidRDefault="00E94D5E" w:rsidP="00C07E2B">
      <w:pPr>
        <w:spacing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автоматического определения тональности текста можно выделить следующие </w:t>
      </w:r>
      <w:r w:rsidR="00FF7350">
        <w:rPr>
          <w:sz w:val="28"/>
          <w:szCs w:val="28"/>
        </w:rPr>
        <w:t>методы</w:t>
      </w:r>
      <w:r>
        <w:rPr>
          <w:sz w:val="28"/>
          <w:szCs w:val="28"/>
        </w:rPr>
        <w:t>:</w:t>
      </w:r>
    </w:p>
    <w:p w14:paraId="3A747488" w14:textId="10415407" w:rsidR="00E94D5E" w:rsidRDefault="00FF7350" w:rsidP="003557D3">
      <w:pPr>
        <w:pStyle w:val="af"/>
        <w:numPr>
          <w:ilvl w:val="0"/>
          <w:numId w:val="27"/>
        </w:numPr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="00E94D5E">
        <w:rPr>
          <w:sz w:val="28"/>
          <w:szCs w:val="28"/>
        </w:rPr>
        <w:t xml:space="preserve"> на основе правил.</w:t>
      </w:r>
    </w:p>
    <w:p w14:paraId="20A745EC" w14:textId="5EB3B694" w:rsidR="00E94D5E" w:rsidRDefault="00FF7350" w:rsidP="003557D3">
      <w:pPr>
        <w:pStyle w:val="af"/>
        <w:numPr>
          <w:ilvl w:val="0"/>
          <w:numId w:val="27"/>
        </w:numPr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="00E94D5E">
        <w:rPr>
          <w:sz w:val="28"/>
          <w:szCs w:val="28"/>
        </w:rPr>
        <w:t xml:space="preserve"> на основе словарей.</w:t>
      </w:r>
    </w:p>
    <w:p w14:paraId="4C323145" w14:textId="77777777" w:rsidR="00E94D5E" w:rsidRDefault="00E94D5E" w:rsidP="003557D3">
      <w:pPr>
        <w:pStyle w:val="af"/>
        <w:numPr>
          <w:ilvl w:val="0"/>
          <w:numId w:val="27"/>
        </w:numPr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Машинное обучение с учителем.</w:t>
      </w:r>
    </w:p>
    <w:p w14:paraId="3C99094C" w14:textId="77777777" w:rsidR="00E94D5E" w:rsidRDefault="00E94D5E" w:rsidP="003557D3">
      <w:pPr>
        <w:pStyle w:val="af"/>
        <w:numPr>
          <w:ilvl w:val="0"/>
          <w:numId w:val="27"/>
        </w:numPr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Машинное обучение без учителя.</w:t>
      </w:r>
    </w:p>
    <w:p w14:paraId="56066B4B" w14:textId="77777777" w:rsidR="00E94D5E" w:rsidRDefault="00E94D5E" w:rsidP="003557D3">
      <w:pPr>
        <w:pStyle w:val="af"/>
        <w:numPr>
          <w:ilvl w:val="0"/>
          <w:numId w:val="27"/>
        </w:numPr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Гибридны</w:t>
      </w:r>
      <w:r w:rsidR="00FD7BB1">
        <w:rPr>
          <w:sz w:val="28"/>
          <w:szCs w:val="28"/>
        </w:rPr>
        <w:t>й</w:t>
      </w:r>
      <w:r>
        <w:rPr>
          <w:sz w:val="28"/>
          <w:szCs w:val="28"/>
        </w:rPr>
        <w:t xml:space="preserve"> метод.</w:t>
      </w:r>
    </w:p>
    <w:p w14:paraId="4F4F0F69" w14:textId="77777777" w:rsidR="00E94D5E" w:rsidRDefault="00E94D5E" w:rsidP="00E94D5E">
      <w:pPr>
        <w:spacing w:after="120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каждый подход подробнее. </w:t>
      </w:r>
    </w:p>
    <w:p w14:paraId="270F0FF4" w14:textId="61D03CA6" w:rsidR="00E94D5E" w:rsidRPr="002C2C86" w:rsidRDefault="00FF7350" w:rsidP="00E94D5E">
      <w:pPr>
        <w:spacing w:after="120"/>
        <w:ind w:left="708"/>
        <w:jc w:val="both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Метод</w:t>
      </w:r>
      <w:r w:rsidR="00E94D5E" w:rsidRPr="00E94D5E">
        <w:rPr>
          <w:i/>
          <w:sz w:val="28"/>
          <w:szCs w:val="28"/>
          <w:u w:val="single"/>
        </w:rPr>
        <w:t xml:space="preserve"> на основе правил (</w:t>
      </w:r>
      <w:r w:rsidR="00E94D5E" w:rsidRPr="00E94D5E">
        <w:rPr>
          <w:i/>
          <w:sz w:val="28"/>
          <w:szCs w:val="28"/>
          <w:u w:val="single"/>
          <w:lang w:val="en-US"/>
        </w:rPr>
        <w:t>rule</w:t>
      </w:r>
      <w:r w:rsidR="00E94D5E" w:rsidRPr="00E94D5E">
        <w:rPr>
          <w:i/>
          <w:sz w:val="28"/>
          <w:szCs w:val="28"/>
          <w:u w:val="single"/>
        </w:rPr>
        <w:t>-</w:t>
      </w:r>
      <w:r w:rsidR="00E94D5E" w:rsidRPr="00E94D5E">
        <w:rPr>
          <w:i/>
          <w:sz w:val="28"/>
          <w:szCs w:val="28"/>
          <w:u w:val="single"/>
          <w:lang w:val="en-US"/>
        </w:rPr>
        <w:t>based</w:t>
      </w:r>
      <w:r w:rsidR="00E94D5E" w:rsidRPr="00E94D5E">
        <w:rPr>
          <w:i/>
          <w:sz w:val="28"/>
          <w:szCs w:val="28"/>
          <w:u w:val="single"/>
        </w:rPr>
        <w:t xml:space="preserve"> </w:t>
      </w:r>
      <w:r w:rsidR="00E94D5E" w:rsidRPr="00E94D5E">
        <w:rPr>
          <w:i/>
          <w:sz w:val="28"/>
          <w:szCs w:val="28"/>
          <w:u w:val="single"/>
          <w:lang w:val="en-US"/>
        </w:rPr>
        <w:t>with</w:t>
      </w:r>
      <w:r w:rsidR="00E94D5E" w:rsidRPr="00E94D5E">
        <w:rPr>
          <w:i/>
          <w:sz w:val="28"/>
          <w:szCs w:val="28"/>
          <w:u w:val="single"/>
        </w:rPr>
        <w:t xml:space="preserve"> </w:t>
      </w:r>
      <w:r w:rsidR="00E94D5E" w:rsidRPr="00E94D5E">
        <w:rPr>
          <w:i/>
          <w:sz w:val="28"/>
          <w:szCs w:val="28"/>
          <w:u w:val="single"/>
          <w:lang w:val="en-US"/>
        </w:rPr>
        <w:t>patterns</w:t>
      </w:r>
      <w:r w:rsidR="00E94D5E" w:rsidRPr="00E94D5E">
        <w:rPr>
          <w:i/>
          <w:sz w:val="28"/>
          <w:szCs w:val="28"/>
          <w:u w:val="single"/>
        </w:rPr>
        <w:t>)</w:t>
      </w:r>
      <w:r w:rsidR="002C2C86">
        <w:rPr>
          <w:i/>
          <w:sz w:val="28"/>
          <w:szCs w:val="28"/>
          <w:u w:val="single"/>
        </w:rPr>
        <w:t>.</w:t>
      </w:r>
    </w:p>
    <w:p w14:paraId="07E3D132" w14:textId="57A42A6B" w:rsidR="006547D1" w:rsidRDefault="00E94D5E" w:rsidP="006547D1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</w:t>
      </w:r>
      <w:r w:rsidR="00FF7350">
        <w:rPr>
          <w:sz w:val="28"/>
          <w:szCs w:val="28"/>
        </w:rPr>
        <w:t>метод</w:t>
      </w:r>
      <w:r>
        <w:rPr>
          <w:sz w:val="28"/>
          <w:szCs w:val="28"/>
        </w:rPr>
        <w:t xml:space="preserve"> заключается в </w:t>
      </w:r>
      <w:r w:rsidR="006547D1">
        <w:rPr>
          <w:sz w:val="28"/>
          <w:szCs w:val="28"/>
        </w:rPr>
        <w:t>генерации правил, на основе которых будет определяться тональность текста</w:t>
      </w:r>
      <w:r w:rsidR="004013F1">
        <w:rPr>
          <w:sz w:val="28"/>
          <w:szCs w:val="28"/>
        </w:rPr>
        <w:t xml:space="preserve"> </w:t>
      </w:r>
      <w:r w:rsidR="0064659B" w:rsidRPr="0064659B">
        <w:rPr>
          <w:sz w:val="28"/>
          <w:szCs w:val="28"/>
        </w:rPr>
        <w:t>[7]</w:t>
      </w:r>
      <w:r w:rsidR="00FD7BB1">
        <w:rPr>
          <w:sz w:val="28"/>
          <w:szCs w:val="28"/>
        </w:rPr>
        <w:t>.</w:t>
      </w:r>
      <w:r w:rsidR="006547D1">
        <w:rPr>
          <w:sz w:val="28"/>
          <w:szCs w:val="28"/>
        </w:rPr>
        <w:t xml:space="preserve"> Для этого текст разбивается на слова или комбинации слов (</w:t>
      </w:r>
      <w:r w:rsidR="006547D1">
        <w:rPr>
          <w:sz w:val="28"/>
          <w:szCs w:val="28"/>
          <w:lang w:val="en-US"/>
        </w:rPr>
        <w:t>N</w:t>
      </w:r>
      <w:r w:rsidR="006547D1" w:rsidRPr="006547D1">
        <w:rPr>
          <w:sz w:val="28"/>
          <w:szCs w:val="28"/>
        </w:rPr>
        <w:t>-</w:t>
      </w:r>
      <w:r w:rsidR="006547D1">
        <w:rPr>
          <w:sz w:val="28"/>
          <w:szCs w:val="28"/>
        </w:rPr>
        <w:t>граммы) и, затем, полученные данные используются для выделения встречающихся шаблонов. Им присваиваются положительная или отрицательная оценка. Выделенные шаблоны применяются при создании правил вида: ЕСЛИ «условие», ТО «заключение».</w:t>
      </w:r>
    </w:p>
    <w:p w14:paraId="49DD1E91" w14:textId="77777777" w:rsidR="006547D1" w:rsidRDefault="006547D1" w:rsidP="006547D1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Пример.</w:t>
      </w:r>
    </w:p>
    <w:p w14:paraId="42EA6B61" w14:textId="77777777" w:rsidR="006547D1" w:rsidRPr="006547D1" w:rsidRDefault="006547D1" w:rsidP="006547D1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тексте встретилось предложение «</w:t>
      </w:r>
      <w:r w:rsidRPr="006547D1">
        <w:rPr>
          <w:sz w:val="28"/>
          <w:szCs w:val="28"/>
        </w:rPr>
        <w:t>Я люблю кофе»</w:t>
      </w:r>
      <w:r>
        <w:rPr>
          <w:sz w:val="28"/>
          <w:szCs w:val="28"/>
        </w:rPr>
        <w:t>. М</w:t>
      </w:r>
      <w:r w:rsidRPr="006547D1">
        <w:rPr>
          <w:sz w:val="28"/>
          <w:szCs w:val="28"/>
        </w:rPr>
        <w:t>ожно применить следующее правило:</w:t>
      </w:r>
    </w:p>
    <w:p w14:paraId="362645C0" w14:textId="77777777" w:rsidR="006547D1" w:rsidRDefault="006547D1" w:rsidP="003118DD">
      <w:pPr>
        <w:spacing w:after="120"/>
        <w:jc w:val="both"/>
        <w:rPr>
          <w:sz w:val="28"/>
          <w:szCs w:val="28"/>
        </w:rPr>
      </w:pPr>
      <w:r w:rsidRPr="002C2C86">
        <w:rPr>
          <w:b/>
          <w:sz w:val="28"/>
          <w:szCs w:val="28"/>
        </w:rPr>
        <w:t>ЕСЛИ</w:t>
      </w:r>
      <w:r w:rsidRPr="006547D1">
        <w:rPr>
          <w:sz w:val="28"/>
          <w:szCs w:val="28"/>
        </w:rPr>
        <w:t xml:space="preserve"> </w:t>
      </w:r>
      <w:r w:rsidR="002C2C86" w:rsidRPr="002C2C86">
        <w:rPr>
          <w:i/>
          <w:sz w:val="28"/>
          <w:szCs w:val="28"/>
        </w:rPr>
        <w:t>сказуемое («</w:t>
      </w:r>
      <w:r w:rsidRPr="002C2C86">
        <w:rPr>
          <w:i/>
          <w:sz w:val="28"/>
          <w:szCs w:val="28"/>
        </w:rPr>
        <w:t>люблю</w:t>
      </w:r>
      <w:r w:rsidR="002C2C86" w:rsidRPr="002C2C86">
        <w:rPr>
          <w:i/>
          <w:sz w:val="28"/>
          <w:szCs w:val="28"/>
        </w:rPr>
        <w:t>»</w:t>
      </w:r>
      <w:r w:rsidRPr="002C2C86">
        <w:rPr>
          <w:i/>
          <w:sz w:val="28"/>
          <w:szCs w:val="28"/>
        </w:rPr>
        <w:t>) входит в положительный набор глаголов (</w:t>
      </w:r>
      <w:r w:rsidR="002C2C86" w:rsidRPr="002C2C86">
        <w:rPr>
          <w:i/>
          <w:sz w:val="28"/>
          <w:szCs w:val="28"/>
        </w:rPr>
        <w:t>«</w:t>
      </w:r>
      <w:r w:rsidRPr="002C2C86">
        <w:rPr>
          <w:i/>
          <w:sz w:val="28"/>
          <w:szCs w:val="28"/>
        </w:rPr>
        <w:t>л</w:t>
      </w:r>
      <w:r w:rsidR="003118DD" w:rsidRPr="002C2C86">
        <w:rPr>
          <w:i/>
          <w:sz w:val="28"/>
          <w:szCs w:val="28"/>
        </w:rPr>
        <w:t>юблю</w:t>
      </w:r>
      <w:r w:rsidR="002C2C86" w:rsidRPr="002C2C86">
        <w:rPr>
          <w:i/>
          <w:sz w:val="28"/>
          <w:szCs w:val="28"/>
        </w:rPr>
        <w:t>»</w:t>
      </w:r>
      <w:r w:rsidR="003118DD" w:rsidRPr="002C2C86">
        <w:rPr>
          <w:i/>
          <w:sz w:val="28"/>
          <w:szCs w:val="28"/>
        </w:rPr>
        <w:t xml:space="preserve">, </w:t>
      </w:r>
      <w:r w:rsidR="002C2C86" w:rsidRPr="002C2C86">
        <w:rPr>
          <w:i/>
          <w:sz w:val="28"/>
          <w:szCs w:val="28"/>
        </w:rPr>
        <w:t>«</w:t>
      </w:r>
      <w:r w:rsidR="003118DD" w:rsidRPr="002C2C86">
        <w:rPr>
          <w:i/>
          <w:sz w:val="28"/>
          <w:szCs w:val="28"/>
        </w:rPr>
        <w:t>обожаю</w:t>
      </w:r>
      <w:r w:rsidR="002C2C86" w:rsidRPr="002C2C86">
        <w:rPr>
          <w:i/>
          <w:sz w:val="28"/>
          <w:szCs w:val="28"/>
        </w:rPr>
        <w:t>»</w:t>
      </w:r>
      <w:r w:rsidR="003118DD" w:rsidRPr="002C2C86">
        <w:rPr>
          <w:i/>
          <w:sz w:val="28"/>
          <w:szCs w:val="28"/>
        </w:rPr>
        <w:t xml:space="preserve">, </w:t>
      </w:r>
      <w:r w:rsidR="002C2C86" w:rsidRPr="002C2C86">
        <w:rPr>
          <w:i/>
          <w:sz w:val="28"/>
          <w:szCs w:val="28"/>
        </w:rPr>
        <w:t>«</w:t>
      </w:r>
      <w:r w:rsidR="003118DD" w:rsidRPr="002C2C86">
        <w:rPr>
          <w:i/>
          <w:sz w:val="28"/>
          <w:szCs w:val="28"/>
        </w:rPr>
        <w:t>одобряю</w:t>
      </w:r>
      <w:r w:rsidR="002C2C86" w:rsidRPr="002C2C86">
        <w:rPr>
          <w:i/>
          <w:sz w:val="28"/>
          <w:szCs w:val="28"/>
        </w:rPr>
        <w:t>»</w:t>
      </w:r>
      <w:r w:rsidR="003118DD" w:rsidRPr="002C2C86">
        <w:rPr>
          <w:i/>
          <w:sz w:val="28"/>
          <w:szCs w:val="28"/>
        </w:rPr>
        <w:t xml:space="preserve"> ...) </w:t>
      </w:r>
      <w:r w:rsidRPr="002C2C86">
        <w:rPr>
          <w:b/>
          <w:sz w:val="28"/>
          <w:szCs w:val="28"/>
        </w:rPr>
        <w:t>И</w:t>
      </w:r>
      <w:r w:rsidR="003118DD">
        <w:rPr>
          <w:sz w:val="28"/>
          <w:szCs w:val="28"/>
        </w:rPr>
        <w:t xml:space="preserve"> </w:t>
      </w:r>
      <w:r w:rsidRPr="002C2C86">
        <w:rPr>
          <w:i/>
          <w:sz w:val="28"/>
          <w:szCs w:val="28"/>
        </w:rPr>
        <w:t>в пр</w:t>
      </w:r>
      <w:r w:rsidR="003118DD" w:rsidRPr="002C2C86">
        <w:rPr>
          <w:i/>
          <w:sz w:val="28"/>
          <w:szCs w:val="28"/>
        </w:rPr>
        <w:t>едложении не имеется отрицаний</w:t>
      </w:r>
      <w:r w:rsidR="003118DD">
        <w:rPr>
          <w:sz w:val="28"/>
          <w:szCs w:val="28"/>
        </w:rPr>
        <w:t>,</w:t>
      </w:r>
    </w:p>
    <w:p w14:paraId="754EA499" w14:textId="77777777" w:rsidR="006547D1" w:rsidRDefault="006547D1" w:rsidP="003118DD">
      <w:pPr>
        <w:spacing w:after="120"/>
        <w:jc w:val="both"/>
        <w:rPr>
          <w:i/>
          <w:sz w:val="28"/>
          <w:szCs w:val="28"/>
        </w:rPr>
      </w:pPr>
      <w:r w:rsidRPr="002C2C86">
        <w:rPr>
          <w:b/>
          <w:sz w:val="28"/>
          <w:szCs w:val="28"/>
        </w:rPr>
        <w:t>ТО</w:t>
      </w:r>
      <w:r w:rsidRPr="006547D1">
        <w:rPr>
          <w:sz w:val="28"/>
          <w:szCs w:val="28"/>
        </w:rPr>
        <w:t xml:space="preserve"> </w:t>
      </w:r>
      <w:r w:rsidRPr="002C2C86">
        <w:rPr>
          <w:i/>
          <w:sz w:val="28"/>
          <w:szCs w:val="28"/>
        </w:rPr>
        <w:t xml:space="preserve">классифицировать тональность как </w:t>
      </w:r>
      <w:r w:rsidR="002C2C86" w:rsidRPr="002C2C86">
        <w:rPr>
          <w:i/>
          <w:sz w:val="28"/>
          <w:szCs w:val="28"/>
        </w:rPr>
        <w:t>«</w:t>
      </w:r>
      <w:r w:rsidRPr="002C2C86">
        <w:rPr>
          <w:i/>
          <w:sz w:val="28"/>
          <w:szCs w:val="28"/>
        </w:rPr>
        <w:t>положительная</w:t>
      </w:r>
      <w:r w:rsidR="002C2C86" w:rsidRPr="002C2C86">
        <w:rPr>
          <w:i/>
          <w:sz w:val="28"/>
          <w:szCs w:val="28"/>
        </w:rPr>
        <w:t>»</w:t>
      </w:r>
      <w:r w:rsidRPr="002C2C86">
        <w:rPr>
          <w:i/>
          <w:sz w:val="28"/>
          <w:szCs w:val="28"/>
        </w:rPr>
        <w:t>.</w:t>
      </w:r>
    </w:p>
    <w:p w14:paraId="650D7738" w14:textId="29B9ED73" w:rsidR="002C2C86" w:rsidRPr="002C2C86" w:rsidRDefault="00FF7350" w:rsidP="002C2C86">
      <w:pPr>
        <w:spacing w:after="120"/>
        <w:ind w:left="708"/>
        <w:jc w:val="both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Метод</w:t>
      </w:r>
      <w:r w:rsidR="002C2C86" w:rsidRPr="00E94D5E">
        <w:rPr>
          <w:i/>
          <w:sz w:val="28"/>
          <w:szCs w:val="28"/>
          <w:u w:val="single"/>
        </w:rPr>
        <w:t xml:space="preserve"> на основе </w:t>
      </w:r>
      <w:r w:rsidR="002C2C86">
        <w:rPr>
          <w:i/>
          <w:sz w:val="28"/>
          <w:szCs w:val="28"/>
          <w:u w:val="single"/>
        </w:rPr>
        <w:t>словарей</w:t>
      </w:r>
      <w:r w:rsidR="002C2C86" w:rsidRPr="00E94D5E">
        <w:rPr>
          <w:i/>
          <w:sz w:val="28"/>
          <w:szCs w:val="28"/>
          <w:u w:val="single"/>
        </w:rPr>
        <w:t xml:space="preserve"> (</w:t>
      </w:r>
      <w:r w:rsidR="002C2C86">
        <w:rPr>
          <w:i/>
          <w:sz w:val="28"/>
          <w:szCs w:val="28"/>
          <w:u w:val="single"/>
          <w:lang w:val="en-US"/>
        </w:rPr>
        <w:t>affective</w:t>
      </w:r>
      <w:r w:rsidR="002C2C86" w:rsidRPr="002C2C86">
        <w:rPr>
          <w:i/>
          <w:sz w:val="28"/>
          <w:szCs w:val="28"/>
          <w:u w:val="single"/>
        </w:rPr>
        <w:t xml:space="preserve"> </w:t>
      </w:r>
      <w:r w:rsidR="002C2C86">
        <w:rPr>
          <w:i/>
          <w:sz w:val="28"/>
          <w:szCs w:val="28"/>
          <w:u w:val="single"/>
          <w:lang w:val="en-US"/>
        </w:rPr>
        <w:t>lexicons</w:t>
      </w:r>
      <w:r w:rsidR="002C2C86" w:rsidRPr="00E94D5E">
        <w:rPr>
          <w:i/>
          <w:sz w:val="28"/>
          <w:szCs w:val="28"/>
          <w:u w:val="single"/>
        </w:rPr>
        <w:t>)</w:t>
      </w:r>
      <w:r w:rsidR="002C2C86">
        <w:rPr>
          <w:i/>
          <w:sz w:val="28"/>
          <w:szCs w:val="28"/>
          <w:u w:val="single"/>
        </w:rPr>
        <w:t>.</w:t>
      </w:r>
    </w:p>
    <w:p w14:paraId="50A38013" w14:textId="668EC6BD" w:rsidR="002C2C86" w:rsidRDefault="00FF7350" w:rsidP="007C07C5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="007A07C6">
        <w:rPr>
          <w:sz w:val="28"/>
          <w:szCs w:val="28"/>
        </w:rPr>
        <w:t xml:space="preserve"> для анализа текста основан на тональных словарях(</w:t>
      </w:r>
      <w:r w:rsidR="007A07C6" w:rsidRPr="007A07C6">
        <w:rPr>
          <w:sz w:val="28"/>
          <w:szCs w:val="28"/>
          <w:lang w:val="en-US"/>
        </w:rPr>
        <w:t>affective</w:t>
      </w:r>
      <w:r w:rsidR="007A07C6" w:rsidRPr="007A07C6">
        <w:rPr>
          <w:sz w:val="28"/>
          <w:szCs w:val="28"/>
        </w:rPr>
        <w:t xml:space="preserve"> </w:t>
      </w:r>
      <w:r w:rsidR="007A07C6" w:rsidRPr="007A07C6">
        <w:rPr>
          <w:sz w:val="28"/>
          <w:szCs w:val="28"/>
          <w:lang w:val="en-US"/>
        </w:rPr>
        <w:t>lexicons</w:t>
      </w:r>
      <w:r w:rsidR="007A07C6" w:rsidRPr="007A07C6">
        <w:rPr>
          <w:sz w:val="28"/>
          <w:szCs w:val="28"/>
        </w:rPr>
        <w:t>)</w:t>
      </w:r>
      <w:r w:rsidR="007A07C6">
        <w:rPr>
          <w:sz w:val="28"/>
          <w:szCs w:val="28"/>
        </w:rPr>
        <w:t xml:space="preserve">. В простом виде словарь представляет список слов со значением тональности для каждого слова. </w:t>
      </w:r>
      <w:r w:rsidR="009727DA">
        <w:rPr>
          <w:sz w:val="28"/>
          <w:szCs w:val="28"/>
        </w:rPr>
        <w:t>Тональные словари состоят из таких элементов, как слова, словосочетания, каждые из которых имеют свою эмоциональную окраску. Тональность текста определяется по совокупности найденной эмоциональной лексики и оценива</w:t>
      </w:r>
      <w:r w:rsidR="00260371">
        <w:rPr>
          <w:sz w:val="28"/>
          <w:szCs w:val="28"/>
        </w:rPr>
        <w:t>ется в зависимости от количества</w:t>
      </w:r>
      <w:r w:rsidR="009727DA">
        <w:rPr>
          <w:sz w:val="28"/>
          <w:szCs w:val="28"/>
        </w:rPr>
        <w:t xml:space="preserve"> позитивных и негативных слов.</w:t>
      </w:r>
    </w:p>
    <w:p w14:paraId="2B7545DA" w14:textId="77777777" w:rsidR="0064659B" w:rsidRPr="002C2C86" w:rsidRDefault="0064659B" w:rsidP="0064659B">
      <w:pPr>
        <w:spacing w:after="120"/>
        <w:ind w:left="708"/>
        <w:jc w:val="both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Машинное обучение с учителем</w:t>
      </w:r>
      <w:r w:rsidRPr="00E94D5E">
        <w:rPr>
          <w:i/>
          <w:sz w:val="28"/>
          <w:szCs w:val="28"/>
          <w:u w:val="single"/>
        </w:rPr>
        <w:t xml:space="preserve"> (</w:t>
      </w:r>
      <w:r>
        <w:rPr>
          <w:i/>
          <w:sz w:val="28"/>
          <w:szCs w:val="28"/>
          <w:u w:val="single"/>
          <w:lang w:val="en-US"/>
        </w:rPr>
        <w:t>supervised</w:t>
      </w:r>
      <w:r w:rsidRPr="0064659B">
        <w:rPr>
          <w:i/>
          <w:sz w:val="28"/>
          <w:szCs w:val="28"/>
          <w:u w:val="single"/>
        </w:rPr>
        <w:t xml:space="preserve"> </w:t>
      </w:r>
      <w:r>
        <w:rPr>
          <w:i/>
          <w:sz w:val="28"/>
          <w:szCs w:val="28"/>
          <w:u w:val="single"/>
          <w:lang w:val="en-US"/>
        </w:rPr>
        <w:t>learning</w:t>
      </w:r>
      <w:r w:rsidRPr="00E94D5E">
        <w:rPr>
          <w:i/>
          <w:sz w:val="28"/>
          <w:szCs w:val="28"/>
          <w:u w:val="single"/>
        </w:rPr>
        <w:t>)</w:t>
      </w:r>
      <w:r>
        <w:rPr>
          <w:i/>
          <w:sz w:val="28"/>
          <w:szCs w:val="28"/>
          <w:u w:val="single"/>
        </w:rPr>
        <w:t>.</w:t>
      </w:r>
    </w:p>
    <w:p w14:paraId="4D0573B7" w14:textId="77777777" w:rsidR="0064659B" w:rsidRDefault="00716F8F" w:rsidP="0064659B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метод является наиболее </w:t>
      </w:r>
      <w:r w:rsidR="00DC16AE">
        <w:rPr>
          <w:sz w:val="28"/>
          <w:szCs w:val="28"/>
        </w:rPr>
        <w:t xml:space="preserve">распространенным. Его суть заключена </w:t>
      </w:r>
      <w:r w:rsidR="00DC16AE">
        <w:rPr>
          <w:sz w:val="28"/>
          <w:szCs w:val="28"/>
        </w:rPr>
        <w:lastRenderedPageBreak/>
        <w:t>в том, чтобы обучить машинный классификатор на коллекции заранее размеченных текстах. И затем использовать полученную модель для анализа новых документов</w:t>
      </w:r>
      <w:r w:rsidR="00D85A00">
        <w:rPr>
          <w:sz w:val="28"/>
          <w:szCs w:val="28"/>
        </w:rPr>
        <w:t xml:space="preserve"> </w:t>
      </w:r>
      <w:r w:rsidR="00DC16AE" w:rsidRPr="00EB619D">
        <w:rPr>
          <w:sz w:val="28"/>
          <w:szCs w:val="28"/>
        </w:rPr>
        <w:t>[8]</w:t>
      </w:r>
      <w:r w:rsidR="00FD7BB1">
        <w:rPr>
          <w:sz w:val="28"/>
          <w:szCs w:val="28"/>
        </w:rPr>
        <w:t>.</w:t>
      </w:r>
    </w:p>
    <w:p w14:paraId="6535242C" w14:textId="77777777" w:rsidR="009727DA" w:rsidRPr="002C2C86" w:rsidRDefault="009727DA" w:rsidP="009727DA">
      <w:pPr>
        <w:spacing w:after="120"/>
        <w:ind w:left="708"/>
        <w:jc w:val="both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Машинное обучение без учителя</w:t>
      </w:r>
      <w:r w:rsidRPr="00E94D5E">
        <w:rPr>
          <w:i/>
          <w:sz w:val="28"/>
          <w:szCs w:val="28"/>
          <w:u w:val="single"/>
        </w:rPr>
        <w:t xml:space="preserve"> (</w:t>
      </w:r>
      <w:r>
        <w:rPr>
          <w:i/>
          <w:sz w:val="28"/>
          <w:szCs w:val="28"/>
          <w:u w:val="single"/>
          <w:lang w:val="en-US"/>
        </w:rPr>
        <w:t>unsupervised</w:t>
      </w:r>
      <w:r w:rsidRPr="0064659B">
        <w:rPr>
          <w:i/>
          <w:sz w:val="28"/>
          <w:szCs w:val="28"/>
          <w:u w:val="single"/>
        </w:rPr>
        <w:t xml:space="preserve"> </w:t>
      </w:r>
      <w:r>
        <w:rPr>
          <w:i/>
          <w:sz w:val="28"/>
          <w:szCs w:val="28"/>
          <w:u w:val="single"/>
          <w:lang w:val="en-US"/>
        </w:rPr>
        <w:t>learning</w:t>
      </w:r>
      <w:r w:rsidRPr="00E94D5E">
        <w:rPr>
          <w:i/>
          <w:sz w:val="28"/>
          <w:szCs w:val="28"/>
          <w:u w:val="single"/>
        </w:rPr>
        <w:t>)</w:t>
      </w:r>
      <w:r>
        <w:rPr>
          <w:i/>
          <w:sz w:val="28"/>
          <w:szCs w:val="28"/>
          <w:u w:val="single"/>
        </w:rPr>
        <w:t>.</w:t>
      </w:r>
    </w:p>
    <w:p w14:paraId="42B98D04" w14:textId="77777777" w:rsidR="009727DA" w:rsidRDefault="00EB619D" w:rsidP="009727DA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основе данного метода лежит идея, что наибольший вес в тексте имеют термины, которые чаще всего встречаются в тексте. Выделив эти термины и определив их тональность можно сделать выводы о</w:t>
      </w:r>
      <w:r w:rsidR="00FD7BB1">
        <w:rPr>
          <w:sz w:val="28"/>
          <w:szCs w:val="28"/>
        </w:rPr>
        <w:t>бо</w:t>
      </w:r>
      <w:r>
        <w:rPr>
          <w:sz w:val="28"/>
          <w:szCs w:val="28"/>
        </w:rPr>
        <w:t xml:space="preserve"> всем тексте</w:t>
      </w:r>
      <w:r w:rsidR="00D85A00">
        <w:rPr>
          <w:sz w:val="28"/>
          <w:szCs w:val="28"/>
        </w:rPr>
        <w:t xml:space="preserve"> </w:t>
      </w:r>
      <w:r w:rsidR="00FD7BB1" w:rsidRPr="00FD7BB1">
        <w:rPr>
          <w:sz w:val="28"/>
          <w:szCs w:val="28"/>
        </w:rPr>
        <w:t>[9]</w:t>
      </w:r>
      <w:r w:rsidR="00FD7BB1">
        <w:rPr>
          <w:sz w:val="28"/>
          <w:szCs w:val="28"/>
        </w:rPr>
        <w:t>.</w:t>
      </w:r>
    </w:p>
    <w:p w14:paraId="6363B4E8" w14:textId="77777777" w:rsidR="00FD7BB1" w:rsidRPr="002C2C86" w:rsidRDefault="00FD7BB1" w:rsidP="00FD7BB1">
      <w:pPr>
        <w:spacing w:after="120"/>
        <w:ind w:left="708"/>
        <w:jc w:val="both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Гибридный метод</w:t>
      </w:r>
      <w:r w:rsidRPr="00E94D5E">
        <w:rPr>
          <w:i/>
          <w:sz w:val="28"/>
          <w:szCs w:val="28"/>
          <w:u w:val="single"/>
        </w:rPr>
        <w:t xml:space="preserve"> (</w:t>
      </w:r>
      <w:r>
        <w:rPr>
          <w:i/>
          <w:sz w:val="28"/>
          <w:szCs w:val="28"/>
          <w:u w:val="single"/>
          <w:lang w:val="en-US"/>
        </w:rPr>
        <w:t>hybrid</w:t>
      </w:r>
      <w:r w:rsidRPr="00FD7BB1">
        <w:rPr>
          <w:i/>
          <w:sz w:val="28"/>
          <w:szCs w:val="28"/>
          <w:u w:val="single"/>
        </w:rPr>
        <w:t xml:space="preserve"> </w:t>
      </w:r>
      <w:r>
        <w:rPr>
          <w:i/>
          <w:sz w:val="28"/>
          <w:szCs w:val="28"/>
          <w:u w:val="single"/>
          <w:lang w:val="en-US"/>
        </w:rPr>
        <w:t>method</w:t>
      </w:r>
      <w:r w:rsidRPr="00E94D5E">
        <w:rPr>
          <w:i/>
          <w:sz w:val="28"/>
          <w:szCs w:val="28"/>
          <w:u w:val="single"/>
        </w:rPr>
        <w:t>)</w:t>
      </w:r>
      <w:r>
        <w:rPr>
          <w:i/>
          <w:sz w:val="28"/>
          <w:szCs w:val="28"/>
          <w:u w:val="single"/>
        </w:rPr>
        <w:t>.</w:t>
      </w:r>
    </w:p>
    <w:p w14:paraId="23B34906" w14:textId="30053549" w:rsidR="00EC11B4" w:rsidRDefault="00FD7BB1" w:rsidP="00EC11B4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метод включает в себе выше перечисленные принципы и заключается в применении классификаторов на их основе</w:t>
      </w:r>
      <w:r w:rsidR="00D85A00" w:rsidRPr="00FD7BB1">
        <w:rPr>
          <w:sz w:val="28"/>
          <w:szCs w:val="28"/>
        </w:rPr>
        <w:t xml:space="preserve"> </w:t>
      </w:r>
      <w:r w:rsidRPr="00FD7BB1">
        <w:rPr>
          <w:sz w:val="28"/>
          <w:szCs w:val="28"/>
        </w:rPr>
        <w:t>[10].</w:t>
      </w:r>
    </w:p>
    <w:p w14:paraId="52D9FDA5" w14:textId="3B927B25" w:rsidR="00EC11B4" w:rsidRDefault="00D25FBB" w:rsidP="00EC11B4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алгоритмы н</w:t>
      </w:r>
      <w:r w:rsidR="00EC11B4">
        <w:rPr>
          <w:sz w:val="28"/>
          <w:szCs w:val="28"/>
        </w:rPr>
        <w:t>ечетк</w:t>
      </w:r>
      <w:r>
        <w:rPr>
          <w:sz w:val="28"/>
          <w:szCs w:val="28"/>
        </w:rPr>
        <w:t>ого</w:t>
      </w:r>
      <w:r w:rsidR="00EC11B4">
        <w:rPr>
          <w:sz w:val="28"/>
          <w:szCs w:val="28"/>
        </w:rPr>
        <w:t xml:space="preserve"> поиск</w:t>
      </w:r>
      <w:r>
        <w:rPr>
          <w:sz w:val="28"/>
          <w:szCs w:val="28"/>
        </w:rPr>
        <w:t>а</w:t>
      </w:r>
      <w:r w:rsidR="00EC11B4">
        <w:rPr>
          <w:sz w:val="28"/>
          <w:szCs w:val="28"/>
        </w:rPr>
        <w:t xml:space="preserve"> в тексте и словаре.</w:t>
      </w:r>
    </w:p>
    <w:p w14:paraId="253B6EDC" w14:textId="66510926" w:rsidR="00D25FBB" w:rsidRPr="00D25FBB" w:rsidRDefault="00D25FBB" w:rsidP="00D25FBB">
      <w:pPr>
        <w:spacing w:after="120"/>
        <w:ind w:firstLine="708"/>
        <w:jc w:val="both"/>
        <w:rPr>
          <w:sz w:val="28"/>
          <w:szCs w:val="28"/>
        </w:rPr>
      </w:pPr>
      <w:r w:rsidRPr="00D25FBB">
        <w:rPr>
          <w:sz w:val="28"/>
          <w:szCs w:val="28"/>
        </w:rPr>
        <w:t xml:space="preserve">Алгоритмы нечеткого поиска </w:t>
      </w:r>
      <w:r w:rsidRPr="00D25FBB">
        <w:rPr>
          <w:i/>
          <w:sz w:val="28"/>
          <w:szCs w:val="28"/>
        </w:rPr>
        <w:t>(</w:t>
      </w:r>
      <w:proofErr w:type="spellStart"/>
      <w:r w:rsidRPr="00D25FBB">
        <w:rPr>
          <w:i/>
          <w:sz w:val="28"/>
          <w:szCs w:val="28"/>
        </w:rPr>
        <w:t>fuzzy</w:t>
      </w:r>
      <w:proofErr w:type="spellEnd"/>
      <w:r w:rsidRPr="00D25FBB">
        <w:rPr>
          <w:i/>
          <w:sz w:val="28"/>
          <w:szCs w:val="28"/>
        </w:rPr>
        <w:t xml:space="preserve"> </w:t>
      </w:r>
      <w:proofErr w:type="spellStart"/>
      <w:r w:rsidRPr="00D25FBB">
        <w:rPr>
          <w:i/>
          <w:sz w:val="28"/>
          <w:szCs w:val="28"/>
        </w:rPr>
        <w:t>string</w:t>
      </w:r>
      <w:proofErr w:type="spellEnd"/>
      <w:r w:rsidRPr="00D25FBB">
        <w:rPr>
          <w:i/>
          <w:sz w:val="28"/>
          <w:szCs w:val="28"/>
        </w:rPr>
        <w:t xml:space="preserve"> </w:t>
      </w:r>
      <w:proofErr w:type="spellStart"/>
      <w:r w:rsidRPr="00D25FBB">
        <w:rPr>
          <w:i/>
          <w:sz w:val="28"/>
          <w:szCs w:val="28"/>
        </w:rPr>
        <w:t>search</w:t>
      </w:r>
      <w:proofErr w:type="spellEnd"/>
      <w:r w:rsidRPr="00D25FBB">
        <w:rPr>
          <w:i/>
          <w:sz w:val="28"/>
          <w:szCs w:val="28"/>
        </w:rPr>
        <w:t>)</w:t>
      </w:r>
      <w:r w:rsidRPr="00D25FBB">
        <w:rPr>
          <w:sz w:val="28"/>
          <w:szCs w:val="28"/>
        </w:rPr>
        <w:t xml:space="preserve"> являются основой систем проверки орфографии и полноценных поисковых систем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Yandex</w:t>
      </w:r>
      <w:proofErr w:type="spellEnd"/>
      <w:r>
        <w:rPr>
          <w:sz w:val="28"/>
          <w:szCs w:val="28"/>
        </w:rPr>
        <w:t>.</w:t>
      </w:r>
    </w:p>
    <w:p w14:paraId="1C15D577" w14:textId="77777777" w:rsidR="00D25FBB" w:rsidRPr="00D25FBB" w:rsidRDefault="00D25FBB" w:rsidP="00D25FBB">
      <w:pPr>
        <w:spacing w:after="120"/>
        <w:ind w:firstLine="708"/>
        <w:jc w:val="both"/>
        <w:rPr>
          <w:sz w:val="28"/>
          <w:szCs w:val="28"/>
        </w:rPr>
      </w:pPr>
      <w:r w:rsidRPr="00D25FBB">
        <w:rPr>
          <w:sz w:val="28"/>
          <w:szCs w:val="28"/>
        </w:rPr>
        <w:t>Нечеткий поиск является крайне полезной функцией любой поисковой системы. Вместе с тем, его эффективная реализация намного сложнее, чем реализация простого поиска по точному совпадению.</w:t>
      </w:r>
    </w:p>
    <w:p w14:paraId="1666D8D0" w14:textId="77777777" w:rsidR="00D25FBB" w:rsidRPr="00D25FBB" w:rsidRDefault="00D25FBB" w:rsidP="00D25FBB">
      <w:pPr>
        <w:spacing w:after="120"/>
        <w:ind w:firstLine="708"/>
        <w:jc w:val="both"/>
        <w:rPr>
          <w:sz w:val="28"/>
          <w:szCs w:val="28"/>
        </w:rPr>
      </w:pPr>
      <w:r w:rsidRPr="00D25FBB">
        <w:rPr>
          <w:sz w:val="28"/>
          <w:szCs w:val="28"/>
        </w:rPr>
        <w:t>Задачу нечеткого поиска можно сформулировать так:</w:t>
      </w:r>
    </w:p>
    <w:p w14:paraId="029865F4" w14:textId="77777777" w:rsidR="00D25FBB" w:rsidRPr="00D25FBB" w:rsidRDefault="00D25FBB" w:rsidP="00D25FBB">
      <w:pPr>
        <w:spacing w:after="120"/>
        <w:ind w:firstLine="708"/>
        <w:jc w:val="both"/>
        <w:rPr>
          <w:sz w:val="28"/>
          <w:szCs w:val="28"/>
        </w:rPr>
      </w:pPr>
      <w:r w:rsidRPr="00D25FBB">
        <w:rPr>
          <w:sz w:val="28"/>
          <w:szCs w:val="28"/>
        </w:rPr>
        <w:t>«По заданному слову найти в тексте или словаре размера n все слова, совпадающие с этим словом (или начинающиеся с этого слова) с учетом k возможных различий».</w:t>
      </w:r>
    </w:p>
    <w:p w14:paraId="32E595F9" w14:textId="77777777" w:rsidR="00D25FBB" w:rsidRPr="00D25FBB" w:rsidRDefault="00D25FBB" w:rsidP="00D25FBB">
      <w:pPr>
        <w:spacing w:after="120"/>
        <w:ind w:firstLine="708"/>
        <w:jc w:val="both"/>
        <w:rPr>
          <w:sz w:val="28"/>
          <w:szCs w:val="28"/>
        </w:rPr>
      </w:pPr>
      <w:proofErr w:type="gramStart"/>
      <w:r w:rsidRPr="00D25FBB">
        <w:rPr>
          <w:sz w:val="28"/>
          <w:szCs w:val="28"/>
        </w:rPr>
        <w:t>Например, при запросе «Машина» с учетом двух возможных ошибок, найти слова «Машинка», «Махина», «Малина», «Калина» и так далее.</w:t>
      </w:r>
      <w:proofErr w:type="gramEnd"/>
    </w:p>
    <w:p w14:paraId="07E2B53C" w14:textId="0A724698" w:rsidR="00D25FBB" w:rsidRDefault="00D25FBB" w:rsidP="00D25FBB">
      <w:pPr>
        <w:spacing w:after="120"/>
        <w:ind w:firstLine="708"/>
        <w:jc w:val="both"/>
        <w:rPr>
          <w:sz w:val="28"/>
          <w:szCs w:val="28"/>
        </w:rPr>
      </w:pPr>
      <w:r w:rsidRPr="00D25FBB">
        <w:rPr>
          <w:sz w:val="28"/>
          <w:szCs w:val="28"/>
        </w:rPr>
        <w:t>Алгоритмы нечеткого поиска характеризуются метрикой — функцией расстояния между двумя словами, позволяющей оценить степень их сходства в данном контексте. Строгое математическое определение метрики включает в себя необходимость соответствия условию неравенства треугольника (X — множество слов, p — метрика):</w:t>
      </w:r>
    </w:p>
    <w:p w14:paraId="1ABCAE4F" w14:textId="1829A448" w:rsidR="00D25FBB" w:rsidRPr="00D25FBB" w:rsidRDefault="00D25FBB" w:rsidP="00D25FBB">
      <w:pPr>
        <w:spacing w:after="120"/>
        <w:ind w:firstLine="708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/>
              <w:sz w:val="28"/>
              <w:szCs w:val="28"/>
            </w:rPr>
            <m:t>≤p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x,z</m:t>
              </m:r>
            </m:e>
          </m:d>
          <m:r>
            <w:rPr>
              <w:rFonts w:ascii="Cambria Math" w:hAnsi="Cambria Math"/>
              <w:sz w:val="28"/>
              <w:szCs w:val="28"/>
            </w:rPr>
            <m:t>+p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z,y</m:t>
              </m:r>
            </m:e>
          </m:d>
          <m:r>
            <w:rPr>
              <w:rFonts w:ascii="Cambria Math" w:hAnsi="Cambria Math"/>
              <w:sz w:val="28"/>
              <w:szCs w:val="28"/>
            </w:rPr>
            <m:t>,  x,y,z∈X.</m:t>
          </m:r>
        </m:oMath>
      </m:oMathPara>
    </w:p>
    <w:p w14:paraId="0B8FE20D" w14:textId="77777777" w:rsidR="00D25FBB" w:rsidRPr="00D25FBB" w:rsidRDefault="00D25FBB" w:rsidP="00D25FBB">
      <w:pPr>
        <w:spacing w:after="120"/>
        <w:ind w:firstLine="708"/>
        <w:jc w:val="both"/>
        <w:rPr>
          <w:sz w:val="28"/>
          <w:szCs w:val="28"/>
        </w:rPr>
      </w:pPr>
      <w:r w:rsidRPr="00D25FBB">
        <w:rPr>
          <w:sz w:val="28"/>
          <w:szCs w:val="28"/>
        </w:rPr>
        <w:t>Между тем, в большинстве случаев под метрикой подразумевается более общее понятие, не требующее выполнения такого условия, это понятие можно также назвать расстоянием.</w:t>
      </w:r>
    </w:p>
    <w:p w14:paraId="09E29EED" w14:textId="46AC5428" w:rsidR="00DF087D" w:rsidRPr="00D25FBB" w:rsidRDefault="00D25FBB" w:rsidP="00DF087D">
      <w:pPr>
        <w:spacing w:after="120"/>
        <w:ind w:firstLine="708"/>
        <w:jc w:val="both"/>
        <w:rPr>
          <w:sz w:val="28"/>
          <w:szCs w:val="28"/>
        </w:rPr>
      </w:pPr>
      <w:r w:rsidRPr="00D25FBB">
        <w:rPr>
          <w:sz w:val="28"/>
          <w:szCs w:val="28"/>
        </w:rPr>
        <w:t xml:space="preserve">В числе наиболее известных метрик — расстояния Хемминга, Левенштейна и </w:t>
      </w:r>
      <w:proofErr w:type="spellStart"/>
      <w:r w:rsidRPr="00D25FBB">
        <w:rPr>
          <w:sz w:val="28"/>
          <w:szCs w:val="28"/>
        </w:rPr>
        <w:t>Дамерау</w:t>
      </w:r>
      <w:proofErr w:type="spellEnd"/>
      <w:r w:rsidRPr="00D25FBB">
        <w:rPr>
          <w:sz w:val="28"/>
          <w:szCs w:val="28"/>
        </w:rPr>
        <w:t xml:space="preserve">-Левенштейна. </w:t>
      </w:r>
    </w:p>
    <w:p w14:paraId="19937416" w14:textId="146E8518" w:rsidR="00DF087D" w:rsidRPr="00D25FBB" w:rsidRDefault="00DF087D" w:rsidP="00DF087D">
      <w:pPr>
        <w:pStyle w:val="af"/>
        <w:numPr>
          <w:ilvl w:val="0"/>
          <w:numId w:val="35"/>
        </w:numPr>
        <w:rPr>
          <w:i/>
          <w:sz w:val="28"/>
          <w:szCs w:val="28"/>
        </w:rPr>
      </w:pPr>
      <w:r w:rsidRPr="00D25FBB">
        <w:rPr>
          <w:i/>
          <w:sz w:val="28"/>
          <w:szCs w:val="28"/>
        </w:rPr>
        <w:t xml:space="preserve">Расстояние </w:t>
      </w:r>
      <w:r>
        <w:rPr>
          <w:i/>
          <w:sz w:val="28"/>
          <w:szCs w:val="28"/>
        </w:rPr>
        <w:t>Хемминга</w:t>
      </w:r>
    </w:p>
    <w:p w14:paraId="3D52301C" w14:textId="24F84766" w:rsidR="00DF087D" w:rsidRPr="00DF087D" w:rsidRDefault="00DF087D" w:rsidP="00DF087D">
      <w:pPr>
        <w:spacing w:after="120"/>
        <w:ind w:firstLine="708"/>
        <w:jc w:val="both"/>
        <w:rPr>
          <w:sz w:val="28"/>
          <w:szCs w:val="28"/>
        </w:rPr>
      </w:pPr>
      <w:r w:rsidRPr="00DF087D">
        <w:rPr>
          <w:sz w:val="28"/>
          <w:szCs w:val="28"/>
        </w:rPr>
        <w:t>Расстояние Хэмминга</w:t>
      </w:r>
      <w:r w:rsidR="00844439" w:rsidRPr="00844439">
        <w:rPr>
          <w:sz w:val="28"/>
          <w:szCs w:val="28"/>
        </w:rPr>
        <w:t>[11]</w:t>
      </w:r>
      <w:r w:rsidRPr="00DF087D">
        <w:rPr>
          <w:sz w:val="28"/>
          <w:szCs w:val="28"/>
        </w:rPr>
        <w:t xml:space="preserve"> — число позиций, в которых соответствующие символы двух слов одинаковой длины р</w:t>
      </w:r>
      <w:r>
        <w:rPr>
          <w:sz w:val="28"/>
          <w:szCs w:val="28"/>
        </w:rPr>
        <w:t>азличны</w:t>
      </w:r>
      <w:r w:rsidRPr="00DF087D">
        <w:rPr>
          <w:sz w:val="28"/>
          <w:szCs w:val="28"/>
        </w:rPr>
        <w:t>. В более общем случае расстояние Хэмминга применяется для строк одинаковой длины любых q-</w:t>
      </w:r>
      <w:proofErr w:type="spellStart"/>
      <w:r w:rsidRPr="00DF087D">
        <w:rPr>
          <w:sz w:val="28"/>
          <w:szCs w:val="28"/>
        </w:rPr>
        <w:t>ичных</w:t>
      </w:r>
      <w:proofErr w:type="spellEnd"/>
      <w:r w:rsidRPr="00DF087D">
        <w:rPr>
          <w:sz w:val="28"/>
          <w:szCs w:val="28"/>
        </w:rPr>
        <w:t xml:space="preserve"> алфавитов и служит метрикой различия (функцией, определяющей расстояние в метрическом пространстве) объектов одинаковой размерности.</w:t>
      </w:r>
    </w:p>
    <w:p w14:paraId="15653919" w14:textId="2234E455" w:rsidR="00D25FBB" w:rsidRPr="00DD6170" w:rsidRDefault="00DF087D" w:rsidP="00DF087D">
      <w:pPr>
        <w:spacing w:after="120"/>
        <w:ind w:firstLine="708"/>
        <w:jc w:val="both"/>
        <w:rPr>
          <w:sz w:val="28"/>
          <w:szCs w:val="28"/>
        </w:rPr>
      </w:pPr>
      <w:r w:rsidRPr="00DF087D">
        <w:rPr>
          <w:sz w:val="28"/>
          <w:szCs w:val="28"/>
        </w:rPr>
        <w:lastRenderedPageBreak/>
        <w:t>Расстояние Хэмминга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Pr="00DF087D">
        <w:rPr>
          <w:sz w:val="28"/>
          <w:szCs w:val="28"/>
        </w:rPr>
        <w:t xml:space="preserve"> является частным случаем метрики </w:t>
      </w:r>
      <w:proofErr w:type="spellStart"/>
      <w:r w:rsidRPr="00DF087D">
        <w:rPr>
          <w:sz w:val="28"/>
          <w:szCs w:val="28"/>
        </w:rPr>
        <w:t>Минковского</w:t>
      </w:r>
      <w:proofErr w:type="spellEnd"/>
      <w:r w:rsidRPr="00DF087D">
        <w:rPr>
          <w:sz w:val="28"/>
          <w:szCs w:val="28"/>
        </w:rPr>
        <w:t xml:space="preserve"> (при соответ</w:t>
      </w:r>
      <w:r>
        <w:rPr>
          <w:sz w:val="28"/>
          <w:szCs w:val="28"/>
        </w:rPr>
        <w:t>ствующем определении вычитания). Вычисляется по формуле</w:t>
      </w:r>
      <w:proofErr w:type="gramStart"/>
      <w:r>
        <w:rPr>
          <w:sz w:val="28"/>
          <w:szCs w:val="28"/>
        </w:rPr>
        <w:t xml:space="preserve"> (*).</w:t>
      </w:r>
      <w:proofErr w:type="gramEnd"/>
    </w:p>
    <w:p w14:paraId="388ACE5C" w14:textId="51215BDA" w:rsidR="00DF087D" w:rsidRPr="00DD6170" w:rsidRDefault="00DF087D" w:rsidP="00DF087D">
      <w:pPr>
        <w:jc w:val="both"/>
        <w:rPr>
          <w:sz w:val="28"/>
          <w:szCs w:val="28"/>
        </w:rPr>
      </w:pPr>
      <w:r w:rsidRPr="00DD6170">
        <w:rPr>
          <w:sz w:val="28"/>
          <w:szCs w:val="28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jk</m:t>
                    </m:r>
                  </m:sub>
                </m:sSub>
              </m:e>
            </m:d>
          </m:e>
        </m:nary>
      </m:oMath>
      <w:r w:rsidRPr="00DD6170">
        <w:rPr>
          <w:sz w:val="28"/>
          <w:szCs w:val="28"/>
        </w:rPr>
        <w:t xml:space="preserve">                                              (*)</w:t>
      </w:r>
    </w:p>
    <w:p w14:paraId="70376360" w14:textId="143DCAE6" w:rsidR="00D25FBB" w:rsidRPr="00D25FBB" w:rsidRDefault="00D25FBB" w:rsidP="00D25FBB">
      <w:pPr>
        <w:pStyle w:val="af"/>
        <w:numPr>
          <w:ilvl w:val="0"/>
          <w:numId w:val="35"/>
        </w:numPr>
        <w:rPr>
          <w:i/>
          <w:sz w:val="28"/>
          <w:szCs w:val="28"/>
        </w:rPr>
      </w:pPr>
      <w:r w:rsidRPr="00D25FBB">
        <w:rPr>
          <w:i/>
          <w:sz w:val="28"/>
          <w:szCs w:val="28"/>
        </w:rPr>
        <w:t>Расстояние Левенштейна</w:t>
      </w:r>
    </w:p>
    <w:p w14:paraId="612044D2" w14:textId="63D7D4B7" w:rsidR="00D25FBB" w:rsidRPr="00D25FBB" w:rsidRDefault="00D25FBB" w:rsidP="00D25FBB">
      <w:pPr>
        <w:spacing w:after="120"/>
        <w:ind w:firstLine="708"/>
        <w:jc w:val="both"/>
        <w:rPr>
          <w:sz w:val="28"/>
          <w:szCs w:val="28"/>
        </w:rPr>
      </w:pPr>
      <w:r w:rsidRPr="00D25FBB">
        <w:rPr>
          <w:sz w:val="28"/>
          <w:szCs w:val="28"/>
        </w:rPr>
        <w:t>Наиболее часто применяемой метрикой является расстояние Левенштейна</w:t>
      </w:r>
      <w:r w:rsidR="00844439" w:rsidRPr="00844439">
        <w:rPr>
          <w:sz w:val="28"/>
          <w:szCs w:val="28"/>
        </w:rPr>
        <w:t>[12]</w:t>
      </w:r>
      <w:r w:rsidRPr="00D25FBB">
        <w:rPr>
          <w:sz w:val="28"/>
          <w:szCs w:val="28"/>
        </w:rPr>
        <w:t>, или расстояние редактирования.</w:t>
      </w:r>
    </w:p>
    <w:p w14:paraId="2DFD1FFB" w14:textId="1A23EFED" w:rsidR="00D25FBB" w:rsidRPr="00D25FBB" w:rsidRDefault="0057392D" w:rsidP="00D25FBB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D25FBB" w:rsidRPr="00D25FBB">
        <w:rPr>
          <w:sz w:val="28"/>
          <w:szCs w:val="28"/>
        </w:rPr>
        <w:t>аиболее популярного алгоритма расчета — метода Вагнера-Фишера</w:t>
      </w:r>
      <w:r w:rsidRPr="0057392D">
        <w:rPr>
          <w:sz w:val="28"/>
          <w:szCs w:val="28"/>
        </w:rPr>
        <w:t>[</w:t>
      </w:r>
      <w:r w:rsidR="00844439">
        <w:rPr>
          <w:sz w:val="28"/>
          <w:szCs w:val="28"/>
        </w:rPr>
        <w:t>1</w:t>
      </w:r>
      <w:r w:rsidR="00844439" w:rsidRPr="00844439">
        <w:rPr>
          <w:sz w:val="28"/>
          <w:szCs w:val="28"/>
        </w:rPr>
        <w:t>4</w:t>
      </w:r>
      <w:r w:rsidRPr="0057392D">
        <w:rPr>
          <w:sz w:val="28"/>
          <w:szCs w:val="28"/>
        </w:rPr>
        <w:t>]</w:t>
      </w:r>
      <w:r w:rsidR="00D25FBB" w:rsidRPr="00D25FBB">
        <w:rPr>
          <w:sz w:val="28"/>
          <w:szCs w:val="28"/>
        </w:rPr>
        <w:t>.</w:t>
      </w:r>
    </w:p>
    <w:p w14:paraId="277C4CCF" w14:textId="7FC911B2" w:rsidR="00D25FBB" w:rsidRDefault="00D25FBB" w:rsidP="00D25FBB">
      <w:pPr>
        <w:spacing w:after="120"/>
        <w:ind w:firstLine="708"/>
        <w:jc w:val="both"/>
        <w:rPr>
          <w:sz w:val="28"/>
          <w:szCs w:val="28"/>
        </w:rPr>
      </w:pPr>
      <w:r w:rsidRPr="00D25FBB">
        <w:rPr>
          <w:sz w:val="28"/>
          <w:szCs w:val="28"/>
        </w:rPr>
        <w:t xml:space="preserve">Исходный вариант этого алгоритма имеет временную сложность </w:t>
      </w:r>
      <w:r w:rsidRPr="0057392D">
        <w:rPr>
          <w:b/>
          <w:sz w:val="28"/>
          <w:szCs w:val="28"/>
          <w:lang w:val="en-US"/>
        </w:rPr>
        <w:t>O</w:t>
      </w:r>
      <w:r w:rsidRPr="0057392D">
        <w:rPr>
          <w:b/>
          <w:sz w:val="28"/>
          <w:szCs w:val="28"/>
        </w:rPr>
        <w:t>(</w:t>
      </w:r>
      <w:proofErr w:type="spellStart"/>
      <w:r w:rsidRPr="0057392D">
        <w:rPr>
          <w:b/>
          <w:sz w:val="28"/>
          <w:szCs w:val="28"/>
          <w:lang w:val="en-US"/>
        </w:rPr>
        <w:t>mn</w:t>
      </w:r>
      <w:proofErr w:type="spellEnd"/>
      <w:r w:rsidRPr="0057392D">
        <w:rPr>
          <w:b/>
          <w:sz w:val="28"/>
          <w:szCs w:val="28"/>
        </w:rPr>
        <w:t>)</w:t>
      </w:r>
      <w:r w:rsidRPr="00D25FBB">
        <w:rPr>
          <w:sz w:val="28"/>
          <w:szCs w:val="28"/>
        </w:rPr>
        <w:t xml:space="preserve"> и потребляет </w:t>
      </w:r>
      <w:r w:rsidRPr="0057392D">
        <w:rPr>
          <w:b/>
          <w:sz w:val="28"/>
          <w:szCs w:val="28"/>
          <w:lang w:val="en-US"/>
        </w:rPr>
        <w:t>O</w:t>
      </w:r>
      <w:r w:rsidRPr="0057392D">
        <w:rPr>
          <w:b/>
          <w:sz w:val="28"/>
          <w:szCs w:val="28"/>
        </w:rPr>
        <w:t>(</w:t>
      </w:r>
      <w:proofErr w:type="spellStart"/>
      <w:r w:rsidRPr="0057392D">
        <w:rPr>
          <w:b/>
          <w:sz w:val="28"/>
          <w:szCs w:val="28"/>
          <w:lang w:val="en-US"/>
        </w:rPr>
        <w:t>mn</w:t>
      </w:r>
      <w:proofErr w:type="spellEnd"/>
      <w:r w:rsidRPr="0057392D">
        <w:rPr>
          <w:b/>
          <w:sz w:val="28"/>
          <w:szCs w:val="28"/>
        </w:rPr>
        <w:t>)</w:t>
      </w:r>
      <w:r w:rsidRPr="00D25FBB">
        <w:rPr>
          <w:sz w:val="28"/>
          <w:szCs w:val="28"/>
        </w:rPr>
        <w:t xml:space="preserve"> памяти, где </w:t>
      </w:r>
      <w:r w:rsidRPr="0010642F">
        <w:rPr>
          <w:sz w:val="28"/>
          <w:szCs w:val="28"/>
          <w:lang w:val="en-US"/>
        </w:rPr>
        <w:t>m</w:t>
      </w:r>
      <w:r w:rsidRPr="0010642F">
        <w:rPr>
          <w:sz w:val="28"/>
          <w:szCs w:val="28"/>
        </w:rPr>
        <w:t xml:space="preserve"> и </w:t>
      </w:r>
      <w:r w:rsidRPr="0010642F">
        <w:rPr>
          <w:sz w:val="28"/>
          <w:szCs w:val="28"/>
          <w:lang w:val="en-US"/>
        </w:rPr>
        <w:t>n</w:t>
      </w:r>
      <w:r w:rsidRPr="0010642F">
        <w:rPr>
          <w:sz w:val="28"/>
          <w:szCs w:val="28"/>
        </w:rPr>
        <w:t xml:space="preserve"> —</w:t>
      </w:r>
      <w:r w:rsidRPr="00D25FBB">
        <w:rPr>
          <w:sz w:val="28"/>
          <w:szCs w:val="28"/>
        </w:rPr>
        <w:t xml:space="preserve"> длины сравниваемых строк. </w:t>
      </w:r>
      <w:proofErr w:type="spellStart"/>
      <w:r w:rsidRPr="00D25FBB">
        <w:rPr>
          <w:sz w:val="28"/>
          <w:szCs w:val="28"/>
          <w:lang w:val="en-US"/>
        </w:rPr>
        <w:t>Весь</w:t>
      </w:r>
      <w:proofErr w:type="spellEnd"/>
      <w:r w:rsidRPr="00D25FBB">
        <w:rPr>
          <w:sz w:val="28"/>
          <w:szCs w:val="28"/>
          <w:lang w:val="en-US"/>
        </w:rPr>
        <w:t xml:space="preserve"> </w:t>
      </w:r>
      <w:proofErr w:type="spellStart"/>
      <w:r w:rsidRPr="00D25FBB">
        <w:rPr>
          <w:sz w:val="28"/>
          <w:szCs w:val="28"/>
          <w:lang w:val="en-US"/>
        </w:rPr>
        <w:t>процесс</w:t>
      </w:r>
      <w:proofErr w:type="spellEnd"/>
      <w:r w:rsidRPr="00D25FBB">
        <w:rPr>
          <w:sz w:val="28"/>
          <w:szCs w:val="28"/>
          <w:lang w:val="en-US"/>
        </w:rPr>
        <w:t xml:space="preserve"> </w:t>
      </w:r>
      <w:proofErr w:type="spellStart"/>
      <w:r w:rsidRPr="00D25FBB">
        <w:rPr>
          <w:sz w:val="28"/>
          <w:szCs w:val="28"/>
          <w:lang w:val="en-US"/>
        </w:rPr>
        <w:t>можно</w:t>
      </w:r>
      <w:proofErr w:type="spellEnd"/>
      <w:r w:rsidRPr="00D25FBB">
        <w:rPr>
          <w:sz w:val="28"/>
          <w:szCs w:val="28"/>
          <w:lang w:val="en-US"/>
        </w:rPr>
        <w:t xml:space="preserve"> </w:t>
      </w:r>
      <w:proofErr w:type="spellStart"/>
      <w:r w:rsidRPr="00D25FBB">
        <w:rPr>
          <w:sz w:val="28"/>
          <w:szCs w:val="28"/>
          <w:lang w:val="en-US"/>
        </w:rPr>
        <w:t>представить</w:t>
      </w:r>
      <w:proofErr w:type="spellEnd"/>
      <w:r w:rsidRPr="00D25FBB">
        <w:rPr>
          <w:sz w:val="28"/>
          <w:szCs w:val="28"/>
          <w:lang w:val="en-US"/>
        </w:rPr>
        <w:t xml:space="preserve"> </w:t>
      </w:r>
      <w:proofErr w:type="spellStart"/>
      <w:r w:rsidRPr="00D25FBB">
        <w:rPr>
          <w:sz w:val="28"/>
          <w:szCs w:val="28"/>
          <w:lang w:val="en-US"/>
        </w:rPr>
        <w:t>следующей</w:t>
      </w:r>
      <w:proofErr w:type="spellEnd"/>
      <w:r w:rsidRPr="00D25FBB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D25FBB">
        <w:rPr>
          <w:sz w:val="28"/>
          <w:szCs w:val="28"/>
          <w:lang w:val="en-US"/>
        </w:rPr>
        <w:t>матрицей</w:t>
      </w:r>
      <w:proofErr w:type="spellEnd"/>
      <w:r w:rsidR="0057392D">
        <w:rPr>
          <w:sz w:val="28"/>
          <w:szCs w:val="28"/>
          <w:lang w:val="en-US"/>
        </w:rPr>
        <w:t>(</w:t>
      </w:r>
      <w:proofErr w:type="gramEnd"/>
      <w:r w:rsidR="0057392D">
        <w:rPr>
          <w:sz w:val="28"/>
          <w:szCs w:val="28"/>
        </w:rPr>
        <w:t>рисунок1.6.</w:t>
      </w:r>
      <w:r w:rsidR="0057392D">
        <w:rPr>
          <w:sz w:val="28"/>
          <w:szCs w:val="28"/>
          <w:lang w:val="en-US"/>
        </w:rPr>
        <w:t>)</w:t>
      </w:r>
      <w:r w:rsidRPr="00D25FBB">
        <w:rPr>
          <w:sz w:val="28"/>
          <w:szCs w:val="28"/>
          <w:lang w:val="en-US"/>
        </w:rPr>
        <w:t>:</w:t>
      </w:r>
    </w:p>
    <w:p w14:paraId="50082E51" w14:textId="4F9A639B" w:rsidR="0057392D" w:rsidRDefault="0057392D" w:rsidP="00775824">
      <w:pPr>
        <w:spacing w:after="120"/>
        <w:jc w:val="center"/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3E7A707E" wp14:editId="00BA55B0">
            <wp:extent cx="3048000" cy="2237844"/>
            <wp:effectExtent l="0" t="0" r="0" b="0"/>
            <wp:docPr id="5" name="Рисунок 5" descr="Матрица расстояний Левенштей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Матрица расстояний Левенштейн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3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794C" w14:textId="71319560" w:rsidR="0057392D" w:rsidRPr="002F722F" w:rsidRDefault="0057392D" w:rsidP="0057392D">
      <w:pPr>
        <w:spacing w:after="120"/>
        <w:jc w:val="center"/>
        <w:rPr>
          <w:rFonts w:cs="Times New Roman"/>
          <w:szCs w:val="28"/>
        </w:rPr>
      </w:pPr>
      <w:r>
        <w:rPr>
          <w:rFonts w:cs="Times New Roman"/>
          <w:sz w:val="28"/>
          <w:szCs w:val="28"/>
        </w:rPr>
        <w:t>Рисунок 1.6</w:t>
      </w:r>
      <w:r w:rsidRPr="002F722F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Процесс работы </w:t>
      </w:r>
      <w:r w:rsidRPr="00D25FBB">
        <w:rPr>
          <w:sz w:val="28"/>
          <w:szCs w:val="28"/>
        </w:rPr>
        <w:t>метода Вагнера-Фишера</w:t>
      </w:r>
      <w:r w:rsidRPr="002F722F">
        <w:rPr>
          <w:rFonts w:cs="Times New Roman"/>
          <w:sz w:val="28"/>
          <w:szCs w:val="28"/>
        </w:rPr>
        <w:t>.</w:t>
      </w:r>
    </w:p>
    <w:p w14:paraId="1DFA0B44" w14:textId="0D7F4A09" w:rsidR="0010642F" w:rsidRPr="0010642F" w:rsidRDefault="0057392D" w:rsidP="0057392D">
      <w:pPr>
        <w:spacing w:after="120"/>
        <w:ind w:firstLine="708"/>
        <w:jc w:val="both"/>
        <w:rPr>
          <w:sz w:val="28"/>
          <w:szCs w:val="28"/>
        </w:rPr>
      </w:pPr>
      <w:r w:rsidRPr="0057392D">
        <w:rPr>
          <w:sz w:val="28"/>
          <w:szCs w:val="28"/>
        </w:rPr>
        <w:t xml:space="preserve">Если </w:t>
      </w:r>
      <w:r>
        <w:rPr>
          <w:sz w:val="28"/>
          <w:szCs w:val="28"/>
        </w:rPr>
        <w:t>рассмотреть</w:t>
      </w:r>
      <w:r w:rsidRPr="0057392D">
        <w:rPr>
          <w:sz w:val="28"/>
          <w:szCs w:val="28"/>
        </w:rPr>
        <w:t xml:space="preserve"> процесс работы алгоритма, несложно заметить, что на каждом шаге используются только две последние строки матрицы, следовательно, потребление памяти можно уменьшить до </w:t>
      </w:r>
      <w:r w:rsidRPr="0057392D">
        <w:rPr>
          <w:b/>
          <w:sz w:val="28"/>
          <w:szCs w:val="28"/>
        </w:rPr>
        <w:t>O(</w:t>
      </w:r>
      <w:proofErr w:type="spellStart"/>
      <w:r w:rsidRPr="0057392D">
        <w:rPr>
          <w:b/>
          <w:sz w:val="28"/>
          <w:szCs w:val="28"/>
        </w:rPr>
        <w:t>min</w:t>
      </w:r>
      <w:proofErr w:type="spellEnd"/>
      <w:r w:rsidRPr="0057392D">
        <w:rPr>
          <w:b/>
          <w:sz w:val="28"/>
          <w:szCs w:val="28"/>
        </w:rPr>
        <w:t>(m, n))</w:t>
      </w:r>
      <w:r w:rsidRPr="0057392D">
        <w:rPr>
          <w:sz w:val="28"/>
          <w:szCs w:val="28"/>
        </w:rPr>
        <w:t>.</w:t>
      </w:r>
      <w:r w:rsidR="0010642F">
        <w:rPr>
          <w:sz w:val="28"/>
          <w:szCs w:val="28"/>
        </w:rPr>
        <w:t xml:space="preserve"> Расчет расстояния</w:t>
      </w:r>
      <w:r w:rsidR="0010642F" w:rsidRPr="0010642F">
        <w:rPr>
          <w:i/>
          <w:sz w:val="28"/>
          <w:szCs w:val="28"/>
        </w:rPr>
        <w:t xml:space="preserve"> </w:t>
      </w:r>
      <w:r w:rsidR="0010642F" w:rsidRPr="0010642F">
        <w:rPr>
          <w:sz w:val="28"/>
          <w:szCs w:val="28"/>
        </w:rPr>
        <w:t>Левенштейна</w:t>
      </w:r>
      <w:r w:rsidR="0010642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="0010642F" w:rsidRPr="0010642F">
        <w:rPr>
          <w:sz w:val="28"/>
          <w:szCs w:val="28"/>
        </w:rPr>
        <w:t xml:space="preserve"> </w:t>
      </w:r>
      <w:r w:rsidR="0010642F">
        <w:rPr>
          <w:sz w:val="28"/>
          <w:szCs w:val="28"/>
        </w:rPr>
        <w:t>производится по формуле</w:t>
      </w:r>
      <w:proofErr w:type="gramStart"/>
      <w:r w:rsidR="0010642F">
        <w:rPr>
          <w:sz w:val="28"/>
          <w:szCs w:val="28"/>
        </w:rPr>
        <w:t xml:space="preserve"> (*</w:t>
      </w:r>
      <w:r w:rsidR="00DF087D" w:rsidRPr="00DD6170">
        <w:rPr>
          <w:sz w:val="28"/>
          <w:szCs w:val="28"/>
        </w:rPr>
        <w:t>*</w:t>
      </w:r>
      <w:r w:rsidR="0010642F">
        <w:rPr>
          <w:sz w:val="28"/>
          <w:szCs w:val="28"/>
        </w:rPr>
        <w:t xml:space="preserve">). </w:t>
      </w:r>
      <w:proofErr w:type="gramEnd"/>
      <w:r w:rsidR="0010642F">
        <w:rPr>
          <w:sz w:val="28"/>
          <w:szCs w:val="28"/>
        </w:rPr>
        <w:t>Пример фрагмента матрицы на рисунке 1.7.</w:t>
      </w:r>
    </w:p>
    <w:p w14:paraId="18E17BDF" w14:textId="674805D2" w:rsidR="0057392D" w:rsidRDefault="00A217B3" w:rsidP="0010642F">
      <w:pPr>
        <w:spacing w:after="120"/>
        <w:ind w:firstLine="708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min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замены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8"/>
            <w:szCs w:val="28"/>
          </w:rPr>
          <m:t>,</m:t>
        </m:r>
      </m:oMath>
      <w:r w:rsidR="0010642F">
        <w:rPr>
          <w:sz w:val="28"/>
          <w:szCs w:val="28"/>
        </w:rPr>
        <w:t xml:space="preserve"> </w:t>
      </w:r>
      <w:r w:rsidR="0010642F">
        <w:rPr>
          <w:sz w:val="28"/>
          <w:szCs w:val="28"/>
        </w:rPr>
        <w:tab/>
      </w:r>
      <w:r w:rsidR="0010642F">
        <w:rPr>
          <w:sz w:val="28"/>
          <w:szCs w:val="28"/>
        </w:rPr>
        <w:tab/>
      </w:r>
      <w:r w:rsidR="0010642F">
        <w:rPr>
          <w:sz w:val="28"/>
          <w:szCs w:val="28"/>
        </w:rPr>
        <w:tab/>
      </w:r>
      <w:r w:rsidR="0010642F">
        <w:rPr>
          <w:sz w:val="28"/>
          <w:szCs w:val="28"/>
        </w:rPr>
        <w:tab/>
        <w:t>(*</w:t>
      </w:r>
      <w:r w:rsidR="00DF087D" w:rsidRPr="00DF087D">
        <w:rPr>
          <w:sz w:val="28"/>
          <w:szCs w:val="28"/>
        </w:rPr>
        <w:t>*</w:t>
      </w:r>
      <w:r w:rsidR="0010642F">
        <w:rPr>
          <w:sz w:val="28"/>
          <w:szCs w:val="28"/>
        </w:rPr>
        <w:t>)</w:t>
      </w:r>
    </w:p>
    <w:p w14:paraId="70EC0F31" w14:textId="6FF526F4" w:rsidR="0057392D" w:rsidRPr="00DD6170" w:rsidRDefault="0010642F" w:rsidP="0010642F">
      <w:pPr>
        <w:spacing w:after="120"/>
        <w:ind w:firstLine="1418"/>
        <w:rPr>
          <w:sz w:val="28"/>
          <w:szCs w:val="28"/>
        </w:rPr>
      </w:pPr>
      <w:r w:rsidRPr="0010642F">
        <w:rPr>
          <w:i/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замены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1,если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[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]≠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[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]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0,иначе</m:t>
                </m:r>
              </m:e>
            </m:eqArr>
          </m:e>
        </m:d>
      </m:oMath>
    </w:p>
    <w:p w14:paraId="022C3501" w14:textId="56AF122B" w:rsidR="0057392D" w:rsidRDefault="0057392D" w:rsidP="0010642F">
      <w:pPr>
        <w:spacing w:after="120"/>
        <w:ind w:firstLine="708"/>
        <w:jc w:val="center"/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B8B3202" wp14:editId="03973C66">
            <wp:extent cx="1800224" cy="990600"/>
            <wp:effectExtent l="0" t="0" r="0" b="0"/>
            <wp:docPr id="7" name="Рисунок 7" descr="Процесс работы алгоритма Левенштей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Процесс работы алгоритма Левенштейн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59" r="36547" b="51133"/>
                    <a:stretch/>
                  </pic:blipFill>
                  <pic:spPr bwMode="auto">
                    <a:xfrm>
                      <a:off x="0" y="0"/>
                      <a:ext cx="1799105" cy="98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40290" w14:textId="190A01F1" w:rsidR="0057392D" w:rsidRPr="002F722F" w:rsidRDefault="0057392D" w:rsidP="0057392D">
      <w:pPr>
        <w:spacing w:after="120"/>
        <w:jc w:val="center"/>
        <w:rPr>
          <w:rFonts w:cs="Times New Roman"/>
          <w:szCs w:val="28"/>
        </w:rPr>
      </w:pPr>
      <w:r>
        <w:rPr>
          <w:rFonts w:cs="Times New Roman"/>
          <w:sz w:val="28"/>
          <w:szCs w:val="28"/>
        </w:rPr>
        <w:t>Рисунок 1.7</w:t>
      </w:r>
      <w:r w:rsidRPr="002F722F">
        <w:rPr>
          <w:rFonts w:cs="Times New Roman"/>
          <w:sz w:val="28"/>
          <w:szCs w:val="28"/>
        </w:rPr>
        <w:t xml:space="preserve">. </w:t>
      </w:r>
      <w:r w:rsidR="0010642F">
        <w:rPr>
          <w:rFonts w:cs="Times New Roman"/>
          <w:sz w:val="28"/>
          <w:szCs w:val="28"/>
        </w:rPr>
        <w:t>Фрагмент</w:t>
      </w:r>
      <w:r>
        <w:rPr>
          <w:rFonts w:cs="Times New Roman"/>
          <w:sz w:val="28"/>
          <w:szCs w:val="28"/>
        </w:rPr>
        <w:t xml:space="preserve"> матрицы</w:t>
      </w:r>
      <w:r w:rsidR="0010642F">
        <w:rPr>
          <w:rFonts w:cs="Times New Roman"/>
          <w:sz w:val="28"/>
          <w:szCs w:val="28"/>
        </w:rPr>
        <w:t xml:space="preserve"> расчета расстояния Левенштейна</w:t>
      </w:r>
      <w:r w:rsidRPr="002F722F">
        <w:rPr>
          <w:rFonts w:cs="Times New Roman"/>
          <w:sz w:val="28"/>
          <w:szCs w:val="28"/>
        </w:rPr>
        <w:t>.</w:t>
      </w:r>
    </w:p>
    <w:p w14:paraId="7BD3E7D5" w14:textId="0260844D" w:rsidR="008603E3" w:rsidRDefault="0010642F" w:rsidP="00292E02">
      <w:pPr>
        <w:spacing w:after="120"/>
        <w:ind w:firstLine="709"/>
        <w:jc w:val="both"/>
        <w:rPr>
          <w:rFonts w:cs="Mangal"/>
          <w:i/>
          <w:sz w:val="28"/>
          <w:szCs w:val="28"/>
        </w:rPr>
      </w:pPr>
      <w:r>
        <w:rPr>
          <w:sz w:val="28"/>
          <w:szCs w:val="28"/>
        </w:rPr>
        <w:t>Е</w:t>
      </w:r>
      <w:r w:rsidRPr="0010642F">
        <w:rPr>
          <w:sz w:val="28"/>
          <w:szCs w:val="28"/>
        </w:rPr>
        <w:t xml:space="preserve">сли стоит задача нахождения не более </w:t>
      </w:r>
      <w:r w:rsidRPr="0010642F">
        <w:rPr>
          <w:sz w:val="28"/>
          <w:szCs w:val="28"/>
          <w:lang w:val="en-US"/>
        </w:rPr>
        <w:t>k</w:t>
      </w:r>
      <w:r w:rsidRPr="0010642F">
        <w:rPr>
          <w:sz w:val="28"/>
          <w:szCs w:val="28"/>
        </w:rPr>
        <w:t xml:space="preserve"> различий. В этом случае нужно вычислять в матрице лишь диагональную полосу шириной 2</w:t>
      </w:r>
      <w:r w:rsidRPr="0010642F">
        <w:rPr>
          <w:sz w:val="28"/>
          <w:szCs w:val="28"/>
          <w:lang w:val="en-US"/>
        </w:rPr>
        <w:t>k</w:t>
      </w:r>
      <w:r w:rsidRPr="0010642F">
        <w:rPr>
          <w:sz w:val="28"/>
          <w:szCs w:val="28"/>
        </w:rPr>
        <w:t xml:space="preserve">+1 (отсечение </w:t>
      </w:r>
      <w:proofErr w:type="spellStart"/>
      <w:r w:rsidRPr="0010642F">
        <w:rPr>
          <w:sz w:val="28"/>
          <w:szCs w:val="28"/>
        </w:rPr>
        <w:t>Укконена</w:t>
      </w:r>
      <w:proofErr w:type="spellEnd"/>
      <w:r w:rsidRPr="0010642F">
        <w:rPr>
          <w:sz w:val="28"/>
          <w:szCs w:val="28"/>
        </w:rPr>
        <w:t xml:space="preserve">), что сводит временную сложность к </w:t>
      </w:r>
      <w:r w:rsidRPr="0010642F">
        <w:rPr>
          <w:b/>
          <w:sz w:val="28"/>
          <w:szCs w:val="28"/>
          <w:lang w:val="en-US"/>
        </w:rPr>
        <w:t>O</w:t>
      </w:r>
      <w:r w:rsidRPr="0010642F">
        <w:rPr>
          <w:b/>
          <w:sz w:val="28"/>
          <w:szCs w:val="28"/>
        </w:rPr>
        <w:t>(</w:t>
      </w:r>
      <w:r w:rsidRPr="0010642F">
        <w:rPr>
          <w:b/>
          <w:sz w:val="28"/>
          <w:szCs w:val="28"/>
          <w:lang w:val="en-US"/>
        </w:rPr>
        <w:t>k</w:t>
      </w:r>
      <w:r w:rsidRPr="0010642F">
        <w:rPr>
          <w:b/>
          <w:sz w:val="28"/>
          <w:szCs w:val="28"/>
        </w:rPr>
        <w:t xml:space="preserve"> </w:t>
      </w:r>
      <w:r w:rsidRPr="0010642F">
        <w:rPr>
          <w:b/>
          <w:sz w:val="28"/>
          <w:szCs w:val="28"/>
          <w:lang w:val="en-US"/>
        </w:rPr>
        <w:t>min</w:t>
      </w:r>
      <w:r w:rsidRPr="0010642F">
        <w:rPr>
          <w:b/>
          <w:sz w:val="28"/>
          <w:szCs w:val="28"/>
        </w:rPr>
        <w:t>(</w:t>
      </w:r>
      <w:r w:rsidRPr="0010642F">
        <w:rPr>
          <w:b/>
          <w:sz w:val="28"/>
          <w:szCs w:val="28"/>
          <w:lang w:val="en-US"/>
        </w:rPr>
        <w:t>m</w:t>
      </w:r>
      <w:r w:rsidRPr="0010642F">
        <w:rPr>
          <w:b/>
          <w:sz w:val="28"/>
          <w:szCs w:val="28"/>
        </w:rPr>
        <w:t xml:space="preserve">, </w:t>
      </w:r>
      <w:r w:rsidRPr="0010642F">
        <w:rPr>
          <w:b/>
          <w:sz w:val="28"/>
          <w:szCs w:val="28"/>
          <w:lang w:val="en-US"/>
        </w:rPr>
        <w:t>n</w:t>
      </w:r>
      <w:r w:rsidRPr="0010642F">
        <w:rPr>
          <w:b/>
          <w:sz w:val="28"/>
          <w:szCs w:val="28"/>
        </w:rPr>
        <w:t>))</w:t>
      </w:r>
      <w:r w:rsidRPr="0010642F">
        <w:rPr>
          <w:sz w:val="28"/>
          <w:szCs w:val="28"/>
        </w:rPr>
        <w:t>.</w:t>
      </w:r>
      <w:r w:rsidR="008603E3">
        <w:rPr>
          <w:i/>
          <w:sz w:val="28"/>
          <w:szCs w:val="28"/>
        </w:rPr>
        <w:br w:type="page"/>
      </w:r>
    </w:p>
    <w:p w14:paraId="7DE00E5C" w14:textId="619A69A6" w:rsidR="0010642F" w:rsidRPr="0010642F" w:rsidRDefault="0010642F" w:rsidP="0010642F">
      <w:pPr>
        <w:pStyle w:val="af"/>
        <w:numPr>
          <w:ilvl w:val="0"/>
          <w:numId w:val="35"/>
        </w:numPr>
        <w:spacing w:after="120"/>
        <w:jc w:val="both"/>
        <w:rPr>
          <w:i/>
          <w:sz w:val="28"/>
          <w:szCs w:val="28"/>
        </w:rPr>
      </w:pPr>
      <w:r w:rsidRPr="0010642F">
        <w:rPr>
          <w:i/>
          <w:sz w:val="28"/>
          <w:szCs w:val="28"/>
        </w:rPr>
        <w:lastRenderedPageBreak/>
        <w:t xml:space="preserve">Расстояние </w:t>
      </w:r>
      <w:proofErr w:type="spellStart"/>
      <w:r w:rsidRPr="0010642F">
        <w:rPr>
          <w:i/>
          <w:sz w:val="28"/>
          <w:szCs w:val="28"/>
        </w:rPr>
        <w:t>Дамерау</w:t>
      </w:r>
      <w:proofErr w:type="spellEnd"/>
      <w:r w:rsidRPr="0010642F">
        <w:rPr>
          <w:i/>
          <w:sz w:val="28"/>
          <w:szCs w:val="28"/>
        </w:rPr>
        <w:t>-Левенштейна</w:t>
      </w:r>
    </w:p>
    <w:p w14:paraId="1FEE03C1" w14:textId="324AF576" w:rsidR="0010642F" w:rsidRPr="00844439" w:rsidRDefault="00844439" w:rsidP="00844439">
      <w:pPr>
        <w:pStyle w:val="af"/>
        <w:spacing w:after="120"/>
        <w:ind w:left="0" w:firstLine="709"/>
        <w:jc w:val="both"/>
        <w:rPr>
          <w:sz w:val="28"/>
          <w:szCs w:val="28"/>
        </w:rPr>
      </w:pPr>
      <w:r w:rsidRPr="00844439">
        <w:rPr>
          <w:sz w:val="28"/>
          <w:szCs w:val="28"/>
        </w:rPr>
        <w:t xml:space="preserve">Расстояние </w:t>
      </w:r>
      <w:proofErr w:type="spellStart"/>
      <w:r w:rsidRPr="00844439">
        <w:rPr>
          <w:sz w:val="28"/>
          <w:szCs w:val="28"/>
        </w:rPr>
        <w:t>Дамерау</w:t>
      </w:r>
      <w:proofErr w:type="spellEnd"/>
      <w:r w:rsidRPr="00844439">
        <w:rPr>
          <w:sz w:val="28"/>
          <w:szCs w:val="28"/>
        </w:rPr>
        <w:t>-Левенштейна[13] – э</w:t>
      </w:r>
      <w:r w:rsidR="0010642F" w:rsidRPr="00844439">
        <w:rPr>
          <w:sz w:val="28"/>
          <w:szCs w:val="28"/>
        </w:rPr>
        <w:t>т</w:t>
      </w:r>
      <w:r w:rsidRPr="00844439">
        <w:rPr>
          <w:sz w:val="28"/>
          <w:szCs w:val="28"/>
        </w:rPr>
        <w:t>о</w:t>
      </w:r>
      <w:r w:rsidR="0010642F" w:rsidRPr="00844439">
        <w:rPr>
          <w:sz w:val="28"/>
          <w:szCs w:val="28"/>
        </w:rPr>
        <w:t xml:space="preserve"> вариация вносит в определение расстояния Левенштейна еще одно правило — транспозиция (перестановка) двух соседних букв также учитывается как одна операция, наряду со вставками, удалениями и заменами.</w:t>
      </w:r>
    </w:p>
    <w:p w14:paraId="679AE321" w14:textId="66221FAF" w:rsidR="0010642F" w:rsidRPr="0010642F" w:rsidRDefault="0010642F" w:rsidP="0010642F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Расчет расстояния</w:t>
      </w:r>
      <w:r w:rsidRPr="0010642F">
        <w:rPr>
          <w:i/>
          <w:sz w:val="28"/>
          <w:szCs w:val="28"/>
        </w:rPr>
        <w:t xml:space="preserve"> </w:t>
      </w:r>
      <w:proofErr w:type="spellStart"/>
      <w:r w:rsidRPr="0010642F">
        <w:rPr>
          <w:sz w:val="28"/>
          <w:szCs w:val="28"/>
        </w:rPr>
        <w:t>Дамерау</w:t>
      </w:r>
      <w:proofErr w:type="spellEnd"/>
      <w:r w:rsidRPr="0010642F">
        <w:rPr>
          <w:sz w:val="28"/>
          <w:szCs w:val="28"/>
        </w:rPr>
        <w:t>-Левенштейна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Pr="0010642F">
        <w:rPr>
          <w:sz w:val="28"/>
          <w:szCs w:val="28"/>
        </w:rPr>
        <w:t xml:space="preserve"> </w:t>
      </w:r>
      <w:r>
        <w:rPr>
          <w:sz w:val="28"/>
          <w:szCs w:val="28"/>
        </w:rPr>
        <w:t>производится по формуле</w:t>
      </w:r>
      <w:proofErr w:type="gramStart"/>
      <w:r>
        <w:rPr>
          <w:sz w:val="28"/>
          <w:szCs w:val="28"/>
        </w:rPr>
        <w:t xml:space="preserve"> (**</w:t>
      </w:r>
      <w:r w:rsidR="00844439" w:rsidRPr="00844439">
        <w:rPr>
          <w:sz w:val="28"/>
          <w:szCs w:val="28"/>
        </w:rPr>
        <w:t>*</w:t>
      </w:r>
      <w:r>
        <w:rPr>
          <w:sz w:val="28"/>
          <w:szCs w:val="28"/>
        </w:rPr>
        <w:t>).</w:t>
      </w:r>
      <w:r w:rsidR="003C6BA9"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>Пример фрагмента матрицы на рисунке 1.8.</w:t>
      </w:r>
    </w:p>
    <w:p w14:paraId="49293586" w14:textId="0AAB5707" w:rsidR="0010642F" w:rsidRDefault="00A217B3" w:rsidP="00844439">
      <w:pPr>
        <w:spacing w:after="120"/>
        <w:ind w:firstLine="708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min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замены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транспозиции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8"/>
            <w:szCs w:val="28"/>
          </w:rPr>
          <m:t>,</m:t>
        </m:r>
      </m:oMath>
      <w:r w:rsidR="0010642F">
        <w:rPr>
          <w:sz w:val="28"/>
          <w:szCs w:val="28"/>
        </w:rPr>
        <w:t xml:space="preserve"> </w:t>
      </w:r>
      <w:r w:rsidR="00844439" w:rsidRPr="00844439">
        <w:rPr>
          <w:sz w:val="28"/>
          <w:szCs w:val="28"/>
        </w:rPr>
        <w:t xml:space="preserve">    </w:t>
      </w:r>
      <w:r w:rsidR="0010642F">
        <w:rPr>
          <w:sz w:val="28"/>
          <w:szCs w:val="28"/>
        </w:rPr>
        <w:t>(</w:t>
      </w:r>
      <w:r w:rsidR="00844439" w:rsidRPr="00844439">
        <w:rPr>
          <w:sz w:val="28"/>
          <w:szCs w:val="28"/>
        </w:rPr>
        <w:t>**</w:t>
      </w:r>
      <w:r w:rsidR="0010642F">
        <w:rPr>
          <w:sz w:val="28"/>
          <w:szCs w:val="28"/>
        </w:rPr>
        <w:t>*)</w:t>
      </w:r>
    </w:p>
    <w:p w14:paraId="4CF722B5" w14:textId="77777777" w:rsidR="0010642F" w:rsidRDefault="0010642F" w:rsidP="00844439">
      <w:pPr>
        <w:spacing w:after="120"/>
        <w:ind w:firstLine="851"/>
        <w:rPr>
          <w:sz w:val="28"/>
          <w:szCs w:val="28"/>
        </w:rPr>
      </w:pPr>
      <w:r w:rsidRPr="0010642F">
        <w:rPr>
          <w:i/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замены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1,если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[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]≠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[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]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0,иначе</m:t>
                </m:r>
              </m:e>
            </m:eqArr>
          </m:e>
        </m:d>
      </m:oMath>
    </w:p>
    <w:p w14:paraId="6CD0A1F8" w14:textId="33831CA8" w:rsidR="00DF087D" w:rsidRPr="00DF087D" w:rsidRDefault="00844439" w:rsidP="00844439">
      <w:pPr>
        <w:spacing w:after="120"/>
        <w:ind w:firstLine="851"/>
        <w:rPr>
          <w:sz w:val="28"/>
          <w:szCs w:val="28"/>
        </w:rPr>
      </w:pPr>
      <w:r w:rsidRPr="00844439">
        <w:rPr>
          <w:i/>
          <w:sz w:val="28"/>
          <w:szCs w:val="28"/>
        </w:rPr>
        <w:t xml:space="preserve">    </w:t>
      </w:r>
      <w:r w:rsidR="00DF087D">
        <w:rPr>
          <w:i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транспозиции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1,если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и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e>
                </m:d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∞,иначе</m:t>
                </m:r>
              </m:e>
            </m:eqArr>
          </m:e>
        </m:d>
      </m:oMath>
    </w:p>
    <w:p w14:paraId="39A4A079" w14:textId="24F23D45" w:rsidR="0010642F" w:rsidRDefault="0010642F" w:rsidP="00DF087D">
      <w:pPr>
        <w:spacing w:after="120"/>
        <w:jc w:val="center"/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35C5D83" wp14:editId="624BA6E5">
            <wp:extent cx="1447800" cy="1123950"/>
            <wp:effectExtent l="0" t="0" r="0" b="0"/>
            <wp:docPr id="8" name="Рисунок 8" descr="Процесс работы алгоритма Дамерау-Левенштей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Процесс работы алгоритма Дамерау-Левенштейна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3" t="4864" r="44681" b="59270"/>
                    <a:stretch/>
                  </pic:blipFill>
                  <pic:spPr bwMode="auto">
                    <a:xfrm>
                      <a:off x="0" y="0"/>
                      <a:ext cx="1449761" cy="112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DD3F" w14:textId="19BA9A90" w:rsidR="0010642F" w:rsidRPr="002F722F" w:rsidRDefault="0010642F" w:rsidP="0010642F">
      <w:pPr>
        <w:spacing w:after="120"/>
        <w:jc w:val="center"/>
        <w:rPr>
          <w:rFonts w:cs="Times New Roman"/>
          <w:szCs w:val="28"/>
        </w:rPr>
      </w:pPr>
      <w:r>
        <w:rPr>
          <w:rFonts w:cs="Times New Roman"/>
          <w:sz w:val="28"/>
          <w:szCs w:val="28"/>
        </w:rPr>
        <w:t>Рисунок 1.8</w:t>
      </w:r>
      <w:r w:rsidRPr="002F722F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Фрагмент матрицы расчета расстояния </w:t>
      </w:r>
      <w:proofErr w:type="spellStart"/>
      <w:r w:rsidRPr="0010642F">
        <w:rPr>
          <w:sz w:val="28"/>
          <w:szCs w:val="28"/>
        </w:rPr>
        <w:t>Дамерау</w:t>
      </w:r>
      <w:proofErr w:type="spellEnd"/>
      <w:r>
        <w:rPr>
          <w:rFonts w:cs="Times New Roman"/>
          <w:sz w:val="28"/>
          <w:szCs w:val="28"/>
        </w:rPr>
        <w:t>-Левенштейна</w:t>
      </w:r>
      <w:r w:rsidRPr="002F722F">
        <w:rPr>
          <w:rFonts w:cs="Times New Roman"/>
          <w:sz w:val="28"/>
          <w:szCs w:val="28"/>
        </w:rPr>
        <w:t>.</w:t>
      </w:r>
    </w:p>
    <w:p w14:paraId="328E0C9E" w14:textId="387C8808" w:rsidR="0010642F" w:rsidRDefault="00DF087D" w:rsidP="00DF087D">
      <w:pPr>
        <w:spacing w:after="120"/>
        <w:ind w:firstLine="709"/>
        <w:jc w:val="both"/>
        <w:rPr>
          <w:sz w:val="28"/>
          <w:szCs w:val="28"/>
        </w:rPr>
      </w:pPr>
      <w:r w:rsidRPr="00DF087D">
        <w:rPr>
          <w:sz w:val="28"/>
          <w:szCs w:val="28"/>
        </w:rPr>
        <w:t>Чтобы вычислять такое расстояние, достаточно немного модифицировать алгоритм нахождения обычного расстояния Левенштейна следующим образом: хранить не две, а три последних строки матрицы, а также добавить соответствующее дополнительное условие — в случае обнаружения транспозиции при расчете расстояния также учитывать и её стоимость.</w:t>
      </w:r>
    </w:p>
    <w:p w14:paraId="3387CADC" w14:textId="7B7E255F" w:rsidR="00D94E0A" w:rsidRDefault="00D94E0A" w:rsidP="00DF087D">
      <w:pPr>
        <w:spacing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основные алгоритмы нечеткого поиска.</w:t>
      </w:r>
    </w:p>
    <w:p w14:paraId="1B277D90" w14:textId="5508BECD" w:rsidR="00D94E0A" w:rsidRPr="00D94E0A" w:rsidRDefault="00D94E0A" w:rsidP="00D94E0A">
      <w:pPr>
        <w:pStyle w:val="af"/>
        <w:numPr>
          <w:ilvl w:val="0"/>
          <w:numId w:val="40"/>
        </w:numPr>
        <w:spacing w:after="120"/>
        <w:jc w:val="both"/>
        <w:rPr>
          <w:i/>
          <w:sz w:val="28"/>
          <w:szCs w:val="28"/>
        </w:rPr>
      </w:pPr>
      <w:r w:rsidRPr="00D94E0A">
        <w:rPr>
          <w:i/>
          <w:sz w:val="28"/>
          <w:szCs w:val="28"/>
        </w:rPr>
        <w:t>Алгоритм расширения выборки.</w:t>
      </w:r>
    </w:p>
    <w:p w14:paraId="5AE410BF" w14:textId="77777777" w:rsidR="00D94E0A" w:rsidRDefault="00D94E0A" w:rsidP="00D94E0A">
      <w:pPr>
        <w:spacing w:after="120"/>
        <w:ind w:firstLine="709"/>
        <w:jc w:val="both"/>
        <w:rPr>
          <w:sz w:val="28"/>
          <w:szCs w:val="28"/>
        </w:rPr>
      </w:pPr>
      <w:r w:rsidRPr="00D94E0A">
        <w:rPr>
          <w:sz w:val="28"/>
          <w:szCs w:val="28"/>
        </w:rPr>
        <w:t>Этот алгоритм часто применяется в</w:t>
      </w:r>
      <w:r>
        <w:rPr>
          <w:sz w:val="28"/>
          <w:szCs w:val="28"/>
        </w:rPr>
        <w:t xml:space="preserve"> системах проверки орфографии (</w:t>
      </w:r>
      <w:proofErr w:type="spellStart"/>
      <w:r>
        <w:rPr>
          <w:sz w:val="28"/>
          <w:szCs w:val="28"/>
        </w:rPr>
        <w:t>spell-checker</w:t>
      </w:r>
      <w:proofErr w:type="spellEnd"/>
      <w:r w:rsidRPr="00D94E0A">
        <w:rPr>
          <w:sz w:val="28"/>
          <w:szCs w:val="28"/>
        </w:rPr>
        <w:t>), там, где размер словаря невелик, либо же где скорость работы не является основным критерием.</w:t>
      </w:r>
      <w:r>
        <w:rPr>
          <w:sz w:val="28"/>
          <w:szCs w:val="28"/>
        </w:rPr>
        <w:t xml:space="preserve"> </w:t>
      </w:r>
      <w:r w:rsidRPr="00D94E0A">
        <w:rPr>
          <w:sz w:val="28"/>
          <w:szCs w:val="28"/>
        </w:rPr>
        <w:t>Он основан на сведении задачи о нечетком поиске к задаче о точном поиске.</w:t>
      </w:r>
      <w:r>
        <w:rPr>
          <w:sz w:val="28"/>
          <w:szCs w:val="28"/>
        </w:rPr>
        <w:t xml:space="preserve"> </w:t>
      </w:r>
      <w:r w:rsidRPr="00D94E0A">
        <w:rPr>
          <w:sz w:val="28"/>
          <w:szCs w:val="28"/>
        </w:rPr>
        <w:t>Из исходного запроса строится множество «ошибочных» слов, для каждого из которых затем производится точный пои</w:t>
      </w:r>
      <w:proofErr w:type="gramStart"/>
      <w:r w:rsidRPr="00D94E0A">
        <w:rPr>
          <w:sz w:val="28"/>
          <w:szCs w:val="28"/>
        </w:rPr>
        <w:t>ск в сл</w:t>
      </w:r>
      <w:proofErr w:type="gramEnd"/>
      <w:r w:rsidRPr="00D94E0A">
        <w:rPr>
          <w:sz w:val="28"/>
          <w:szCs w:val="28"/>
        </w:rPr>
        <w:t>оваре.</w:t>
      </w:r>
      <w:r>
        <w:rPr>
          <w:sz w:val="28"/>
          <w:szCs w:val="28"/>
        </w:rPr>
        <w:t xml:space="preserve"> </w:t>
      </w:r>
    </w:p>
    <w:p w14:paraId="6A51D707" w14:textId="7A634E9E" w:rsidR="00D94E0A" w:rsidRDefault="00D94E0A" w:rsidP="00D94E0A">
      <w:pPr>
        <w:spacing w:after="120"/>
        <w:ind w:firstLine="709"/>
        <w:jc w:val="both"/>
        <w:rPr>
          <w:sz w:val="28"/>
          <w:szCs w:val="28"/>
        </w:rPr>
      </w:pPr>
      <w:r w:rsidRPr="00D94E0A">
        <w:rPr>
          <w:sz w:val="28"/>
          <w:szCs w:val="28"/>
        </w:rPr>
        <w:t xml:space="preserve">Время его работы сильно зависит от числа </w:t>
      </w:r>
      <w:r w:rsidRPr="00D94E0A">
        <w:rPr>
          <w:i/>
          <w:sz w:val="28"/>
          <w:szCs w:val="28"/>
        </w:rPr>
        <w:t>k</w:t>
      </w:r>
      <w:r w:rsidRPr="00D94E0A">
        <w:rPr>
          <w:sz w:val="28"/>
          <w:szCs w:val="28"/>
        </w:rPr>
        <w:t xml:space="preserve"> ошибок и от размера алфавита </w:t>
      </w:r>
      <w:r w:rsidRPr="00D94E0A">
        <w:rPr>
          <w:i/>
          <w:sz w:val="28"/>
          <w:szCs w:val="28"/>
        </w:rPr>
        <w:t>A</w:t>
      </w:r>
      <w:r w:rsidRPr="00D94E0A">
        <w:rPr>
          <w:sz w:val="28"/>
          <w:szCs w:val="28"/>
        </w:rPr>
        <w:t>, и в случае использования бинарного поиска по словарю составляет:</w:t>
      </w:r>
    </w:p>
    <w:p w14:paraId="6C290354" w14:textId="16A4D4F0" w:rsidR="00D94E0A" w:rsidRPr="00D94E0A" w:rsidRDefault="00D94E0A" w:rsidP="00D94E0A">
      <w:pPr>
        <w:spacing w:after="120"/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∙m∙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func>
            </m:e>
          </m:d>
        </m:oMath>
      </m:oMathPara>
    </w:p>
    <w:p w14:paraId="5BCD2119" w14:textId="4E4736F6" w:rsidR="00D94E0A" w:rsidRPr="00D94E0A" w:rsidRDefault="00D94E0A" w:rsidP="00D94E0A">
      <w:pPr>
        <w:spacing w:after="120"/>
        <w:ind w:firstLine="709"/>
        <w:jc w:val="both"/>
        <w:rPr>
          <w:sz w:val="28"/>
          <w:szCs w:val="28"/>
        </w:rPr>
      </w:pPr>
      <w:r w:rsidRPr="00D94E0A">
        <w:rPr>
          <w:sz w:val="28"/>
          <w:szCs w:val="28"/>
        </w:rPr>
        <w:t xml:space="preserve">Например, при </w:t>
      </w:r>
      <w:r w:rsidRPr="00D94E0A">
        <w:rPr>
          <w:i/>
          <w:sz w:val="28"/>
          <w:szCs w:val="28"/>
        </w:rPr>
        <w:t>k = 1</w:t>
      </w:r>
      <w:r w:rsidRPr="00D94E0A">
        <w:rPr>
          <w:sz w:val="28"/>
          <w:szCs w:val="28"/>
        </w:rPr>
        <w:t xml:space="preserve"> и слова длины 7 (например, «Крокодил») в русском алфавите множество ошибочных слов будет размером около 450</w:t>
      </w:r>
      <w:r w:rsidR="008263A1" w:rsidRPr="008263A1">
        <w:rPr>
          <w:sz w:val="28"/>
          <w:szCs w:val="28"/>
        </w:rPr>
        <w:t>(</w:t>
      </w:r>
      <w:r w:rsidR="008263A1">
        <w:rPr>
          <w:sz w:val="28"/>
          <w:szCs w:val="28"/>
        </w:rPr>
        <w:t>рисунок 1.9.</w:t>
      </w:r>
      <w:r w:rsidR="008263A1" w:rsidRPr="008263A1">
        <w:rPr>
          <w:sz w:val="28"/>
          <w:szCs w:val="28"/>
        </w:rPr>
        <w:t>)</w:t>
      </w:r>
      <w:r w:rsidRPr="00D94E0A">
        <w:rPr>
          <w:sz w:val="28"/>
          <w:szCs w:val="28"/>
        </w:rPr>
        <w:t>, то есть будет необходимо сделать 450 запросов к словарю, что вполне приемлемо.</w:t>
      </w:r>
    </w:p>
    <w:p w14:paraId="78DB6E03" w14:textId="5692ECF1" w:rsidR="00D94E0A" w:rsidRDefault="00D94E0A" w:rsidP="008263A1">
      <w:pPr>
        <w:spacing w:after="120"/>
        <w:jc w:val="center"/>
        <w:rPr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DD7BB4C" wp14:editId="743A7DDC">
            <wp:extent cx="3305175" cy="4042739"/>
            <wp:effectExtent l="0" t="0" r="0" b="0"/>
            <wp:docPr id="15" name="Рисунок 15" descr="Расширение выбор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Расширение выборк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04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CB2F" w14:textId="1288B84C" w:rsidR="008263A1" w:rsidRPr="002F722F" w:rsidRDefault="008263A1" w:rsidP="008263A1">
      <w:pPr>
        <w:spacing w:after="120"/>
        <w:jc w:val="center"/>
        <w:rPr>
          <w:rFonts w:cs="Times New Roman"/>
          <w:szCs w:val="28"/>
        </w:rPr>
      </w:pPr>
      <w:r>
        <w:rPr>
          <w:rFonts w:cs="Times New Roman"/>
          <w:sz w:val="28"/>
          <w:szCs w:val="28"/>
        </w:rPr>
        <w:t>Рисунок 1.9</w:t>
      </w:r>
      <w:r w:rsidRPr="002F722F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Пример работы алгоритма расширения выборки</w:t>
      </w:r>
      <w:r w:rsidRPr="002F722F">
        <w:rPr>
          <w:rFonts w:cs="Times New Roman"/>
          <w:sz w:val="28"/>
          <w:szCs w:val="28"/>
        </w:rPr>
        <w:t>.</w:t>
      </w:r>
    </w:p>
    <w:p w14:paraId="2E45E6E7" w14:textId="77777777" w:rsidR="008263A1" w:rsidRPr="008263A1" w:rsidRDefault="008263A1" w:rsidP="008263A1">
      <w:pPr>
        <w:spacing w:after="120"/>
        <w:rPr>
          <w:i/>
          <w:sz w:val="28"/>
          <w:szCs w:val="28"/>
        </w:rPr>
      </w:pPr>
      <w:r w:rsidRPr="008263A1">
        <w:rPr>
          <w:i/>
          <w:sz w:val="28"/>
          <w:szCs w:val="28"/>
        </w:rPr>
        <w:t>Особенности:</w:t>
      </w:r>
    </w:p>
    <w:p w14:paraId="4AB7F5CC" w14:textId="77777777" w:rsidR="008263A1" w:rsidRPr="008263A1" w:rsidRDefault="008263A1" w:rsidP="008263A1">
      <w:pPr>
        <w:spacing w:after="120"/>
        <w:ind w:firstLine="709"/>
        <w:rPr>
          <w:sz w:val="28"/>
          <w:szCs w:val="28"/>
        </w:rPr>
      </w:pPr>
      <w:r w:rsidRPr="008263A1">
        <w:rPr>
          <w:sz w:val="28"/>
          <w:szCs w:val="28"/>
        </w:rPr>
        <w:t>Алгоритм может быть легко модифицирован для генерации «ошибочных» вариантов по произвольным правилам, и, к тому же, не требует никакой предварительной обработки словаря, и, соответственно, дополнительной памяти.</w:t>
      </w:r>
    </w:p>
    <w:p w14:paraId="31B9317C" w14:textId="77777777" w:rsidR="008263A1" w:rsidRPr="008263A1" w:rsidRDefault="008263A1" w:rsidP="008263A1">
      <w:pPr>
        <w:spacing w:after="120"/>
        <w:rPr>
          <w:i/>
          <w:sz w:val="28"/>
          <w:szCs w:val="28"/>
        </w:rPr>
      </w:pPr>
      <w:r w:rsidRPr="008263A1">
        <w:rPr>
          <w:i/>
          <w:sz w:val="28"/>
          <w:szCs w:val="28"/>
        </w:rPr>
        <w:t>Возможные улучшения:</w:t>
      </w:r>
    </w:p>
    <w:p w14:paraId="1D144E64" w14:textId="28AC2D34" w:rsidR="008263A1" w:rsidRDefault="008263A1" w:rsidP="008263A1">
      <w:pPr>
        <w:spacing w:after="120"/>
        <w:ind w:firstLine="709"/>
        <w:rPr>
          <w:sz w:val="28"/>
          <w:szCs w:val="28"/>
        </w:rPr>
      </w:pPr>
      <w:r w:rsidRPr="008263A1">
        <w:rPr>
          <w:sz w:val="28"/>
          <w:szCs w:val="28"/>
        </w:rPr>
        <w:t>Можно генерировать не всё множество «ошибочных» слов, а только те из них, которые наиболее вероятно могут встретиться в реальной ситуации, например, слова с учетом распространенных орфографических ошибок или ошибок набора.</w:t>
      </w:r>
    </w:p>
    <w:p w14:paraId="43C78392" w14:textId="4470B7A2" w:rsidR="008263A1" w:rsidRPr="00D94E0A" w:rsidRDefault="008263A1" w:rsidP="008263A1">
      <w:pPr>
        <w:pStyle w:val="af"/>
        <w:numPr>
          <w:ilvl w:val="0"/>
          <w:numId w:val="40"/>
        </w:numPr>
        <w:spacing w:after="1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Метод </w:t>
      </w:r>
      <w:r>
        <w:rPr>
          <w:i/>
          <w:sz w:val="28"/>
          <w:szCs w:val="28"/>
          <w:lang w:val="en-US"/>
        </w:rPr>
        <w:t>N-</w:t>
      </w:r>
      <w:r>
        <w:rPr>
          <w:i/>
          <w:sz w:val="28"/>
          <w:szCs w:val="28"/>
        </w:rPr>
        <w:t>грамм</w:t>
      </w:r>
      <w:r w:rsidRPr="00D94E0A">
        <w:rPr>
          <w:i/>
          <w:sz w:val="28"/>
          <w:szCs w:val="28"/>
        </w:rPr>
        <w:t>.</w:t>
      </w:r>
    </w:p>
    <w:p w14:paraId="43B888B0" w14:textId="4F8C589A" w:rsidR="008263A1" w:rsidRPr="008263A1" w:rsidRDefault="008263A1" w:rsidP="008263A1">
      <w:pPr>
        <w:spacing w:after="120"/>
        <w:ind w:firstLine="709"/>
        <w:rPr>
          <w:sz w:val="28"/>
          <w:szCs w:val="28"/>
        </w:rPr>
      </w:pPr>
      <w:r w:rsidRPr="008263A1">
        <w:rPr>
          <w:sz w:val="28"/>
          <w:szCs w:val="28"/>
        </w:rPr>
        <w:t>Этот метод является наиболее широко используемым, так как его реализация крайне проста, и он обеспечивает достаточно хорошую производительность[15]. Алг</w:t>
      </w:r>
      <w:r>
        <w:rPr>
          <w:sz w:val="28"/>
          <w:szCs w:val="28"/>
        </w:rPr>
        <w:t>оритм основывается на принципе:</w:t>
      </w:r>
      <w:r w:rsidRPr="008263A1">
        <w:rPr>
          <w:sz w:val="28"/>
          <w:szCs w:val="28"/>
        </w:rPr>
        <w:t xml:space="preserve"> </w:t>
      </w:r>
      <w:r w:rsidRPr="008263A1">
        <w:rPr>
          <w:i/>
          <w:sz w:val="28"/>
          <w:szCs w:val="28"/>
        </w:rPr>
        <w:t>«Если слово</w:t>
      </w:r>
      <w:proofErr w:type="gramStart"/>
      <w:r w:rsidRPr="008263A1">
        <w:rPr>
          <w:i/>
          <w:sz w:val="28"/>
          <w:szCs w:val="28"/>
        </w:rPr>
        <w:t xml:space="preserve"> А</w:t>
      </w:r>
      <w:proofErr w:type="gramEnd"/>
      <w:r w:rsidRPr="008263A1">
        <w:rPr>
          <w:i/>
          <w:sz w:val="28"/>
          <w:szCs w:val="28"/>
        </w:rPr>
        <w:t xml:space="preserve"> совпадает со словом Б с учетом нескольких ошибок, то с большой долей вероятности у них будет хотя бы одна общая подстрока длины N».</w:t>
      </w:r>
    </w:p>
    <w:p w14:paraId="1960AB72" w14:textId="77777777" w:rsidR="008263A1" w:rsidRPr="008263A1" w:rsidRDefault="008263A1" w:rsidP="008263A1">
      <w:pPr>
        <w:spacing w:after="120"/>
        <w:ind w:firstLine="709"/>
        <w:rPr>
          <w:sz w:val="28"/>
          <w:szCs w:val="28"/>
        </w:rPr>
      </w:pPr>
      <w:r w:rsidRPr="008263A1">
        <w:rPr>
          <w:sz w:val="28"/>
          <w:szCs w:val="28"/>
        </w:rPr>
        <w:t>Эти подстроки длины N и называются N-граммами.</w:t>
      </w:r>
    </w:p>
    <w:p w14:paraId="29FF575E" w14:textId="089A8E6B" w:rsidR="008263A1" w:rsidRPr="00C87ED9" w:rsidRDefault="008263A1" w:rsidP="008263A1">
      <w:pPr>
        <w:spacing w:after="120"/>
        <w:ind w:firstLine="709"/>
        <w:rPr>
          <w:sz w:val="28"/>
          <w:szCs w:val="28"/>
        </w:rPr>
      </w:pPr>
      <w:proofErr w:type="gramStart"/>
      <w:r w:rsidRPr="008263A1">
        <w:rPr>
          <w:sz w:val="28"/>
          <w:szCs w:val="28"/>
        </w:rPr>
        <w:t>Во время индексации слово разбивается на такие N-граммы, а затем слово попадает в списки для каждой из этих N-грамм.</w:t>
      </w:r>
      <w:proofErr w:type="gramEnd"/>
      <w:r w:rsidRPr="008263A1">
        <w:rPr>
          <w:sz w:val="28"/>
          <w:szCs w:val="28"/>
        </w:rPr>
        <w:t xml:space="preserve"> Во время поиска запрос также разбивается на N-граммы, и для каждой из них производится последовательный перебор списка слов, содержащих такую подстроку.</w:t>
      </w:r>
      <w:r w:rsidR="00C87ED9">
        <w:rPr>
          <w:sz w:val="28"/>
          <w:szCs w:val="28"/>
        </w:rPr>
        <w:t xml:space="preserve"> Пример работы алгоритма </w:t>
      </w:r>
      <w:r w:rsidR="00C87ED9">
        <w:rPr>
          <w:sz w:val="28"/>
          <w:szCs w:val="28"/>
        </w:rPr>
        <w:lastRenderedPageBreak/>
        <w:t>показан на рисунке 1.</w:t>
      </w:r>
      <w:r w:rsidR="005C26B8">
        <w:rPr>
          <w:sz w:val="28"/>
          <w:szCs w:val="28"/>
        </w:rPr>
        <w:t>10</w:t>
      </w:r>
      <w:r w:rsidR="00C87ED9">
        <w:rPr>
          <w:sz w:val="28"/>
          <w:szCs w:val="28"/>
        </w:rPr>
        <w:t>.</w:t>
      </w:r>
    </w:p>
    <w:p w14:paraId="0A4F3680" w14:textId="5BFF0960" w:rsidR="008263A1" w:rsidRDefault="008263A1" w:rsidP="008263A1">
      <w:pPr>
        <w:spacing w:after="120"/>
        <w:jc w:val="center"/>
        <w:rPr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75D1E2CA" wp14:editId="162700C0">
            <wp:extent cx="4895850" cy="2691005"/>
            <wp:effectExtent l="0" t="0" r="0" b="0"/>
            <wp:docPr id="17" name="Рисунок 17" descr="Метод N-грам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Метод N-грамм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396" cy="269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E966" w14:textId="1B1E2634" w:rsidR="008263A1" w:rsidRPr="002F722F" w:rsidRDefault="008263A1" w:rsidP="008263A1">
      <w:pPr>
        <w:spacing w:after="120"/>
        <w:jc w:val="center"/>
        <w:rPr>
          <w:rFonts w:cs="Times New Roman"/>
          <w:szCs w:val="28"/>
        </w:rPr>
      </w:pPr>
      <w:r>
        <w:rPr>
          <w:rFonts w:cs="Times New Roman"/>
          <w:sz w:val="28"/>
          <w:szCs w:val="28"/>
        </w:rPr>
        <w:t>Рисунок 1.</w:t>
      </w:r>
      <w:r w:rsidR="005C26B8">
        <w:rPr>
          <w:rFonts w:cs="Times New Roman"/>
          <w:sz w:val="28"/>
          <w:szCs w:val="28"/>
        </w:rPr>
        <w:t>10</w:t>
      </w:r>
      <w:r w:rsidRPr="002F722F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Пример работы метода </w:t>
      </w:r>
      <w:r>
        <w:rPr>
          <w:rFonts w:cs="Times New Roman"/>
          <w:sz w:val="28"/>
          <w:szCs w:val="28"/>
          <w:lang w:val="en-US"/>
        </w:rPr>
        <w:t>N</w:t>
      </w:r>
      <w:r w:rsidRPr="008263A1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>грамм</w:t>
      </w:r>
      <w:r w:rsidRPr="002F722F">
        <w:rPr>
          <w:rFonts w:cs="Times New Roman"/>
          <w:sz w:val="28"/>
          <w:szCs w:val="28"/>
        </w:rPr>
        <w:t>.</w:t>
      </w:r>
    </w:p>
    <w:p w14:paraId="7154745A" w14:textId="77775E55" w:rsidR="008263A1" w:rsidRDefault="008263A1" w:rsidP="008263A1">
      <w:pPr>
        <w:spacing w:after="120"/>
        <w:ind w:firstLine="851"/>
        <w:rPr>
          <w:sz w:val="28"/>
          <w:szCs w:val="28"/>
        </w:rPr>
      </w:pPr>
      <w:r w:rsidRPr="008263A1">
        <w:rPr>
          <w:sz w:val="28"/>
          <w:szCs w:val="28"/>
        </w:rPr>
        <w:t>Наиболее часто используемыми на практике являются триграммы — подстроки длины 3. Выбор большего значения N ведет к ограничению на минимальную длину слова, при которой уже возможно обнаружение ошибок.</w:t>
      </w:r>
    </w:p>
    <w:p w14:paraId="132DB8C4" w14:textId="77775E55" w:rsidR="008263A1" w:rsidRPr="008263A1" w:rsidRDefault="008263A1" w:rsidP="008263A1">
      <w:pPr>
        <w:spacing w:after="120"/>
        <w:rPr>
          <w:i/>
          <w:sz w:val="28"/>
          <w:szCs w:val="28"/>
        </w:rPr>
      </w:pPr>
      <w:r w:rsidRPr="008263A1">
        <w:rPr>
          <w:i/>
          <w:sz w:val="28"/>
          <w:szCs w:val="28"/>
        </w:rPr>
        <w:t>Особенности:</w:t>
      </w:r>
    </w:p>
    <w:p w14:paraId="5C16050D" w14:textId="77777777" w:rsidR="008263A1" w:rsidRPr="008263A1" w:rsidRDefault="008263A1" w:rsidP="008263A1">
      <w:pPr>
        <w:spacing w:after="120"/>
        <w:ind w:firstLine="851"/>
        <w:rPr>
          <w:sz w:val="28"/>
          <w:szCs w:val="28"/>
        </w:rPr>
      </w:pPr>
      <w:r w:rsidRPr="008263A1">
        <w:rPr>
          <w:sz w:val="28"/>
          <w:szCs w:val="28"/>
        </w:rPr>
        <w:t xml:space="preserve">Алгоритм N-грамм находит не все возможные слова с ошибками. Если взять, например, слово ВОТКА, и разложить его на триграммы: ВОТКА → ВОТ ОТК ТКА — то можно заметить, что они все содержат ошибку </w:t>
      </w:r>
      <w:proofErr w:type="gramStart"/>
      <w:r w:rsidRPr="008263A1">
        <w:rPr>
          <w:sz w:val="28"/>
          <w:szCs w:val="28"/>
        </w:rPr>
        <w:t>Т.</w:t>
      </w:r>
      <w:proofErr w:type="gramEnd"/>
      <w:r w:rsidRPr="008263A1">
        <w:rPr>
          <w:sz w:val="28"/>
          <w:szCs w:val="28"/>
        </w:rPr>
        <w:t xml:space="preserve"> Таким образом, слово «ВОДКА» найдено не будет, так как оно не содержит ни одной из этих триграмм, и не попадет в соответствующие им списки. Таким образом, чем меньше длина слова и чем больше в нем ошибок, тем выше шанс того, что оно не попадет в соответствующие N-граммам запроса списки, и не будет присутствовать в результате.</w:t>
      </w:r>
    </w:p>
    <w:p w14:paraId="398D0AA4" w14:textId="77777777" w:rsidR="008263A1" w:rsidRPr="008263A1" w:rsidRDefault="008263A1" w:rsidP="008263A1">
      <w:pPr>
        <w:spacing w:after="120"/>
        <w:rPr>
          <w:i/>
          <w:sz w:val="28"/>
          <w:szCs w:val="28"/>
        </w:rPr>
      </w:pPr>
      <w:r w:rsidRPr="008263A1">
        <w:rPr>
          <w:i/>
          <w:sz w:val="28"/>
          <w:szCs w:val="28"/>
        </w:rPr>
        <w:t>Возможные улучшения:</w:t>
      </w:r>
    </w:p>
    <w:p w14:paraId="0B98B7F4" w14:textId="3E344994" w:rsidR="008263A1" w:rsidRDefault="008263A1" w:rsidP="008263A1">
      <w:pPr>
        <w:spacing w:after="120"/>
        <w:ind w:firstLine="851"/>
        <w:rPr>
          <w:sz w:val="28"/>
          <w:szCs w:val="28"/>
        </w:rPr>
      </w:pPr>
      <w:r w:rsidRPr="008263A1">
        <w:rPr>
          <w:sz w:val="28"/>
          <w:szCs w:val="28"/>
        </w:rPr>
        <w:t>Можно разбивать хеш-таблицы N-грамм по длине слов</w:t>
      </w:r>
      <w:r w:rsidR="00C87ED9">
        <w:rPr>
          <w:sz w:val="28"/>
          <w:szCs w:val="28"/>
        </w:rPr>
        <w:t xml:space="preserve"> и по позиции N-граммы в слове</w:t>
      </w:r>
      <w:r w:rsidRPr="008263A1">
        <w:rPr>
          <w:sz w:val="28"/>
          <w:szCs w:val="28"/>
        </w:rPr>
        <w:t xml:space="preserve">. Как длина искомого слова и запроса не могут отличаться более чем на </w:t>
      </w:r>
      <w:r w:rsidRPr="00C87ED9">
        <w:rPr>
          <w:i/>
          <w:sz w:val="28"/>
          <w:szCs w:val="28"/>
        </w:rPr>
        <w:t>k</w:t>
      </w:r>
      <w:r w:rsidRPr="008263A1">
        <w:rPr>
          <w:sz w:val="28"/>
          <w:szCs w:val="28"/>
        </w:rPr>
        <w:t xml:space="preserve">, так и позиции N-граммы в слове могут различаться не более чем на </w:t>
      </w:r>
      <w:r w:rsidRPr="00C87ED9">
        <w:rPr>
          <w:i/>
          <w:sz w:val="28"/>
          <w:szCs w:val="28"/>
        </w:rPr>
        <w:t>k</w:t>
      </w:r>
      <w:r w:rsidRPr="008263A1">
        <w:rPr>
          <w:sz w:val="28"/>
          <w:szCs w:val="28"/>
        </w:rPr>
        <w:t xml:space="preserve">. Таким образом, необходимо будет проверить лишь таблицу, соответствующую позиции этой N-граммы в слове, а также </w:t>
      </w:r>
      <w:r w:rsidRPr="00C87ED9">
        <w:rPr>
          <w:i/>
          <w:sz w:val="28"/>
          <w:szCs w:val="28"/>
        </w:rPr>
        <w:t xml:space="preserve">k </w:t>
      </w:r>
      <w:r w:rsidRPr="008263A1">
        <w:rPr>
          <w:sz w:val="28"/>
          <w:szCs w:val="28"/>
        </w:rPr>
        <w:t xml:space="preserve">таблиц слева и </w:t>
      </w:r>
      <w:r w:rsidRPr="00C87ED9">
        <w:rPr>
          <w:i/>
          <w:sz w:val="28"/>
          <w:szCs w:val="28"/>
        </w:rPr>
        <w:t>k</w:t>
      </w:r>
      <w:r w:rsidRPr="008263A1">
        <w:rPr>
          <w:sz w:val="28"/>
          <w:szCs w:val="28"/>
        </w:rPr>
        <w:t xml:space="preserve"> таблиц справа, т.е. всего </w:t>
      </w:r>
      <w:r w:rsidRPr="00C87ED9">
        <w:rPr>
          <w:i/>
          <w:sz w:val="28"/>
          <w:szCs w:val="28"/>
        </w:rPr>
        <w:t>2k+1</w:t>
      </w:r>
      <w:r w:rsidRPr="008263A1">
        <w:rPr>
          <w:sz w:val="28"/>
          <w:szCs w:val="28"/>
        </w:rPr>
        <w:t xml:space="preserve"> соседних таблиц.</w:t>
      </w:r>
    </w:p>
    <w:p w14:paraId="01E0C431" w14:textId="77777777" w:rsidR="00C07E2B" w:rsidRPr="00DC21A3" w:rsidRDefault="00C07E2B" w:rsidP="003557D3">
      <w:pPr>
        <w:pStyle w:val="3"/>
        <w:numPr>
          <w:ilvl w:val="2"/>
          <w:numId w:val="2"/>
        </w:numPr>
        <w:jc w:val="both"/>
        <w:rPr>
          <w:sz w:val="28"/>
          <w:szCs w:val="28"/>
        </w:rPr>
      </w:pPr>
      <w:bookmarkStart w:id="7" w:name="_Toc357535152"/>
      <w:r w:rsidRPr="00DC21A3">
        <w:rPr>
          <w:rFonts w:ascii="Times New Roman" w:hAnsi="Times New Roman" w:cs="Times New Roman"/>
          <w:sz w:val="28"/>
          <w:szCs w:val="28"/>
        </w:rPr>
        <w:t>Сравнительный анализ подходов</w:t>
      </w:r>
      <w:bookmarkEnd w:id="7"/>
    </w:p>
    <w:p w14:paraId="26D33863" w14:textId="3F67027A" w:rsidR="00C07E2B" w:rsidRDefault="00CB5D2F" w:rsidP="00C07E2B">
      <w:pPr>
        <w:spacing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преимущества и недостатки приведенных выше </w:t>
      </w:r>
      <w:r w:rsidR="00FF7350">
        <w:rPr>
          <w:sz w:val="28"/>
          <w:szCs w:val="28"/>
        </w:rPr>
        <w:t>методов</w:t>
      </w:r>
      <w:r>
        <w:rPr>
          <w:sz w:val="28"/>
          <w:szCs w:val="28"/>
        </w:rPr>
        <w:t xml:space="preserve"> к определению тональности текста. </w:t>
      </w:r>
    </w:p>
    <w:p w14:paraId="1026FB5D" w14:textId="71FAAABC" w:rsidR="00C07E2B" w:rsidRDefault="00CB5D2F" w:rsidP="00C07E2B">
      <w:pPr>
        <w:spacing w:after="120"/>
        <w:ind w:firstLine="709"/>
        <w:jc w:val="both"/>
        <w:rPr>
          <w:sz w:val="28"/>
          <w:szCs w:val="28"/>
        </w:rPr>
      </w:pPr>
      <w:r w:rsidRPr="00CB5D2F">
        <w:rPr>
          <w:sz w:val="28"/>
          <w:szCs w:val="28"/>
        </w:rPr>
        <w:t>Многие коммерческие си</w:t>
      </w:r>
      <w:r>
        <w:rPr>
          <w:sz w:val="28"/>
          <w:szCs w:val="28"/>
        </w:rPr>
        <w:t xml:space="preserve">стемы используют </w:t>
      </w:r>
      <w:r w:rsidR="00FF7350">
        <w:rPr>
          <w:sz w:val="28"/>
          <w:szCs w:val="28"/>
        </w:rPr>
        <w:t>метод</w:t>
      </w:r>
      <w:r>
        <w:rPr>
          <w:sz w:val="28"/>
          <w:szCs w:val="28"/>
        </w:rPr>
        <w:t xml:space="preserve"> на основе правил. Однако,</w:t>
      </w:r>
      <w:r w:rsidRPr="00CB5D2F">
        <w:rPr>
          <w:sz w:val="28"/>
          <w:szCs w:val="28"/>
        </w:rPr>
        <w:t xml:space="preserve"> он требует больших затрат, т.к. для хорошей работы системы необходимо составить большое кол</w:t>
      </w:r>
      <w:r>
        <w:rPr>
          <w:sz w:val="28"/>
          <w:szCs w:val="28"/>
        </w:rPr>
        <w:t>и</w:t>
      </w:r>
      <w:r w:rsidRPr="00CB5D2F">
        <w:rPr>
          <w:sz w:val="28"/>
          <w:szCs w:val="28"/>
        </w:rPr>
        <w:t>чество</w:t>
      </w:r>
      <w:r>
        <w:rPr>
          <w:sz w:val="28"/>
          <w:szCs w:val="28"/>
        </w:rPr>
        <w:t xml:space="preserve"> правил, которые чаще всего относятся к определенной предметной области и, </w:t>
      </w:r>
      <w:r w:rsidRPr="00CB5D2F">
        <w:rPr>
          <w:sz w:val="28"/>
          <w:szCs w:val="28"/>
        </w:rPr>
        <w:t xml:space="preserve">при </w:t>
      </w:r>
      <w:r>
        <w:rPr>
          <w:sz w:val="28"/>
          <w:szCs w:val="28"/>
        </w:rPr>
        <w:t xml:space="preserve">ее </w:t>
      </w:r>
      <w:r w:rsidRPr="00CB5D2F">
        <w:rPr>
          <w:sz w:val="28"/>
          <w:szCs w:val="28"/>
        </w:rPr>
        <w:t>смене</w:t>
      </w:r>
      <w:r>
        <w:rPr>
          <w:sz w:val="28"/>
          <w:szCs w:val="28"/>
        </w:rPr>
        <w:t>,</w:t>
      </w:r>
      <w:r w:rsidRPr="00CB5D2F">
        <w:rPr>
          <w:sz w:val="28"/>
          <w:szCs w:val="28"/>
        </w:rPr>
        <w:t xml:space="preserve"> требуется </w:t>
      </w:r>
      <w:r w:rsidRPr="00CB5D2F">
        <w:rPr>
          <w:sz w:val="28"/>
          <w:szCs w:val="28"/>
        </w:rPr>
        <w:lastRenderedPageBreak/>
        <w:t xml:space="preserve">заново составлять правила. Тем не менее, этот </w:t>
      </w:r>
      <w:r w:rsidR="00FF7350">
        <w:rPr>
          <w:sz w:val="28"/>
          <w:szCs w:val="28"/>
        </w:rPr>
        <w:t>метод</w:t>
      </w:r>
      <w:r w:rsidRPr="00CB5D2F">
        <w:rPr>
          <w:sz w:val="28"/>
          <w:szCs w:val="28"/>
        </w:rPr>
        <w:t xml:space="preserve"> является наиболее точным при наличии хорошей базы правил</w:t>
      </w:r>
      <w:r w:rsidR="0015070F">
        <w:rPr>
          <w:sz w:val="28"/>
          <w:szCs w:val="28"/>
        </w:rPr>
        <w:t>.</w:t>
      </w:r>
    </w:p>
    <w:p w14:paraId="4285E2F8" w14:textId="07450315" w:rsidR="0015070F" w:rsidRDefault="0015070F" w:rsidP="00C07E2B">
      <w:pPr>
        <w:spacing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Другой </w:t>
      </w:r>
      <w:r w:rsidR="00FF7350">
        <w:rPr>
          <w:sz w:val="28"/>
          <w:szCs w:val="28"/>
        </w:rPr>
        <w:t>метод</w:t>
      </w:r>
      <w:r>
        <w:rPr>
          <w:sz w:val="28"/>
          <w:szCs w:val="28"/>
        </w:rPr>
        <w:t xml:space="preserve"> на основе словарей также является трудоемким и требует составления тональных словарей, получения списка тональных паттернов и разработки лингвистических анализаторов. Но он отличается от предыдущего большей гибкостью, при этом давая результаты с большой точностью.</w:t>
      </w:r>
    </w:p>
    <w:p w14:paraId="2561292D" w14:textId="0F44BFED" w:rsidR="00CB5D2F" w:rsidRDefault="00FF7350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Метод</w:t>
      </w:r>
      <w:r w:rsidR="0015070F" w:rsidRPr="0015070F">
        <w:rPr>
          <w:rFonts w:cs="Times New Roman"/>
          <w:sz w:val="28"/>
          <w:szCs w:val="28"/>
        </w:rPr>
        <w:t>, основанный на использовании машинного обучения</w:t>
      </w:r>
      <w:r w:rsidR="0015070F">
        <w:rPr>
          <w:rFonts w:cs="Times New Roman"/>
          <w:sz w:val="28"/>
          <w:szCs w:val="28"/>
        </w:rPr>
        <w:t xml:space="preserve"> с учителем</w:t>
      </w:r>
      <w:r w:rsidR="0015070F" w:rsidRPr="0015070F">
        <w:rPr>
          <w:rFonts w:cs="Times New Roman"/>
          <w:sz w:val="28"/>
          <w:szCs w:val="28"/>
        </w:rPr>
        <w:t xml:space="preserve">, предполагает наличие предварительно размеченного обучающего набора данных. Целью обучения в случае анализа тональности является получение необходимых и достаточных правил, с помощью которых можно произвести классификацию по тональности новых текстовых сообщений, сходных с теми, которые составляли обучающую выборку. Недостатком алгоритмов анализа тональности на основе машинного обучения является зависимость от качества и количества обучающих данных, к тому же </w:t>
      </w:r>
      <w:r>
        <w:rPr>
          <w:rFonts w:cs="Times New Roman"/>
          <w:sz w:val="28"/>
          <w:szCs w:val="28"/>
        </w:rPr>
        <w:t>метод</w:t>
      </w:r>
      <w:r w:rsidR="0015070F" w:rsidRPr="0015070F">
        <w:rPr>
          <w:rFonts w:cs="Times New Roman"/>
          <w:sz w:val="28"/>
          <w:szCs w:val="28"/>
        </w:rPr>
        <w:t xml:space="preserve"> не позволяет провести глубокий анализ текста, выявить объект и субъект тональности.</w:t>
      </w:r>
    </w:p>
    <w:p w14:paraId="1B75581A" w14:textId="6EB265B1" w:rsidR="0015070F" w:rsidRDefault="0015070F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Метод обучения без учителя не требует данные для обучения и является автоматическим. Однако в данном </w:t>
      </w:r>
      <w:r w:rsidR="00FF7350">
        <w:rPr>
          <w:rFonts w:cs="Times New Roman"/>
          <w:sz w:val="28"/>
          <w:szCs w:val="28"/>
        </w:rPr>
        <w:t>методе</w:t>
      </w:r>
      <w:r>
        <w:rPr>
          <w:rFonts w:cs="Times New Roman"/>
          <w:sz w:val="28"/>
          <w:szCs w:val="28"/>
        </w:rPr>
        <w:t xml:space="preserve"> есть значительный недостаток: словам, встречающимся чаще всего в исследуемом тексте, ставится в соответствие та или иная тональность. </w:t>
      </w:r>
      <w:r w:rsidR="00D651F5">
        <w:rPr>
          <w:rFonts w:cs="Times New Roman"/>
          <w:sz w:val="28"/>
          <w:szCs w:val="28"/>
        </w:rPr>
        <w:t>Данный метод хорош для автоматической кластеризации документов. Но для определения тональности текста он наименее точен.</w:t>
      </w:r>
    </w:p>
    <w:p w14:paraId="7FC18C1F" w14:textId="32B4CF21" w:rsidR="0015070F" w:rsidRPr="00DD6170" w:rsidRDefault="0015070F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Гибридный метод является весьма перспективным направлением. Однако для каждой предметной области необходимо выбирать методы, которые будут совмещаться в данном </w:t>
      </w:r>
      <w:r w:rsidR="00FF7350">
        <w:rPr>
          <w:rFonts w:cs="Times New Roman"/>
          <w:sz w:val="28"/>
          <w:szCs w:val="28"/>
        </w:rPr>
        <w:t>методе</w:t>
      </w:r>
      <w:r>
        <w:rPr>
          <w:rFonts w:cs="Times New Roman"/>
          <w:sz w:val="28"/>
          <w:szCs w:val="28"/>
        </w:rPr>
        <w:t>. И заранее не известно, какие результаты будут получены, то есть необходимо проводить множество тестов.</w:t>
      </w:r>
    </w:p>
    <w:p w14:paraId="6E5C8E5A" w14:textId="0443755A" w:rsidR="00C87ED9" w:rsidRDefault="00C87ED9" w:rsidP="00844439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Выберем алгоритм</w:t>
      </w:r>
      <w:r w:rsidRPr="00C87ED9">
        <w:rPr>
          <w:sz w:val="28"/>
          <w:szCs w:val="28"/>
        </w:rPr>
        <w:t xml:space="preserve"> </w:t>
      </w:r>
      <w:r>
        <w:rPr>
          <w:sz w:val="28"/>
          <w:szCs w:val="28"/>
        </w:rPr>
        <w:t>расширения выборки для реализации нечеткого поиска. Т.к. данный метод дает более точные результаты, чем другие методы.</w:t>
      </w:r>
    </w:p>
    <w:p w14:paraId="6FB80B5C" w14:textId="11740039" w:rsidR="00844439" w:rsidRPr="00844439" w:rsidRDefault="00844439" w:rsidP="00844439">
      <w:pPr>
        <w:spacing w:after="120"/>
        <w:ind w:firstLine="708"/>
        <w:jc w:val="both"/>
        <w:rPr>
          <w:rFonts w:cs="Times New Roman"/>
          <w:sz w:val="28"/>
          <w:szCs w:val="28"/>
        </w:rPr>
      </w:pPr>
      <w:r>
        <w:rPr>
          <w:sz w:val="28"/>
          <w:szCs w:val="28"/>
        </w:rPr>
        <w:t xml:space="preserve">При выборе метрики, используемой в алгоритме нечеткого поиска, наиболее </w:t>
      </w:r>
      <w:proofErr w:type="gramStart"/>
      <w:r w:rsidR="001B7B18">
        <w:rPr>
          <w:sz w:val="28"/>
          <w:szCs w:val="28"/>
        </w:rPr>
        <w:t>полная</w:t>
      </w:r>
      <w:proofErr w:type="gramEnd"/>
      <w:r>
        <w:rPr>
          <w:sz w:val="28"/>
          <w:szCs w:val="28"/>
        </w:rPr>
        <w:t xml:space="preserve"> </w:t>
      </w:r>
      <w:r w:rsidR="00C1334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 w:rsidRPr="0010642F">
        <w:rPr>
          <w:sz w:val="28"/>
          <w:szCs w:val="28"/>
        </w:rPr>
        <w:t>Дамерау</w:t>
      </w:r>
      <w:proofErr w:type="spellEnd"/>
      <w:r>
        <w:rPr>
          <w:rFonts w:cs="Times New Roman"/>
          <w:sz w:val="28"/>
          <w:szCs w:val="28"/>
        </w:rPr>
        <w:t>-Левенштейна. Так как б</w:t>
      </w:r>
      <w:r w:rsidRPr="0010642F">
        <w:rPr>
          <w:sz w:val="28"/>
          <w:szCs w:val="28"/>
        </w:rPr>
        <w:t>ольшинство ошибок при наборе текста —</w:t>
      </w:r>
      <w:r>
        <w:rPr>
          <w:sz w:val="28"/>
          <w:szCs w:val="28"/>
        </w:rPr>
        <w:t xml:space="preserve"> </w:t>
      </w:r>
      <w:r w:rsidRPr="0010642F">
        <w:rPr>
          <w:sz w:val="28"/>
          <w:szCs w:val="28"/>
        </w:rPr>
        <w:t>транспозиции. Поэтому именно данная метрика дает наилучшие результаты на практике.</w:t>
      </w:r>
      <w:r>
        <w:rPr>
          <w:sz w:val="28"/>
          <w:szCs w:val="28"/>
        </w:rPr>
        <w:t xml:space="preserve"> </w:t>
      </w:r>
    </w:p>
    <w:p w14:paraId="3F2987AF" w14:textId="77777777" w:rsidR="00C07E2B" w:rsidRPr="0044368F" w:rsidRDefault="00C07E2B" w:rsidP="003557D3">
      <w:pPr>
        <w:pStyle w:val="3"/>
        <w:numPr>
          <w:ilvl w:val="2"/>
          <w:numId w:val="2"/>
        </w:numPr>
        <w:jc w:val="both"/>
        <w:rPr>
          <w:sz w:val="28"/>
          <w:szCs w:val="28"/>
        </w:rPr>
      </w:pPr>
      <w:bookmarkStart w:id="8" w:name="_Toc357535153"/>
      <w:r w:rsidRPr="0044368F">
        <w:rPr>
          <w:rFonts w:ascii="Times New Roman" w:hAnsi="Times New Roman" w:cs="Times New Roman"/>
          <w:sz w:val="28"/>
          <w:szCs w:val="28"/>
        </w:rPr>
        <w:t>Выбор модели и методов решения задачи</w:t>
      </w:r>
      <w:bookmarkEnd w:id="8"/>
    </w:p>
    <w:p w14:paraId="37471952" w14:textId="4CE47AC6" w:rsidR="00110F3D" w:rsidRDefault="00110F3D" w:rsidP="0044368F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данной дипломной работе </w:t>
      </w:r>
      <w:r w:rsidR="00A2245F">
        <w:rPr>
          <w:rFonts w:cs="Times New Roman"/>
          <w:sz w:val="28"/>
          <w:szCs w:val="28"/>
        </w:rPr>
        <w:t>разработан</w:t>
      </w:r>
      <w:r>
        <w:rPr>
          <w:rFonts w:cs="Times New Roman"/>
          <w:sz w:val="28"/>
          <w:szCs w:val="28"/>
        </w:rPr>
        <w:t xml:space="preserve"> </w:t>
      </w:r>
      <w:r w:rsidR="0084069A">
        <w:rPr>
          <w:rFonts w:cs="Times New Roman"/>
          <w:sz w:val="28"/>
          <w:szCs w:val="28"/>
        </w:rPr>
        <w:t>модифицированный</w:t>
      </w:r>
      <w:r w:rsidR="00FF1EA0">
        <w:rPr>
          <w:rFonts w:cs="Times New Roman"/>
          <w:sz w:val="28"/>
          <w:szCs w:val="28"/>
        </w:rPr>
        <w:t xml:space="preserve"> </w:t>
      </w:r>
      <w:r w:rsidR="00A2245F">
        <w:rPr>
          <w:rFonts w:cs="Times New Roman"/>
          <w:sz w:val="28"/>
          <w:szCs w:val="28"/>
        </w:rPr>
        <w:t>метод</w:t>
      </w:r>
      <w:r w:rsidR="0084069A">
        <w:rPr>
          <w:rFonts w:cs="Times New Roman"/>
          <w:sz w:val="28"/>
          <w:szCs w:val="28"/>
        </w:rPr>
        <w:t xml:space="preserve"> на основе составления словарей, дополненный</w:t>
      </w:r>
      <w:r w:rsidR="00FF1EA0">
        <w:rPr>
          <w:rFonts w:cs="Times New Roman"/>
          <w:sz w:val="28"/>
          <w:szCs w:val="28"/>
        </w:rPr>
        <w:t xml:space="preserve"> </w:t>
      </w:r>
      <w:proofErr w:type="spellStart"/>
      <w:r w:rsidR="0084069A">
        <w:rPr>
          <w:rFonts w:cs="Times New Roman"/>
          <w:sz w:val="28"/>
          <w:szCs w:val="28"/>
        </w:rPr>
        <w:t>г</w:t>
      </w:r>
      <w:r w:rsidR="0084069A" w:rsidRPr="0084069A">
        <w:rPr>
          <w:rFonts w:cs="Times New Roman"/>
          <w:sz w:val="28"/>
          <w:szCs w:val="28"/>
        </w:rPr>
        <w:t>рафематически</w:t>
      </w:r>
      <w:r w:rsidR="0084069A">
        <w:rPr>
          <w:rFonts w:cs="Times New Roman"/>
          <w:sz w:val="28"/>
          <w:szCs w:val="28"/>
        </w:rPr>
        <w:t>м</w:t>
      </w:r>
      <w:proofErr w:type="spellEnd"/>
      <w:r w:rsidR="0084069A" w:rsidRPr="0084069A">
        <w:rPr>
          <w:rFonts w:cs="Times New Roman"/>
          <w:sz w:val="28"/>
          <w:szCs w:val="28"/>
        </w:rPr>
        <w:t xml:space="preserve"> </w:t>
      </w:r>
      <w:r w:rsidR="00FF1EA0">
        <w:rPr>
          <w:rFonts w:cs="Times New Roman"/>
          <w:sz w:val="28"/>
          <w:szCs w:val="28"/>
        </w:rPr>
        <w:t>анализ</w:t>
      </w:r>
      <w:r w:rsidR="0084069A">
        <w:rPr>
          <w:rFonts w:cs="Times New Roman"/>
          <w:sz w:val="28"/>
          <w:szCs w:val="28"/>
        </w:rPr>
        <w:t>ом</w:t>
      </w:r>
      <w:r w:rsidR="00FF1EA0">
        <w:rPr>
          <w:rFonts w:cs="Times New Roman"/>
          <w:sz w:val="28"/>
          <w:szCs w:val="28"/>
        </w:rPr>
        <w:t xml:space="preserve"> и </w:t>
      </w:r>
      <w:r w:rsidR="00A2245F">
        <w:rPr>
          <w:rFonts w:cs="Times New Roman"/>
          <w:sz w:val="28"/>
          <w:szCs w:val="28"/>
        </w:rPr>
        <w:t xml:space="preserve">алгоритмом </w:t>
      </w:r>
      <w:r w:rsidR="00FF1EA0">
        <w:rPr>
          <w:rFonts w:cs="Times New Roman"/>
          <w:sz w:val="28"/>
          <w:szCs w:val="28"/>
        </w:rPr>
        <w:t>нечетк</w:t>
      </w:r>
      <w:r w:rsidR="00A2245F">
        <w:rPr>
          <w:rFonts w:cs="Times New Roman"/>
          <w:sz w:val="28"/>
          <w:szCs w:val="28"/>
        </w:rPr>
        <w:t>ого</w:t>
      </w:r>
      <w:r w:rsidR="00FF1EA0">
        <w:rPr>
          <w:rFonts w:cs="Times New Roman"/>
          <w:sz w:val="28"/>
          <w:szCs w:val="28"/>
        </w:rPr>
        <w:t xml:space="preserve"> поиск</w:t>
      </w:r>
      <w:r w:rsidR="00A2245F">
        <w:rPr>
          <w:rFonts w:cs="Times New Roman"/>
          <w:sz w:val="28"/>
          <w:szCs w:val="28"/>
        </w:rPr>
        <w:t>а</w:t>
      </w:r>
      <w:r w:rsidR="0084069A">
        <w:rPr>
          <w:rFonts w:cs="Times New Roman"/>
          <w:sz w:val="28"/>
          <w:szCs w:val="28"/>
        </w:rPr>
        <w:t xml:space="preserve"> по словарю.</w:t>
      </w:r>
    </w:p>
    <w:p w14:paraId="3DA322F9" w14:textId="36E67D39" w:rsidR="00260371" w:rsidRDefault="006C5AFA" w:rsidP="0044368F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Для уменьшения текстовых отзывов, б</w:t>
      </w:r>
      <w:r w:rsidR="00260371">
        <w:rPr>
          <w:rFonts w:cs="Times New Roman"/>
          <w:sz w:val="28"/>
          <w:szCs w:val="28"/>
        </w:rPr>
        <w:t>ыла выбрана предметная область – мобильные телефоны и язык анализа – русский.</w:t>
      </w:r>
    </w:p>
    <w:p w14:paraId="36818F89" w14:textId="77777777" w:rsidR="00260371" w:rsidRPr="004D18EE" w:rsidRDefault="00260371" w:rsidP="00C07E2B">
      <w:pPr>
        <w:spacing w:after="120"/>
        <w:ind w:firstLine="709"/>
        <w:jc w:val="both"/>
        <w:rPr>
          <w:rFonts w:cs="Times New Roman"/>
          <w:b/>
          <w:i/>
          <w:sz w:val="28"/>
          <w:szCs w:val="28"/>
        </w:rPr>
      </w:pPr>
      <w:r w:rsidRPr="004D18EE">
        <w:rPr>
          <w:rFonts w:cs="Times New Roman"/>
          <w:b/>
          <w:i/>
          <w:sz w:val="28"/>
          <w:szCs w:val="28"/>
        </w:rPr>
        <w:t xml:space="preserve">Формирование </w:t>
      </w:r>
      <w:r w:rsidR="004D18EE" w:rsidRPr="004D18EE">
        <w:rPr>
          <w:rFonts w:cs="Times New Roman"/>
          <w:b/>
          <w:i/>
          <w:sz w:val="28"/>
          <w:szCs w:val="28"/>
        </w:rPr>
        <w:t>тонального словаря.</w:t>
      </w:r>
    </w:p>
    <w:p w14:paraId="236C55E2" w14:textId="49E75D33" w:rsidR="00C07E2B" w:rsidRDefault="00110F3D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решения задачи автоматического анализа тональности текста был создан </w:t>
      </w:r>
      <w:r w:rsidRPr="0084069A">
        <w:rPr>
          <w:rFonts w:cs="Times New Roman"/>
          <w:i/>
          <w:sz w:val="28"/>
          <w:szCs w:val="28"/>
        </w:rPr>
        <w:t>словарь</w:t>
      </w:r>
      <w:r>
        <w:rPr>
          <w:rFonts w:cs="Times New Roman"/>
          <w:sz w:val="28"/>
          <w:szCs w:val="28"/>
        </w:rPr>
        <w:t xml:space="preserve"> </w:t>
      </w:r>
      <w:r w:rsidR="00DE6F0D" w:rsidRPr="0084069A">
        <w:rPr>
          <w:rFonts w:cs="Times New Roman"/>
          <w:i/>
          <w:sz w:val="28"/>
          <w:szCs w:val="28"/>
        </w:rPr>
        <w:t>эмоционально окрашенных слов</w:t>
      </w:r>
      <w:r>
        <w:rPr>
          <w:rFonts w:cs="Times New Roman"/>
          <w:sz w:val="28"/>
          <w:szCs w:val="28"/>
        </w:rPr>
        <w:t xml:space="preserve">, характерной для данной </w:t>
      </w:r>
      <w:r>
        <w:rPr>
          <w:rFonts w:cs="Times New Roman"/>
          <w:sz w:val="28"/>
          <w:szCs w:val="28"/>
        </w:rPr>
        <w:lastRenderedPageBreak/>
        <w:t xml:space="preserve">предметной области. </w:t>
      </w:r>
      <w:proofErr w:type="gramStart"/>
      <w:r>
        <w:rPr>
          <w:rFonts w:cs="Times New Roman"/>
          <w:sz w:val="28"/>
          <w:szCs w:val="28"/>
        </w:rPr>
        <w:t>Изначально вручную было отобран</w:t>
      </w:r>
      <w:r w:rsidR="00293956">
        <w:rPr>
          <w:rFonts w:cs="Times New Roman"/>
          <w:sz w:val="28"/>
          <w:szCs w:val="28"/>
        </w:rPr>
        <w:t>о</w:t>
      </w:r>
      <w:r>
        <w:rPr>
          <w:rFonts w:cs="Times New Roman"/>
          <w:sz w:val="28"/>
          <w:szCs w:val="28"/>
        </w:rPr>
        <w:t xml:space="preserve"> </w:t>
      </w:r>
      <w:r w:rsidR="0084069A" w:rsidRPr="0084069A"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 xml:space="preserve">0 оценочных слов и поставлены им веса по шкале </w:t>
      </w:r>
      <w:r w:rsidR="0084069A" w:rsidRPr="0084069A">
        <w:rPr>
          <w:rFonts w:cs="Times New Roman"/>
          <w:sz w:val="28"/>
          <w:szCs w:val="28"/>
        </w:rPr>
        <w:t>[</w:t>
      </w:r>
      <w:r>
        <w:rPr>
          <w:rFonts w:cs="Times New Roman"/>
          <w:sz w:val="28"/>
          <w:szCs w:val="28"/>
        </w:rPr>
        <w:t>-</w:t>
      </w:r>
      <w:r w:rsidR="00293956">
        <w:rPr>
          <w:rFonts w:cs="Times New Roman"/>
          <w:sz w:val="28"/>
          <w:szCs w:val="28"/>
        </w:rPr>
        <w:t>5</w:t>
      </w:r>
      <w:r w:rsidR="0084069A" w:rsidRPr="0084069A">
        <w:rPr>
          <w:rFonts w:cs="Times New Roman"/>
          <w:sz w:val="28"/>
          <w:szCs w:val="28"/>
        </w:rPr>
        <w:t>;0)</w:t>
      </w:r>
      <w:r w:rsidR="00293956">
        <w:rPr>
          <w:rFonts w:cs="Times New Roman"/>
          <w:sz w:val="28"/>
          <w:szCs w:val="28"/>
        </w:rPr>
        <w:t xml:space="preserve"> для отрицательно ориентированных слов и </w:t>
      </w:r>
      <w:r w:rsidR="0084069A" w:rsidRPr="0084069A">
        <w:rPr>
          <w:rFonts w:cs="Times New Roman"/>
          <w:sz w:val="28"/>
          <w:szCs w:val="28"/>
        </w:rPr>
        <w:t>[0;</w:t>
      </w:r>
      <w:r w:rsidR="00293956">
        <w:rPr>
          <w:rFonts w:cs="Times New Roman"/>
          <w:sz w:val="28"/>
          <w:szCs w:val="28"/>
        </w:rPr>
        <w:t>5</w:t>
      </w:r>
      <w:r w:rsidR="0084069A" w:rsidRPr="0084069A">
        <w:rPr>
          <w:rFonts w:cs="Times New Roman"/>
          <w:sz w:val="28"/>
          <w:szCs w:val="28"/>
        </w:rPr>
        <w:t>]</w:t>
      </w:r>
      <w:r w:rsidR="00293956">
        <w:rPr>
          <w:rFonts w:cs="Times New Roman"/>
          <w:sz w:val="28"/>
          <w:szCs w:val="28"/>
        </w:rPr>
        <w:t xml:space="preserve"> для положительно ориентированных слов.</w:t>
      </w:r>
      <w:proofErr w:type="gramEnd"/>
      <w:r w:rsidR="00293956">
        <w:rPr>
          <w:rFonts w:cs="Times New Roman"/>
          <w:sz w:val="28"/>
          <w:szCs w:val="28"/>
        </w:rPr>
        <w:t xml:space="preserve"> Далее </w:t>
      </w:r>
      <w:r w:rsidR="00260371">
        <w:rPr>
          <w:rFonts w:cs="Times New Roman"/>
          <w:sz w:val="28"/>
          <w:szCs w:val="28"/>
        </w:rPr>
        <w:t xml:space="preserve">использовался метод, использующий тезаурус, для пополнения заданного вручную множества оценочных слов. Идея метода заключена в том, что если у оценочного слова есть синонимы, то они также будут внесены в словарь и иметь такую же тональность. В случае если у оценочного слова есть антонимы, то они </w:t>
      </w:r>
      <w:r w:rsidR="00FF7350">
        <w:rPr>
          <w:rFonts w:cs="Times New Roman"/>
          <w:sz w:val="28"/>
          <w:szCs w:val="28"/>
        </w:rPr>
        <w:t>тоже</w:t>
      </w:r>
      <w:r w:rsidR="00260371">
        <w:rPr>
          <w:rFonts w:cs="Times New Roman"/>
          <w:sz w:val="28"/>
          <w:szCs w:val="28"/>
        </w:rPr>
        <w:t xml:space="preserve"> будут занесены в словарь с противоположной тональностью.</w:t>
      </w:r>
      <w:r w:rsidR="00DE6F0D">
        <w:rPr>
          <w:rFonts w:cs="Times New Roman"/>
          <w:sz w:val="28"/>
          <w:szCs w:val="28"/>
        </w:rPr>
        <w:t xml:space="preserve"> Также данный словарь был заполнен словосочетаниями и жаргонизмами, наиболее часто употребляемы</w:t>
      </w:r>
      <w:r w:rsidR="0084069A">
        <w:rPr>
          <w:rFonts w:cs="Times New Roman"/>
          <w:sz w:val="28"/>
          <w:szCs w:val="28"/>
        </w:rPr>
        <w:t>ми</w:t>
      </w:r>
      <w:r w:rsidR="00DE6F0D">
        <w:rPr>
          <w:rFonts w:cs="Times New Roman"/>
          <w:sz w:val="28"/>
          <w:szCs w:val="28"/>
        </w:rPr>
        <w:t xml:space="preserve"> для описания выбранной предметной области.</w:t>
      </w:r>
    </w:p>
    <w:p w14:paraId="7B0BE464" w14:textId="023C802A" w:rsidR="00F120EF" w:rsidRDefault="00F120EF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универсального хранения эмоционально окрашенных слов была использована библиотека, реализующая алгоритм </w:t>
      </w:r>
      <w:proofErr w:type="spellStart"/>
      <w:r>
        <w:rPr>
          <w:rFonts w:cs="Times New Roman"/>
          <w:sz w:val="28"/>
          <w:szCs w:val="28"/>
        </w:rPr>
        <w:t>стэмминга</w:t>
      </w:r>
      <w:proofErr w:type="spellEnd"/>
      <w:r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Snowball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stemmer</w:t>
      </w:r>
      <w:r w:rsidR="00AD5B43" w:rsidRPr="00AD5B43">
        <w:rPr>
          <w:rFonts w:cs="Times New Roman"/>
          <w:sz w:val="28"/>
          <w:szCs w:val="28"/>
        </w:rPr>
        <w:t>[1</w:t>
      </w:r>
      <w:r w:rsidR="008263A1">
        <w:rPr>
          <w:rFonts w:cs="Times New Roman"/>
          <w:sz w:val="28"/>
          <w:szCs w:val="28"/>
        </w:rPr>
        <w:t>6</w:t>
      </w:r>
      <w:r w:rsidR="00AD5B43" w:rsidRPr="00AD5B43">
        <w:rPr>
          <w:rFonts w:cs="Times New Roman"/>
          <w:sz w:val="28"/>
          <w:szCs w:val="28"/>
        </w:rPr>
        <w:t>]</w:t>
      </w:r>
      <w:r>
        <w:rPr>
          <w:rFonts w:cs="Times New Roman"/>
          <w:sz w:val="28"/>
          <w:szCs w:val="28"/>
        </w:rPr>
        <w:t>.</w:t>
      </w:r>
    </w:p>
    <w:p w14:paraId="0E279426" w14:textId="045F15EC" w:rsidR="00566296" w:rsidRDefault="004D18EE" w:rsidP="007E1D4D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Кроме </w:t>
      </w:r>
      <w:r w:rsidR="0084069A">
        <w:rPr>
          <w:rFonts w:cs="Times New Roman"/>
          <w:sz w:val="28"/>
          <w:szCs w:val="28"/>
        </w:rPr>
        <w:t xml:space="preserve">этого необходимо создать </w:t>
      </w:r>
      <w:r w:rsidR="0084069A" w:rsidRPr="0084069A">
        <w:rPr>
          <w:rFonts w:cs="Times New Roman"/>
          <w:i/>
          <w:sz w:val="28"/>
          <w:szCs w:val="28"/>
        </w:rPr>
        <w:t xml:space="preserve">словарь </w:t>
      </w:r>
      <w:r w:rsidRPr="0084069A">
        <w:rPr>
          <w:rFonts w:cs="Times New Roman"/>
          <w:i/>
          <w:sz w:val="28"/>
          <w:szCs w:val="28"/>
        </w:rPr>
        <w:t>слов-модификаторов</w:t>
      </w:r>
      <w:r w:rsidR="0084069A">
        <w:rPr>
          <w:rFonts w:cs="Times New Roman"/>
          <w:sz w:val="28"/>
          <w:szCs w:val="28"/>
        </w:rPr>
        <w:t>. Это слова,</w:t>
      </w:r>
      <w:r>
        <w:rPr>
          <w:rFonts w:cs="Times New Roman"/>
          <w:sz w:val="28"/>
          <w:szCs w:val="28"/>
        </w:rPr>
        <w:t xml:space="preserve"> в зависимости от которых увеличивается или уменьшается вес следующего за ним </w:t>
      </w:r>
      <w:r w:rsidR="0084069A">
        <w:rPr>
          <w:rFonts w:cs="Times New Roman"/>
          <w:sz w:val="28"/>
          <w:szCs w:val="28"/>
        </w:rPr>
        <w:t>эмоционально окрашенного</w:t>
      </w:r>
      <w:r>
        <w:rPr>
          <w:rFonts w:cs="Times New Roman"/>
          <w:sz w:val="28"/>
          <w:szCs w:val="28"/>
        </w:rPr>
        <w:t xml:space="preserve"> слова. </w:t>
      </w:r>
      <w:r w:rsidR="00870EF0">
        <w:rPr>
          <w:rFonts w:cs="Times New Roman"/>
          <w:sz w:val="28"/>
          <w:szCs w:val="28"/>
        </w:rPr>
        <w:t>То есть все слова-модификаторы можно разделить на две группы. К первой группе относятся слова, увеличивающие вес соседнего слова (</w:t>
      </w:r>
      <w:proofErr w:type="gramStart"/>
      <w:r w:rsidR="00870EF0">
        <w:rPr>
          <w:rFonts w:cs="Times New Roman"/>
          <w:sz w:val="28"/>
          <w:szCs w:val="28"/>
        </w:rPr>
        <w:t>например</w:t>
      </w:r>
      <w:proofErr w:type="gramEnd"/>
      <w:r w:rsidR="00870EF0">
        <w:rPr>
          <w:rFonts w:cs="Times New Roman"/>
          <w:sz w:val="28"/>
          <w:szCs w:val="28"/>
        </w:rPr>
        <w:t xml:space="preserve"> </w:t>
      </w:r>
      <w:r w:rsidR="00870EF0" w:rsidRPr="003B1C44">
        <w:rPr>
          <w:rFonts w:cs="Times New Roman"/>
          <w:i/>
          <w:sz w:val="28"/>
          <w:szCs w:val="28"/>
        </w:rPr>
        <w:t>более</w:t>
      </w:r>
      <w:r w:rsidR="00870EF0">
        <w:rPr>
          <w:rFonts w:cs="Times New Roman"/>
          <w:sz w:val="28"/>
          <w:szCs w:val="28"/>
        </w:rPr>
        <w:t xml:space="preserve">), а ко второй – слова, уменьшающие вес (например </w:t>
      </w:r>
      <w:r w:rsidR="00870EF0" w:rsidRPr="003B1C44">
        <w:rPr>
          <w:rFonts w:cs="Times New Roman"/>
          <w:i/>
          <w:sz w:val="28"/>
          <w:szCs w:val="28"/>
        </w:rPr>
        <w:t>менее</w:t>
      </w:r>
      <w:r w:rsidR="00870EF0">
        <w:rPr>
          <w:rFonts w:cs="Times New Roman"/>
          <w:sz w:val="28"/>
          <w:szCs w:val="28"/>
        </w:rPr>
        <w:t>).</w:t>
      </w:r>
      <w:r w:rsidR="003B1C44">
        <w:rPr>
          <w:rFonts w:cs="Times New Roman"/>
          <w:sz w:val="28"/>
          <w:szCs w:val="28"/>
        </w:rPr>
        <w:t xml:space="preserve"> </w:t>
      </w:r>
    </w:p>
    <w:p w14:paraId="1F6B2F80" w14:textId="30C5A9E5" w:rsidR="00870EF0" w:rsidRDefault="003B1C44" w:rsidP="007E1D4D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Для изменения вес</w:t>
      </w:r>
      <w:r w:rsidR="00DD5EA8">
        <w:rPr>
          <w:rFonts w:cs="Times New Roman"/>
          <w:sz w:val="28"/>
          <w:szCs w:val="28"/>
        </w:rPr>
        <w:t xml:space="preserve">а </w:t>
      </w:r>
      <w:r w:rsidR="0078794F">
        <w:rPr>
          <w:rFonts w:cs="Times New Roman"/>
          <w:sz w:val="28"/>
          <w:szCs w:val="28"/>
        </w:rPr>
        <w:t xml:space="preserve">слова </w:t>
      </w:r>
      <w:r w:rsidR="00DD5EA8">
        <w:rPr>
          <w:rFonts w:cs="Times New Roman"/>
          <w:sz w:val="28"/>
          <w:szCs w:val="28"/>
        </w:rPr>
        <w:t xml:space="preserve">следующего за словом-модификатором </w:t>
      </w:r>
      <w:r w:rsidR="0078794F">
        <w:rPr>
          <w:rFonts w:cs="Times New Roman"/>
          <w:sz w:val="28"/>
          <w:szCs w:val="28"/>
        </w:rPr>
        <w:t>будем использовать подход</w:t>
      </w:r>
      <w:r w:rsidR="007E1D4D">
        <w:rPr>
          <w:rFonts w:cs="Times New Roman"/>
          <w:sz w:val="28"/>
          <w:szCs w:val="28"/>
        </w:rPr>
        <w:t xml:space="preserve">, который в зависимости от </w:t>
      </w:r>
      <w:r w:rsidR="007E1D4D" w:rsidRPr="007E1D4D">
        <w:rPr>
          <w:rFonts w:cs="Times New Roman"/>
          <w:sz w:val="28"/>
          <w:szCs w:val="28"/>
        </w:rPr>
        <w:t xml:space="preserve">слова-модификатора изменяет вес соседнего слова на некоторый процент. Например, если слово </w:t>
      </w:r>
      <w:r w:rsidR="007E1D4D">
        <w:rPr>
          <w:rFonts w:cs="Times New Roman"/>
          <w:i/>
          <w:sz w:val="28"/>
          <w:szCs w:val="28"/>
        </w:rPr>
        <w:t>функционально</w:t>
      </w:r>
      <w:r w:rsidR="007E1D4D" w:rsidRPr="007E1D4D">
        <w:rPr>
          <w:rFonts w:cs="Times New Roman"/>
          <w:sz w:val="28"/>
          <w:szCs w:val="28"/>
        </w:rPr>
        <w:t xml:space="preserve"> имеет вес </w:t>
      </w:r>
      <w:r w:rsidR="007E1D4D">
        <w:rPr>
          <w:rFonts w:cs="Times New Roman"/>
          <w:sz w:val="28"/>
          <w:szCs w:val="28"/>
        </w:rPr>
        <w:t>2</w:t>
      </w:r>
      <w:r w:rsidR="007E1D4D" w:rsidRPr="007E1D4D">
        <w:rPr>
          <w:rFonts w:cs="Times New Roman"/>
          <w:sz w:val="28"/>
          <w:szCs w:val="28"/>
        </w:rPr>
        <w:t xml:space="preserve">, то </w:t>
      </w:r>
      <w:r w:rsidR="007E1D4D">
        <w:rPr>
          <w:rFonts w:cs="Times New Roman"/>
          <w:i/>
          <w:sz w:val="28"/>
          <w:szCs w:val="28"/>
        </w:rPr>
        <w:t>более функционально</w:t>
      </w:r>
      <w:r w:rsidR="007E1D4D" w:rsidRPr="007E1D4D">
        <w:rPr>
          <w:rFonts w:cs="Times New Roman"/>
          <w:i/>
          <w:sz w:val="28"/>
          <w:szCs w:val="28"/>
        </w:rPr>
        <w:t xml:space="preserve"> </w:t>
      </w:r>
      <w:r w:rsidR="007E1D4D" w:rsidRPr="007E1D4D">
        <w:rPr>
          <w:rFonts w:cs="Times New Roman"/>
          <w:sz w:val="28"/>
          <w:szCs w:val="28"/>
        </w:rPr>
        <w:t>будет иметь вес</w:t>
      </w:r>
      <w:r w:rsidR="007E1D4D">
        <w:rPr>
          <w:rFonts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2*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100%+10%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=2,2</m:t>
        </m:r>
      </m:oMath>
      <w:r w:rsidR="007E1D4D" w:rsidRPr="007E1D4D">
        <w:rPr>
          <w:rFonts w:cs="Times New Roman"/>
          <w:sz w:val="28"/>
          <w:szCs w:val="28"/>
        </w:rPr>
        <w:t>.</w:t>
      </w:r>
      <w:r w:rsidR="007E1D4D">
        <w:rPr>
          <w:rFonts w:cs="Times New Roman"/>
          <w:sz w:val="28"/>
          <w:szCs w:val="28"/>
        </w:rPr>
        <w:t xml:space="preserve"> </w:t>
      </w:r>
    </w:p>
    <w:p w14:paraId="3539340C" w14:textId="35D9AE99" w:rsidR="0084069A" w:rsidRDefault="00291203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 также</w:t>
      </w:r>
      <w:r w:rsidR="004D18EE">
        <w:rPr>
          <w:rFonts w:cs="Times New Roman"/>
          <w:sz w:val="28"/>
          <w:szCs w:val="28"/>
        </w:rPr>
        <w:t xml:space="preserve"> необходимо </w:t>
      </w:r>
      <w:r>
        <w:rPr>
          <w:rFonts w:cs="Times New Roman"/>
          <w:sz w:val="28"/>
          <w:szCs w:val="28"/>
        </w:rPr>
        <w:t>учитывать</w:t>
      </w:r>
      <w:r w:rsidR="004D18EE">
        <w:rPr>
          <w:rFonts w:cs="Times New Roman"/>
          <w:sz w:val="28"/>
          <w:szCs w:val="28"/>
        </w:rPr>
        <w:t xml:space="preserve"> частицы и слова, используемые в тексте для отрицания.</w:t>
      </w:r>
      <w:r w:rsidR="00566296">
        <w:rPr>
          <w:rFonts w:cs="Times New Roman"/>
          <w:sz w:val="28"/>
          <w:szCs w:val="28"/>
        </w:rPr>
        <w:t xml:space="preserve"> Очевидным подходом к учету слов, выражающих отрицание, является инвертирование веса </w:t>
      </w:r>
      <w:r w:rsidR="00F120EF">
        <w:rPr>
          <w:rFonts w:cs="Times New Roman"/>
          <w:sz w:val="28"/>
          <w:szCs w:val="28"/>
        </w:rPr>
        <w:t>эмоционально окрашенного</w:t>
      </w:r>
      <w:r w:rsidR="00566296">
        <w:rPr>
          <w:rFonts w:cs="Times New Roman"/>
          <w:sz w:val="28"/>
          <w:szCs w:val="28"/>
        </w:rPr>
        <w:t xml:space="preserve"> слова, находящегося после слова, выражающего отрицание. Например, слово </w:t>
      </w:r>
      <w:r w:rsidR="00566296" w:rsidRPr="00566296">
        <w:rPr>
          <w:rFonts w:cs="Times New Roman"/>
          <w:i/>
          <w:sz w:val="28"/>
          <w:szCs w:val="28"/>
        </w:rPr>
        <w:t>функциональный</w:t>
      </w:r>
      <w:r w:rsidR="00566296">
        <w:rPr>
          <w:rFonts w:cs="Times New Roman"/>
          <w:sz w:val="28"/>
          <w:szCs w:val="28"/>
        </w:rPr>
        <w:t xml:space="preserve"> имеет вес 2, </w:t>
      </w:r>
      <w:r w:rsidR="00F16BD8">
        <w:rPr>
          <w:rFonts w:cs="Times New Roman"/>
          <w:sz w:val="28"/>
          <w:szCs w:val="28"/>
        </w:rPr>
        <w:t xml:space="preserve">а </w:t>
      </w:r>
      <w:proofErr w:type="gramStart"/>
      <w:r w:rsidR="00566296">
        <w:rPr>
          <w:rFonts w:cs="Times New Roman"/>
          <w:sz w:val="28"/>
          <w:szCs w:val="28"/>
        </w:rPr>
        <w:t xml:space="preserve">значит </w:t>
      </w:r>
      <w:r w:rsidR="00566296" w:rsidRPr="00566296">
        <w:rPr>
          <w:rFonts w:cs="Times New Roman"/>
          <w:i/>
          <w:sz w:val="28"/>
          <w:szCs w:val="28"/>
        </w:rPr>
        <w:t>не</w:t>
      </w:r>
      <w:r w:rsidR="00566296">
        <w:rPr>
          <w:rFonts w:cs="Times New Roman"/>
          <w:sz w:val="28"/>
          <w:szCs w:val="28"/>
        </w:rPr>
        <w:t xml:space="preserve"> </w:t>
      </w:r>
      <w:r w:rsidR="00566296" w:rsidRPr="00566296">
        <w:rPr>
          <w:rFonts w:cs="Times New Roman"/>
          <w:i/>
          <w:sz w:val="28"/>
          <w:szCs w:val="28"/>
        </w:rPr>
        <w:t>функциональный</w:t>
      </w:r>
      <w:proofErr w:type="gramEnd"/>
      <w:r w:rsidR="00566296">
        <w:rPr>
          <w:rFonts w:cs="Times New Roman"/>
          <w:sz w:val="28"/>
          <w:szCs w:val="28"/>
        </w:rPr>
        <w:t xml:space="preserve"> будет иметь вес -2. В качестве слов, выражающих отрицание, используются частицы </w:t>
      </w:r>
      <w:r w:rsidR="00566296" w:rsidRPr="00566296">
        <w:rPr>
          <w:rFonts w:cs="Times New Roman"/>
          <w:i/>
          <w:sz w:val="28"/>
          <w:szCs w:val="28"/>
        </w:rPr>
        <w:t>не</w:t>
      </w:r>
      <w:r w:rsidR="00566296">
        <w:rPr>
          <w:rFonts w:cs="Times New Roman"/>
          <w:sz w:val="28"/>
          <w:szCs w:val="28"/>
        </w:rPr>
        <w:t xml:space="preserve">, </w:t>
      </w:r>
      <w:r w:rsidR="00566296" w:rsidRPr="00566296">
        <w:rPr>
          <w:rFonts w:cs="Times New Roman"/>
          <w:i/>
          <w:sz w:val="28"/>
          <w:szCs w:val="28"/>
        </w:rPr>
        <w:t>ни</w:t>
      </w:r>
      <w:r w:rsidR="00566296">
        <w:rPr>
          <w:rFonts w:cs="Times New Roman"/>
          <w:sz w:val="28"/>
          <w:szCs w:val="28"/>
        </w:rPr>
        <w:t xml:space="preserve">, и местоимение </w:t>
      </w:r>
      <w:r w:rsidR="00566296" w:rsidRPr="00566296">
        <w:rPr>
          <w:rFonts w:cs="Times New Roman"/>
          <w:i/>
          <w:sz w:val="28"/>
          <w:szCs w:val="28"/>
        </w:rPr>
        <w:t>ничего</w:t>
      </w:r>
      <w:r w:rsidR="00566296">
        <w:rPr>
          <w:rFonts w:cs="Times New Roman"/>
          <w:sz w:val="28"/>
          <w:szCs w:val="28"/>
        </w:rPr>
        <w:t>.</w:t>
      </w:r>
    </w:p>
    <w:p w14:paraId="4169E193" w14:textId="15FFA8F6" w:rsidR="00DE6F0D" w:rsidRPr="00DE6F0D" w:rsidRDefault="00DE6F0D" w:rsidP="00C07E2B">
      <w:pPr>
        <w:spacing w:after="120"/>
        <w:ind w:firstLine="709"/>
        <w:jc w:val="both"/>
        <w:rPr>
          <w:rFonts w:cs="Times New Roman"/>
          <w:b/>
          <w:i/>
          <w:sz w:val="28"/>
          <w:szCs w:val="28"/>
        </w:rPr>
      </w:pPr>
      <w:r w:rsidRPr="00DE6F0D">
        <w:rPr>
          <w:rFonts w:cs="Times New Roman"/>
          <w:b/>
          <w:i/>
          <w:sz w:val="28"/>
          <w:szCs w:val="28"/>
        </w:rPr>
        <w:t>Подготовка списка товаров и их параметров.</w:t>
      </w:r>
    </w:p>
    <w:p w14:paraId="487D657A" w14:textId="5EFE59E0" w:rsidR="00DE6F0D" w:rsidRDefault="00DE6F0D" w:rsidP="00DE6F0D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Определим список товаров для их анализа. Для них всех определим список заданных параметров, которые наиболее важны в оценке данных товаров. Для предметной </w:t>
      </w:r>
      <w:r w:rsidR="008E4746">
        <w:rPr>
          <w:rFonts w:cs="Times New Roman"/>
          <w:sz w:val="28"/>
          <w:szCs w:val="28"/>
        </w:rPr>
        <w:t>области мобильные телефоны, эти параметры</w:t>
      </w:r>
      <w:r>
        <w:rPr>
          <w:rFonts w:cs="Times New Roman"/>
          <w:sz w:val="28"/>
          <w:szCs w:val="28"/>
        </w:rPr>
        <w:t xml:space="preserve"> </w:t>
      </w:r>
      <w:r w:rsidR="008E4746">
        <w:rPr>
          <w:rFonts w:cs="Times New Roman"/>
          <w:sz w:val="28"/>
          <w:szCs w:val="28"/>
        </w:rPr>
        <w:t>перечислены в таблице 1.2.</w:t>
      </w:r>
    </w:p>
    <w:p w14:paraId="30F02679" w14:textId="77777777" w:rsidR="005C26B8" w:rsidRDefault="005C26B8">
      <w:pPr>
        <w:widowControl/>
        <w:suppressAutoHyphens w:val="0"/>
        <w:spacing w:after="20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2505DB17" w14:textId="10809C12" w:rsidR="008E4746" w:rsidRPr="00A77534" w:rsidRDefault="008E4746" w:rsidP="008E4746">
      <w:pPr>
        <w:ind w:right="1417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1.2.Отобранные параметры товаров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055"/>
        <w:gridCol w:w="3314"/>
      </w:tblGrid>
      <w:tr w:rsidR="000236C0" w14:paraId="0A1B34E2" w14:textId="77777777" w:rsidTr="008E4746">
        <w:trPr>
          <w:jc w:val="center"/>
        </w:trPr>
        <w:tc>
          <w:tcPr>
            <w:tcW w:w="2055" w:type="dxa"/>
          </w:tcPr>
          <w:p w14:paraId="5C187318" w14:textId="711A75C3" w:rsidR="000236C0" w:rsidRPr="000236C0" w:rsidRDefault="000236C0" w:rsidP="008E4746">
            <w:pPr>
              <w:spacing w:after="120"/>
              <w:jc w:val="both"/>
              <w:rPr>
                <w:rFonts w:cs="Times New Roman"/>
                <w:sz w:val="28"/>
                <w:szCs w:val="28"/>
              </w:rPr>
            </w:pPr>
            <w:r w:rsidRPr="000236C0">
              <w:rPr>
                <w:rFonts w:cs="Times New Roman"/>
                <w:sz w:val="28"/>
                <w:szCs w:val="28"/>
              </w:rPr>
              <w:t>Внешний вид</w:t>
            </w:r>
            <w:r w:rsidR="008E4746">
              <w:rPr>
                <w:rFonts w:cs="Times New Roman"/>
                <w:sz w:val="28"/>
                <w:szCs w:val="28"/>
              </w:rPr>
              <w:t>:</w:t>
            </w:r>
          </w:p>
        </w:tc>
        <w:tc>
          <w:tcPr>
            <w:tcW w:w="3314" w:type="dxa"/>
          </w:tcPr>
          <w:p w14:paraId="31043969" w14:textId="1F249C5F" w:rsidR="000236C0" w:rsidRDefault="000236C0" w:rsidP="008E4746">
            <w:pPr>
              <w:spacing w:after="120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Внутреннее н</w:t>
            </w:r>
            <w:r w:rsidRPr="000236C0">
              <w:rPr>
                <w:rFonts w:cs="Times New Roman"/>
                <w:sz w:val="28"/>
                <w:szCs w:val="28"/>
              </w:rPr>
              <w:t>аполнение</w:t>
            </w:r>
            <w:r w:rsidR="008E4746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0236C0" w14:paraId="2C0E26B5" w14:textId="77777777" w:rsidTr="008E4746">
        <w:trPr>
          <w:jc w:val="center"/>
        </w:trPr>
        <w:tc>
          <w:tcPr>
            <w:tcW w:w="2055" w:type="dxa"/>
          </w:tcPr>
          <w:p w14:paraId="1A0E7629" w14:textId="77777777" w:rsidR="008E4746" w:rsidRPr="008E4746" w:rsidRDefault="008E4746" w:rsidP="008E4746">
            <w:pPr>
              <w:jc w:val="both"/>
              <w:rPr>
                <w:rFonts w:cs="Times New Roman"/>
                <w:sz w:val="28"/>
                <w:szCs w:val="28"/>
              </w:rPr>
            </w:pPr>
            <w:r w:rsidRPr="008E4746">
              <w:rPr>
                <w:rFonts w:cs="Times New Roman"/>
                <w:sz w:val="28"/>
                <w:szCs w:val="28"/>
              </w:rPr>
              <w:t>корпус;</w:t>
            </w:r>
          </w:p>
          <w:p w14:paraId="37D7BC84" w14:textId="77777777" w:rsidR="008E4746" w:rsidRPr="008E4746" w:rsidRDefault="008E4746" w:rsidP="008E4746">
            <w:pPr>
              <w:jc w:val="both"/>
              <w:rPr>
                <w:rFonts w:cs="Times New Roman"/>
                <w:sz w:val="28"/>
                <w:szCs w:val="28"/>
              </w:rPr>
            </w:pPr>
            <w:r w:rsidRPr="008E4746">
              <w:rPr>
                <w:rFonts w:cs="Times New Roman"/>
                <w:sz w:val="28"/>
                <w:szCs w:val="28"/>
              </w:rPr>
              <w:t>дисплей;</w:t>
            </w:r>
          </w:p>
          <w:p w14:paraId="6A67E194" w14:textId="77777777" w:rsidR="008E4746" w:rsidRPr="008E4746" w:rsidRDefault="008E4746" w:rsidP="008E4746">
            <w:pPr>
              <w:jc w:val="both"/>
              <w:rPr>
                <w:rFonts w:cs="Times New Roman"/>
                <w:sz w:val="28"/>
                <w:szCs w:val="28"/>
              </w:rPr>
            </w:pPr>
            <w:r w:rsidRPr="008E4746">
              <w:rPr>
                <w:rFonts w:cs="Times New Roman"/>
                <w:sz w:val="28"/>
                <w:szCs w:val="28"/>
              </w:rPr>
              <w:t>сборка;</w:t>
            </w:r>
          </w:p>
          <w:p w14:paraId="2E45CB80" w14:textId="77777777" w:rsidR="008E4746" w:rsidRDefault="008E4746" w:rsidP="008E4746">
            <w:pPr>
              <w:jc w:val="both"/>
              <w:rPr>
                <w:rFonts w:cs="Times New Roman"/>
                <w:sz w:val="28"/>
                <w:szCs w:val="28"/>
              </w:rPr>
            </w:pPr>
            <w:r w:rsidRPr="008E4746">
              <w:rPr>
                <w:rFonts w:cs="Times New Roman"/>
                <w:sz w:val="28"/>
                <w:szCs w:val="28"/>
              </w:rPr>
              <w:t>вес;</w:t>
            </w:r>
          </w:p>
          <w:p w14:paraId="50C87D5F" w14:textId="0C7321CA" w:rsidR="000236C0" w:rsidRDefault="008E4746" w:rsidP="008E4746">
            <w:pPr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габариты.</w:t>
            </w:r>
          </w:p>
        </w:tc>
        <w:tc>
          <w:tcPr>
            <w:tcW w:w="3314" w:type="dxa"/>
          </w:tcPr>
          <w:p w14:paraId="718FA0C4" w14:textId="1BC8C21D" w:rsidR="000236C0" w:rsidRDefault="008E4746" w:rsidP="008E4746">
            <w:pPr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операционная система;</w:t>
            </w:r>
          </w:p>
          <w:p w14:paraId="7FCB94B1" w14:textId="00715A8D" w:rsidR="008E4746" w:rsidRDefault="008E4746" w:rsidP="008E4746">
            <w:pPr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батарея;</w:t>
            </w:r>
          </w:p>
          <w:p w14:paraId="3FBCEA40" w14:textId="77777777" w:rsidR="008E4746" w:rsidRDefault="008E4746" w:rsidP="008E4746">
            <w:pPr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процессор;</w:t>
            </w:r>
          </w:p>
          <w:p w14:paraId="4D73611B" w14:textId="77777777" w:rsidR="008E4746" w:rsidRDefault="008E4746" w:rsidP="008E4746">
            <w:pPr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динамики;</w:t>
            </w:r>
          </w:p>
          <w:p w14:paraId="50979F2C" w14:textId="77777777" w:rsidR="008E4746" w:rsidRDefault="008E4746" w:rsidP="008E4746">
            <w:pPr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микрофон;</w:t>
            </w:r>
          </w:p>
          <w:p w14:paraId="2E799CEB" w14:textId="77777777" w:rsidR="008E4746" w:rsidRDefault="008E4746" w:rsidP="008E4746">
            <w:pPr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камера;</w:t>
            </w:r>
          </w:p>
          <w:p w14:paraId="451AD06C" w14:textId="77777777" w:rsidR="008E4746" w:rsidRDefault="008E4746" w:rsidP="008E4746">
            <w:pPr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сенсор;</w:t>
            </w:r>
          </w:p>
          <w:p w14:paraId="01A91E6A" w14:textId="77777777" w:rsidR="008E4746" w:rsidRDefault="008E4746" w:rsidP="008E4746">
            <w:pPr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связь;</w:t>
            </w:r>
          </w:p>
          <w:p w14:paraId="367E72FD" w14:textId="3DC0E2CC" w:rsidR="008E4746" w:rsidRDefault="008E4746" w:rsidP="008E4746">
            <w:pPr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звук.</w:t>
            </w:r>
          </w:p>
        </w:tc>
      </w:tr>
    </w:tbl>
    <w:p w14:paraId="551948DD" w14:textId="36A1E0F7" w:rsidR="00DE6F0D" w:rsidRDefault="00DE6F0D" w:rsidP="00DE6F0D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После того как были составлены словари</w:t>
      </w:r>
      <w:r w:rsidR="008E4746"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список товаров и их параметров, можно приступать к определению тональности текста.</w:t>
      </w:r>
    </w:p>
    <w:p w14:paraId="239B4AD7" w14:textId="618F1864" w:rsidR="00F16BD8" w:rsidRPr="00F16BD8" w:rsidRDefault="00F16BD8" w:rsidP="00C07E2B">
      <w:pPr>
        <w:spacing w:after="120"/>
        <w:ind w:firstLine="709"/>
        <w:jc w:val="both"/>
        <w:rPr>
          <w:rFonts w:cs="Times New Roman"/>
          <w:b/>
          <w:i/>
          <w:sz w:val="28"/>
          <w:szCs w:val="28"/>
        </w:rPr>
      </w:pPr>
      <w:r>
        <w:rPr>
          <w:b/>
          <w:i/>
          <w:sz w:val="28"/>
        </w:rPr>
        <w:t>М</w:t>
      </w:r>
      <w:r w:rsidRPr="00F16BD8">
        <w:rPr>
          <w:b/>
          <w:i/>
          <w:sz w:val="28"/>
        </w:rPr>
        <w:t xml:space="preserve">етод </w:t>
      </w:r>
      <w:r w:rsidR="0001523D">
        <w:rPr>
          <w:b/>
          <w:i/>
          <w:sz w:val="28"/>
        </w:rPr>
        <w:t>автоматического анализа</w:t>
      </w:r>
      <w:r w:rsidRPr="00F16BD8">
        <w:rPr>
          <w:b/>
          <w:i/>
          <w:sz w:val="28"/>
        </w:rPr>
        <w:t xml:space="preserve"> тональности текстовых отзывов</w:t>
      </w:r>
      <w:r>
        <w:rPr>
          <w:b/>
          <w:i/>
          <w:sz w:val="28"/>
        </w:rPr>
        <w:t>.</w:t>
      </w:r>
    </w:p>
    <w:p w14:paraId="1792CE1C" w14:textId="1FFA5509" w:rsidR="00F16BD8" w:rsidRDefault="00F16BD8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данной дипломной работе тональность текстовых отзывов определяется на основе подсчета весов входящих в </w:t>
      </w:r>
      <w:proofErr w:type="gramStart"/>
      <w:r>
        <w:rPr>
          <w:rFonts w:cs="Times New Roman"/>
          <w:sz w:val="28"/>
          <w:szCs w:val="28"/>
        </w:rPr>
        <w:t>него</w:t>
      </w:r>
      <w:proofErr w:type="gramEnd"/>
      <w:r>
        <w:rPr>
          <w:rFonts w:cs="Times New Roman"/>
          <w:sz w:val="28"/>
          <w:szCs w:val="28"/>
        </w:rPr>
        <w:t xml:space="preserve"> </w:t>
      </w:r>
      <w:r w:rsidR="00364DBE">
        <w:rPr>
          <w:rFonts w:cs="Times New Roman"/>
          <w:sz w:val="28"/>
          <w:szCs w:val="28"/>
        </w:rPr>
        <w:t>эмоционально окрашенных</w:t>
      </w:r>
      <w:r>
        <w:rPr>
          <w:rFonts w:cs="Times New Roman"/>
          <w:sz w:val="28"/>
          <w:szCs w:val="28"/>
        </w:rPr>
        <w:t xml:space="preserve"> слов. Веса </w:t>
      </w:r>
      <w:r w:rsidR="00364DBE">
        <w:rPr>
          <w:rFonts w:cs="Times New Roman"/>
          <w:sz w:val="28"/>
          <w:szCs w:val="28"/>
        </w:rPr>
        <w:t xml:space="preserve">эмоционально окрашенных </w:t>
      </w:r>
      <w:r>
        <w:rPr>
          <w:rFonts w:cs="Times New Roman"/>
          <w:sz w:val="28"/>
          <w:szCs w:val="28"/>
        </w:rPr>
        <w:t>слов извлекаются из словаря, формирова</w:t>
      </w:r>
      <w:r w:rsidR="00364DBE">
        <w:rPr>
          <w:rFonts w:cs="Times New Roman"/>
          <w:sz w:val="28"/>
          <w:szCs w:val="28"/>
        </w:rPr>
        <w:t>ние которого было описано выше.</w:t>
      </w:r>
    </w:p>
    <w:p w14:paraId="5BCE836C" w14:textId="0B06ECB3" w:rsidR="00EC11B4" w:rsidRPr="00EC11B4" w:rsidRDefault="00EC11B4" w:rsidP="00C07E2B">
      <w:pPr>
        <w:spacing w:after="120"/>
        <w:ind w:firstLine="709"/>
        <w:jc w:val="both"/>
        <w:rPr>
          <w:rFonts w:cs="Times New Roman"/>
          <w:i/>
          <w:sz w:val="28"/>
          <w:szCs w:val="28"/>
        </w:rPr>
      </w:pPr>
      <w:r w:rsidRPr="00EC11B4">
        <w:rPr>
          <w:rFonts w:cs="Times New Roman"/>
          <w:i/>
          <w:sz w:val="28"/>
          <w:szCs w:val="28"/>
        </w:rPr>
        <w:t>Нечеткий поиск</w:t>
      </w:r>
      <w:r>
        <w:rPr>
          <w:rFonts w:cs="Times New Roman"/>
          <w:i/>
          <w:sz w:val="28"/>
          <w:szCs w:val="28"/>
        </w:rPr>
        <w:t xml:space="preserve"> в тексте и словаре</w:t>
      </w:r>
      <w:r w:rsidRPr="00EC11B4">
        <w:rPr>
          <w:rFonts w:cs="Times New Roman"/>
          <w:i/>
          <w:sz w:val="28"/>
          <w:szCs w:val="28"/>
        </w:rPr>
        <w:t>.</w:t>
      </w:r>
    </w:p>
    <w:p w14:paraId="1C949C08" w14:textId="3394E277" w:rsidR="00EC11B4" w:rsidRDefault="00C13349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 поиске эмоционально окрашенных слов будем использовать </w:t>
      </w:r>
      <w:r>
        <w:rPr>
          <w:rFonts w:cs="Times New Roman"/>
          <w:sz w:val="28"/>
          <w:szCs w:val="28"/>
          <w:lang w:val="en-US"/>
        </w:rPr>
        <w:t>Snowball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stemmer</w:t>
      </w:r>
      <w:r>
        <w:rPr>
          <w:rFonts w:cs="Times New Roman"/>
          <w:sz w:val="28"/>
          <w:szCs w:val="28"/>
        </w:rPr>
        <w:t xml:space="preserve">, что позволит нам убрать зависимость от формы слова. Для исключения орфографических ошибок в эмоционально окрашенных словах используется алгоритм </w:t>
      </w:r>
      <w:r w:rsidR="001053CE">
        <w:rPr>
          <w:rFonts w:cs="Times New Roman"/>
          <w:sz w:val="28"/>
          <w:szCs w:val="28"/>
        </w:rPr>
        <w:t>расширения выборки</w:t>
      </w:r>
      <w:r>
        <w:rPr>
          <w:rFonts w:cs="Times New Roman"/>
          <w:sz w:val="28"/>
          <w:szCs w:val="28"/>
        </w:rPr>
        <w:t xml:space="preserve"> с расстоянием </w:t>
      </w:r>
      <w:proofErr w:type="spellStart"/>
      <w:r>
        <w:rPr>
          <w:rFonts w:cs="Times New Roman"/>
          <w:sz w:val="28"/>
          <w:szCs w:val="28"/>
        </w:rPr>
        <w:t>Дамерау</w:t>
      </w:r>
      <w:proofErr w:type="spellEnd"/>
      <w:r>
        <w:rPr>
          <w:rFonts w:cs="Times New Roman"/>
          <w:sz w:val="28"/>
          <w:szCs w:val="28"/>
        </w:rPr>
        <w:t>-Левенштейна.</w:t>
      </w:r>
    </w:p>
    <w:p w14:paraId="789FCF75" w14:textId="6DD2B10C" w:rsidR="001053CE" w:rsidRDefault="007A2CAA" w:rsidP="001053CE">
      <w:pPr>
        <w:spacing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 </w:t>
      </w:r>
      <w:r w:rsidR="001053CE" w:rsidRPr="00D94E0A">
        <w:rPr>
          <w:sz w:val="28"/>
          <w:szCs w:val="28"/>
        </w:rPr>
        <w:t>основан на сведении задачи о нечетком поиске к задаче о точном поиске.</w:t>
      </w:r>
      <w:r w:rsidR="001053CE">
        <w:rPr>
          <w:sz w:val="28"/>
          <w:szCs w:val="28"/>
        </w:rPr>
        <w:t xml:space="preserve"> </w:t>
      </w:r>
      <w:r w:rsidR="001053CE" w:rsidRPr="00D94E0A">
        <w:rPr>
          <w:sz w:val="28"/>
          <w:szCs w:val="28"/>
        </w:rPr>
        <w:t>Из исходного запроса строится множество «ошибочных» слов, для каждого из которых затем производится точный пои</w:t>
      </w:r>
      <w:proofErr w:type="gramStart"/>
      <w:r w:rsidR="001053CE" w:rsidRPr="00D94E0A">
        <w:rPr>
          <w:sz w:val="28"/>
          <w:szCs w:val="28"/>
        </w:rPr>
        <w:t>ск в сл</w:t>
      </w:r>
      <w:proofErr w:type="gramEnd"/>
      <w:r w:rsidR="001053CE" w:rsidRPr="00D94E0A">
        <w:rPr>
          <w:sz w:val="28"/>
          <w:szCs w:val="28"/>
        </w:rPr>
        <w:t>оваре.</w:t>
      </w:r>
    </w:p>
    <w:p w14:paraId="25E6AAED" w14:textId="499F79A8" w:rsidR="001053CE" w:rsidRDefault="001053CE" w:rsidP="001053CE">
      <w:pPr>
        <w:spacing w:after="120"/>
        <w:ind w:firstLine="709"/>
        <w:jc w:val="both"/>
        <w:rPr>
          <w:sz w:val="28"/>
          <w:szCs w:val="28"/>
        </w:rPr>
      </w:pPr>
      <w:r w:rsidRPr="00D94E0A">
        <w:rPr>
          <w:sz w:val="28"/>
          <w:szCs w:val="28"/>
        </w:rPr>
        <w:t>Время его работы сильно зависит от числа ошибок</w:t>
      </w:r>
      <w:r w:rsidR="007A2CAA" w:rsidRPr="00D94E0A">
        <w:rPr>
          <w:sz w:val="28"/>
          <w:szCs w:val="28"/>
        </w:rPr>
        <w:t xml:space="preserve"> </w:t>
      </w:r>
      <w:r w:rsidR="007A2CAA" w:rsidRPr="00D94E0A">
        <w:rPr>
          <w:i/>
          <w:sz w:val="28"/>
          <w:szCs w:val="28"/>
        </w:rPr>
        <w:t>k</w:t>
      </w:r>
      <w:r w:rsidRPr="00D94E0A">
        <w:rPr>
          <w:sz w:val="28"/>
          <w:szCs w:val="28"/>
        </w:rPr>
        <w:t xml:space="preserve"> и от размера алфавита </w:t>
      </w:r>
      <w:r w:rsidRPr="00D94E0A">
        <w:rPr>
          <w:i/>
          <w:sz w:val="28"/>
          <w:szCs w:val="28"/>
        </w:rPr>
        <w:t>A</w:t>
      </w:r>
      <w:r w:rsidRPr="00D94E0A">
        <w:rPr>
          <w:sz w:val="28"/>
          <w:szCs w:val="28"/>
        </w:rPr>
        <w:t>, и в случае использования бинарного поиска по словарю составляет:</w:t>
      </w:r>
    </w:p>
    <w:p w14:paraId="1D37FD79" w14:textId="77777777" w:rsidR="001053CE" w:rsidRPr="00D94E0A" w:rsidRDefault="001053CE" w:rsidP="001053CE">
      <w:pPr>
        <w:spacing w:after="120"/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∙m∙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func>
            </m:e>
          </m:d>
        </m:oMath>
      </m:oMathPara>
    </w:p>
    <w:p w14:paraId="46DF1810" w14:textId="695EAC09" w:rsidR="007A2CAA" w:rsidRPr="007A2CAA" w:rsidRDefault="007A2CAA" w:rsidP="00C13349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количество ошибок в слове </w:t>
      </w:r>
      <w:r w:rsidRPr="007A2CAA">
        <w:rPr>
          <w:i/>
          <w:sz w:val="28"/>
          <w:szCs w:val="28"/>
          <w:lang w:val="en-US"/>
        </w:rPr>
        <w:t>k</w:t>
      </w:r>
      <w:r w:rsidRPr="007A2CAA">
        <w:rPr>
          <w:i/>
          <w:sz w:val="28"/>
          <w:szCs w:val="28"/>
        </w:rPr>
        <w:t>=1</w:t>
      </w:r>
      <w:r w:rsidRPr="007A2CA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размер алфавита русского языка </w:t>
      </w:r>
      <w:r w:rsidRPr="007A2CAA">
        <w:rPr>
          <w:i/>
          <w:sz w:val="28"/>
          <w:szCs w:val="28"/>
          <w:lang w:val="en-US"/>
        </w:rPr>
        <w:t>A</w:t>
      </w:r>
      <w:r w:rsidRPr="007A2CAA">
        <w:rPr>
          <w:i/>
          <w:sz w:val="28"/>
          <w:szCs w:val="28"/>
        </w:rPr>
        <w:t>=33</w:t>
      </w:r>
      <w:r w:rsidRPr="007A2CAA">
        <w:rPr>
          <w:sz w:val="28"/>
          <w:szCs w:val="28"/>
        </w:rPr>
        <w:t>.</w:t>
      </w:r>
    </w:p>
    <w:p w14:paraId="78DAE35D" w14:textId="7FD669BA" w:rsidR="00C13349" w:rsidRPr="0010642F" w:rsidRDefault="00C13349" w:rsidP="00C13349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Расчет расстояния</w:t>
      </w:r>
      <w:r w:rsidRPr="0010642F">
        <w:rPr>
          <w:i/>
          <w:sz w:val="28"/>
          <w:szCs w:val="28"/>
        </w:rPr>
        <w:t xml:space="preserve"> </w:t>
      </w:r>
      <w:proofErr w:type="spellStart"/>
      <w:r w:rsidRPr="0010642F">
        <w:rPr>
          <w:sz w:val="28"/>
          <w:szCs w:val="28"/>
        </w:rPr>
        <w:t>Дамерау</w:t>
      </w:r>
      <w:proofErr w:type="spellEnd"/>
      <w:r w:rsidRPr="0010642F">
        <w:rPr>
          <w:sz w:val="28"/>
          <w:szCs w:val="28"/>
        </w:rPr>
        <w:t>-Левенштейна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Pr="001064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производится по формуле (1),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 w:rsidR="0053042B">
        <w:rPr>
          <w:sz w:val="28"/>
          <w:szCs w:val="28"/>
        </w:rPr>
        <w:t xml:space="preserve"> – число вставок,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="0053042B">
        <w:rPr>
          <w:sz w:val="28"/>
          <w:szCs w:val="28"/>
        </w:rPr>
        <w:t xml:space="preserve"> – число удалений,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="0053042B">
        <w:rPr>
          <w:sz w:val="28"/>
          <w:szCs w:val="28"/>
        </w:rPr>
        <w:t xml:space="preserve"> – число замен,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</m:oMath>
      <w:r w:rsidR="0053042B">
        <w:rPr>
          <w:sz w:val="28"/>
          <w:szCs w:val="28"/>
        </w:rPr>
        <w:t xml:space="preserve"> – число транспозиций. </w:t>
      </w:r>
      <w:r>
        <w:rPr>
          <w:sz w:val="28"/>
          <w:szCs w:val="28"/>
        </w:rPr>
        <w:t xml:space="preserve">Пример </w:t>
      </w:r>
      <w:r w:rsidR="0053042B">
        <w:rPr>
          <w:sz w:val="28"/>
          <w:szCs w:val="28"/>
        </w:rPr>
        <w:t>фрагмента матрицы на рисунке 1.</w:t>
      </w:r>
      <w:r w:rsidR="005C26B8">
        <w:rPr>
          <w:sz w:val="28"/>
          <w:szCs w:val="28"/>
        </w:rPr>
        <w:t>11</w:t>
      </w:r>
      <w:r>
        <w:rPr>
          <w:sz w:val="28"/>
          <w:szCs w:val="28"/>
        </w:rPr>
        <w:t>.</w:t>
      </w:r>
    </w:p>
    <w:p w14:paraId="00516BDD" w14:textId="0357B569" w:rsidR="00C13349" w:rsidRDefault="00A217B3" w:rsidP="00C13349">
      <w:pPr>
        <w:spacing w:after="120"/>
        <w:ind w:firstLine="708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min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замены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транспозиции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8"/>
            <w:szCs w:val="28"/>
          </w:rPr>
          <m:t>,</m:t>
        </m:r>
      </m:oMath>
      <w:r w:rsidR="00C13349">
        <w:rPr>
          <w:sz w:val="28"/>
          <w:szCs w:val="28"/>
        </w:rPr>
        <w:t xml:space="preserve"> </w:t>
      </w:r>
      <w:r w:rsidR="00C13349" w:rsidRPr="00844439">
        <w:rPr>
          <w:sz w:val="28"/>
          <w:szCs w:val="28"/>
        </w:rPr>
        <w:t xml:space="preserve">   </w:t>
      </w:r>
      <w:r w:rsidR="00CF5D8D">
        <w:rPr>
          <w:sz w:val="28"/>
          <w:szCs w:val="28"/>
        </w:rPr>
        <w:t xml:space="preserve">                  </w:t>
      </w:r>
      <w:r w:rsidR="00C13349" w:rsidRPr="00844439">
        <w:rPr>
          <w:sz w:val="28"/>
          <w:szCs w:val="28"/>
        </w:rPr>
        <w:t xml:space="preserve"> </w:t>
      </w:r>
      <w:r w:rsidR="00C13349">
        <w:rPr>
          <w:sz w:val="28"/>
          <w:szCs w:val="28"/>
        </w:rPr>
        <w:t>(1)</w:t>
      </w:r>
    </w:p>
    <w:p w14:paraId="4EA3A12D" w14:textId="77777777" w:rsidR="00C13349" w:rsidRDefault="00C13349" w:rsidP="00C13349">
      <w:pPr>
        <w:spacing w:after="120"/>
        <w:ind w:firstLine="851"/>
        <w:rPr>
          <w:sz w:val="28"/>
          <w:szCs w:val="28"/>
        </w:rPr>
      </w:pPr>
      <w:r w:rsidRPr="0010642F">
        <w:rPr>
          <w:i/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замены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1,если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[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]≠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[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]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0,иначе</m:t>
                </m:r>
              </m:e>
            </m:eqArr>
          </m:e>
        </m:d>
      </m:oMath>
    </w:p>
    <w:p w14:paraId="766B1569" w14:textId="77777777" w:rsidR="00C13349" w:rsidRPr="00DF087D" w:rsidRDefault="00C13349" w:rsidP="00C13349">
      <w:pPr>
        <w:spacing w:after="120"/>
        <w:ind w:firstLine="851"/>
        <w:rPr>
          <w:sz w:val="28"/>
          <w:szCs w:val="28"/>
        </w:rPr>
      </w:pPr>
      <w:r w:rsidRPr="00844439">
        <w:rPr>
          <w:i/>
          <w:sz w:val="28"/>
          <w:szCs w:val="28"/>
        </w:rPr>
        <w:t xml:space="preserve">    </w:t>
      </w:r>
      <w:r>
        <w:rPr>
          <w:i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транспозиции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1,если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и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e>
                </m:d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∞,иначе</m:t>
                </m:r>
              </m:e>
            </m:eqArr>
          </m:e>
        </m:d>
      </m:oMath>
    </w:p>
    <w:p w14:paraId="0521521D" w14:textId="77777777" w:rsidR="00C13349" w:rsidRDefault="00C13349" w:rsidP="00C13349">
      <w:pPr>
        <w:spacing w:after="120"/>
        <w:jc w:val="center"/>
        <w:rPr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A57C47A" wp14:editId="44196106">
            <wp:extent cx="1447800" cy="1123950"/>
            <wp:effectExtent l="0" t="0" r="0" b="0"/>
            <wp:docPr id="10" name="Рисунок 10" descr="Процесс работы алгоритма Дамерау-Левенштей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Процесс работы алгоритма Дамерау-Левенштейна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3" t="4864" r="44681" b="59270"/>
                    <a:stretch/>
                  </pic:blipFill>
                  <pic:spPr bwMode="auto">
                    <a:xfrm>
                      <a:off x="0" y="0"/>
                      <a:ext cx="1449761" cy="112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0F7AC" w14:textId="63E35958" w:rsidR="0053042B" w:rsidRPr="002F722F" w:rsidRDefault="0053042B" w:rsidP="0053042B">
      <w:pPr>
        <w:spacing w:after="120"/>
        <w:jc w:val="center"/>
        <w:rPr>
          <w:rFonts w:cs="Times New Roman"/>
          <w:szCs w:val="28"/>
        </w:rPr>
      </w:pPr>
      <w:r>
        <w:rPr>
          <w:rFonts w:cs="Times New Roman"/>
          <w:sz w:val="28"/>
          <w:szCs w:val="28"/>
        </w:rPr>
        <w:t>Рисунок 1.</w:t>
      </w:r>
      <w:r w:rsidR="005C26B8">
        <w:rPr>
          <w:rFonts w:cs="Times New Roman"/>
          <w:sz w:val="28"/>
          <w:szCs w:val="28"/>
        </w:rPr>
        <w:t>11</w:t>
      </w:r>
      <w:r w:rsidRPr="002F722F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Фрагмент матрицы расчета расстояния </w:t>
      </w:r>
      <w:proofErr w:type="spellStart"/>
      <w:r w:rsidRPr="0010642F">
        <w:rPr>
          <w:sz w:val="28"/>
          <w:szCs w:val="28"/>
        </w:rPr>
        <w:t>Дамерау</w:t>
      </w:r>
      <w:proofErr w:type="spellEnd"/>
      <w:r>
        <w:rPr>
          <w:rFonts w:cs="Times New Roman"/>
          <w:sz w:val="28"/>
          <w:szCs w:val="28"/>
        </w:rPr>
        <w:t>-Левенштейна</w:t>
      </w:r>
      <w:r w:rsidRPr="002F722F">
        <w:rPr>
          <w:rFonts w:cs="Times New Roman"/>
          <w:sz w:val="28"/>
          <w:szCs w:val="28"/>
        </w:rPr>
        <w:t>.</w:t>
      </w:r>
    </w:p>
    <w:p w14:paraId="51C23AB4" w14:textId="0E397550" w:rsidR="00B90DFC" w:rsidRPr="00C13349" w:rsidRDefault="00B90DFC" w:rsidP="00B90DFC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Пример работы алгоритма нечеткого поиска для слова «Хороший» показан на рисунке 1.12.</w:t>
      </w:r>
    </w:p>
    <w:p w14:paraId="7632AFC6" w14:textId="1FCDA3A3" w:rsidR="00F97220" w:rsidRDefault="00B90DFC" w:rsidP="00B90DFC">
      <w:pPr>
        <w:spacing w:after="120"/>
        <w:jc w:val="both"/>
        <w:rPr>
          <w:rFonts w:cs="Times New Roman"/>
          <w:sz w:val="28"/>
          <w:szCs w:val="28"/>
        </w:rPr>
      </w:pPr>
      <w:r w:rsidRPr="00B90DFC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2F0B7776" wp14:editId="65F2BC23">
            <wp:extent cx="5438775" cy="4610100"/>
            <wp:effectExtent l="0" t="0" r="9525" b="0"/>
            <wp:docPr id="1027" name="Picture 3" descr="C:\Users\Jeanna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Jeanna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6101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C304174" w14:textId="7284DF08" w:rsidR="00B90DFC" w:rsidRPr="002F722F" w:rsidRDefault="00B90DFC" w:rsidP="00B90DFC">
      <w:pPr>
        <w:spacing w:after="120"/>
        <w:jc w:val="center"/>
        <w:rPr>
          <w:rFonts w:cs="Times New Roman"/>
          <w:szCs w:val="28"/>
        </w:rPr>
      </w:pPr>
      <w:r>
        <w:rPr>
          <w:rFonts w:cs="Times New Roman"/>
          <w:sz w:val="28"/>
          <w:szCs w:val="28"/>
        </w:rPr>
        <w:t>Рисунок 1.12</w:t>
      </w:r>
      <w:r w:rsidRPr="002F722F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Пример работы алгоритма нечеткого поиска</w:t>
      </w:r>
      <w:r w:rsidRPr="002F722F">
        <w:rPr>
          <w:rFonts w:cs="Times New Roman"/>
          <w:sz w:val="28"/>
          <w:szCs w:val="28"/>
        </w:rPr>
        <w:t>.</w:t>
      </w:r>
    </w:p>
    <w:p w14:paraId="2F916BA2" w14:textId="2A2FB5A1" w:rsidR="00C13349" w:rsidRPr="00C13349" w:rsidRDefault="005304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После генерации возможных вариантов слов, осуществляется поиск по словарям</w:t>
      </w:r>
      <w:r w:rsidR="00CF5D8D">
        <w:rPr>
          <w:rFonts w:cs="Times New Roman"/>
          <w:sz w:val="28"/>
          <w:szCs w:val="28"/>
        </w:rPr>
        <w:t xml:space="preserve"> в базе данных</w:t>
      </w:r>
      <w:r>
        <w:rPr>
          <w:rFonts w:cs="Times New Roman"/>
          <w:sz w:val="28"/>
          <w:szCs w:val="28"/>
        </w:rPr>
        <w:t>.</w:t>
      </w:r>
    </w:p>
    <w:p w14:paraId="643ADE2A" w14:textId="28AF8FCD" w:rsidR="00DE6F0D" w:rsidRPr="003A3D06" w:rsidRDefault="003A3D06" w:rsidP="00F16BD8">
      <w:pPr>
        <w:spacing w:after="120"/>
        <w:ind w:firstLine="709"/>
        <w:jc w:val="both"/>
        <w:rPr>
          <w:rFonts w:cs="Times New Roman"/>
          <w:i/>
          <w:sz w:val="28"/>
          <w:szCs w:val="28"/>
        </w:rPr>
      </w:pPr>
      <w:r w:rsidRPr="003A3D06">
        <w:rPr>
          <w:rFonts w:cs="Times New Roman"/>
          <w:i/>
          <w:sz w:val="28"/>
          <w:szCs w:val="28"/>
        </w:rPr>
        <w:t xml:space="preserve">Расчет результирующей оценки </w:t>
      </w:r>
      <w:r w:rsidR="00676FF8">
        <w:rPr>
          <w:rFonts w:cs="Times New Roman"/>
          <w:i/>
          <w:sz w:val="28"/>
          <w:szCs w:val="28"/>
        </w:rPr>
        <w:t>отзыва</w:t>
      </w:r>
      <w:r w:rsidRPr="003A3D06">
        <w:rPr>
          <w:rFonts w:cs="Times New Roman"/>
          <w:i/>
          <w:sz w:val="28"/>
          <w:szCs w:val="28"/>
        </w:rPr>
        <w:t>.</w:t>
      </w:r>
    </w:p>
    <w:p w14:paraId="75F9BDE4" w14:textId="4FC7D0FC" w:rsidR="00F16BD8" w:rsidRPr="00F16BD8" w:rsidRDefault="00CF5D8D" w:rsidP="00F16BD8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После того, как были выявлены эмоционально окрашенные слова, входящие в отзыв. </w:t>
      </w:r>
      <w:r w:rsidR="00110041">
        <w:rPr>
          <w:rFonts w:cs="Times New Roman"/>
          <w:sz w:val="28"/>
          <w:szCs w:val="28"/>
        </w:rPr>
        <w:t xml:space="preserve">Для каждого текстового отзыва </w:t>
      </w:r>
      <w:r w:rsidR="00F16BD8" w:rsidRPr="00F16BD8">
        <w:rPr>
          <w:rFonts w:cs="Times New Roman"/>
          <w:sz w:val="28"/>
          <w:szCs w:val="28"/>
        </w:rPr>
        <w:t xml:space="preserve">подсчитывается его </w:t>
      </w:r>
      <w:r w:rsidR="003A3D06">
        <w:rPr>
          <w:rFonts w:cs="Times New Roman"/>
          <w:sz w:val="28"/>
          <w:szCs w:val="28"/>
        </w:rPr>
        <w:t>оценка</w:t>
      </w:r>
      <w:r w:rsidR="00F16BD8" w:rsidRPr="00F16BD8">
        <w:rPr>
          <w:rFonts w:cs="Times New Roman"/>
          <w:sz w:val="28"/>
          <w:szCs w:val="28"/>
        </w:rPr>
        <w:t>, равн</w:t>
      </w:r>
      <w:r w:rsidR="003A3D06">
        <w:rPr>
          <w:rFonts w:cs="Times New Roman"/>
          <w:sz w:val="28"/>
          <w:szCs w:val="28"/>
        </w:rPr>
        <w:t>ая</w:t>
      </w:r>
      <w:r w:rsidR="00F16BD8" w:rsidRPr="00F16BD8">
        <w:rPr>
          <w:rFonts w:cs="Times New Roman"/>
          <w:sz w:val="28"/>
          <w:szCs w:val="28"/>
        </w:rPr>
        <w:t xml:space="preserve"> среднему весу</w:t>
      </w:r>
      <w:r w:rsidR="00F16BD8">
        <w:rPr>
          <w:rFonts w:cs="Times New Roman"/>
          <w:sz w:val="28"/>
          <w:szCs w:val="28"/>
        </w:rPr>
        <w:t xml:space="preserve"> </w:t>
      </w:r>
      <w:r w:rsidR="00F16BD8" w:rsidRPr="00F16BD8">
        <w:rPr>
          <w:rFonts w:cs="Times New Roman"/>
          <w:sz w:val="28"/>
          <w:szCs w:val="28"/>
        </w:rPr>
        <w:t>входящих в него оценочных слов:</w:t>
      </w:r>
    </w:p>
    <w:p w14:paraId="08F6DD1A" w14:textId="1AF4F878" w:rsidR="00F16BD8" w:rsidRPr="00F16BD8" w:rsidRDefault="00A217B3" w:rsidP="00F16BD8">
      <w:pPr>
        <w:spacing w:after="120"/>
        <w:ind w:firstLine="709"/>
        <w:jc w:val="right"/>
        <w:rPr>
          <w:rFonts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="00F16BD8" w:rsidRPr="00F16BD8">
        <w:rPr>
          <w:rFonts w:cs="Times New Roman"/>
          <w:sz w:val="28"/>
          <w:szCs w:val="28"/>
        </w:rPr>
        <w:t xml:space="preserve">                                                              </w:t>
      </w:r>
      <w:r w:rsidR="00F16BD8">
        <w:rPr>
          <w:rFonts w:cs="Times New Roman"/>
          <w:sz w:val="28"/>
          <w:szCs w:val="28"/>
        </w:rPr>
        <w:t>(</w:t>
      </w:r>
      <w:r w:rsidR="00CF5D8D">
        <w:rPr>
          <w:rFonts w:cs="Times New Roman"/>
          <w:sz w:val="28"/>
          <w:szCs w:val="28"/>
        </w:rPr>
        <w:t>2</w:t>
      </w:r>
      <w:r w:rsidR="00F16BD8" w:rsidRPr="00F16BD8">
        <w:rPr>
          <w:rFonts w:cs="Times New Roman"/>
          <w:sz w:val="28"/>
          <w:szCs w:val="28"/>
        </w:rPr>
        <w:t>)</w:t>
      </w:r>
    </w:p>
    <w:p w14:paraId="018CD8EF" w14:textId="4DC3F991" w:rsidR="00F16BD8" w:rsidRPr="00F16BD8" w:rsidRDefault="00F16BD8" w:rsidP="00F16BD8">
      <w:p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>
        <w:rPr>
          <w:rFonts w:cs="Times New Roman"/>
          <w:sz w:val="28"/>
          <w:szCs w:val="28"/>
        </w:rPr>
        <w:t xml:space="preserve"> – </w:t>
      </w:r>
      <w:r w:rsidR="003A3D06">
        <w:rPr>
          <w:rFonts w:cs="Times New Roman"/>
          <w:sz w:val="28"/>
          <w:szCs w:val="28"/>
        </w:rPr>
        <w:t>оценка</w:t>
      </w:r>
      <w:r>
        <w:rPr>
          <w:rFonts w:cs="Times New Roman"/>
          <w:sz w:val="28"/>
          <w:szCs w:val="28"/>
        </w:rPr>
        <w:t xml:space="preserve"> текстового отзыва,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F16BD8">
        <w:rPr>
          <w:rFonts w:cs="Times New Roman"/>
          <w:sz w:val="28"/>
          <w:szCs w:val="28"/>
        </w:rPr>
        <w:t xml:space="preserve"> – вес оценочного слова </w:t>
      </w:r>
      <w:r w:rsidRPr="00F16BD8">
        <w:rPr>
          <w:rFonts w:cs="Times New Roman"/>
          <w:i/>
          <w:sz w:val="28"/>
          <w:szCs w:val="28"/>
        </w:rPr>
        <w:t>i</w:t>
      </w:r>
      <w:r w:rsidRPr="00F16BD8">
        <w:rPr>
          <w:rFonts w:cs="Times New Roman"/>
          <w:sz w:val="28"/>
          <w:szCs w:val="28"/>
        </w:rPr>
        <w:t xml:space="preserve">; </w:t>
      </w:r>
      <w:r w:rsidRPr="00F16BD8">
        <w:rPr>
          <w:rFonts w:cs="Times New Roman"/>
          <w:i/>
          <w:sz w:val="28"/>
          <w:szCs w:val="28"/>
        </w:rPr>
        <w:t xml:space="preserve">N </w:t>
      </w:r>
      <w:r w:rsidRPr="00F16BD8">
        <w:rPr>
          <w:rFonts w:cs="Times New Roman"/>
          <w:sz w:val="28"/>
          <w:szCs w:val="28"/>
        </w:rPr>
        <w:t xml:space="preserve">– количество оценочных слов в </w:t>
      </w:r>
      <w:r>
        <w:rPr>
          <w:rFonts w:cs="Times New Roman"/>
          <w:sz w:val="28"/>
          <w:szCs w:val="28"/>
        </w:rPr>
        <w:t>отзыве</w:t>
      </w:r>
      <w:r w:rsidRPr="00F16BD8">
        <w:rPr>
          <w:rFonts w:cs="Times New Roman"/>
          <w:sz w:val="28"/>
          <w:szCs w:val="28"/>
        </w:rPr>
        <w:t xml:space="preserve"> </w:t>
      </w:r>
      <w:r w:rsidRPr="00F16BD8">
        <w:rPr>
          <w:rFonts w:cs="Times New Roman"/>
          <w:i/>
          <w:sz w:val="28"/>
          <w:szCs w:val="28"/>
        </w:rPr>
        <w:t>T</w:t>
      </w:r>
      <w:r w:rsidRPr="00F16BD8">
        <w:rPr>
          <w:rFonts w:cs="Times New Roman"/>
          <w:sz w:val="28"/>
          <w:szCs w:val="28"/>
        </w:rPr>
        <w:t>.</w:t>
      </w:r>
    </w:p>
    <w:p w14:paraId="3B010AE1" w14:textId="67FE645C" w:rsidR="003A3D06" w:rsidRDefault="00F16BD8" w:rsidP="003A3D06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F16BD8">
        <w:rPr>
          <w:rFonts w:cs="Times New Roman"/>
          <w:sz w:val="28"/>
          <w:szCs w:val="28"/>
        </w:rPr>
        <w:lastRenderedPageBreak/>
        <w:t xml:space="preserve">Слова-модификаторы и слова, выражающие отрицание, не являются оценочными словами, а изменяют вес оценочных слов при вычислении </w:t>
      </w:r>
      <w:r w:rsidR="003A3D06">
        <w:rPr>
          <w:rFonts w:cs="Times New Roman"/>
          <w:sz w:val="28"/>
          <w:szCs w:val="28"/>
        </w:rPr>
        <w:t>оценки отзыва</w:t>
      </w:r>
      <w:r w:rsidRPr="00F16BD8">
        <w:rPr>
          <w:rFonts w:cs="Times New Roman"/>
          <w:sz w:val="28"/>
          <w:szCs w:val="28"/>
        </w:rPr>
        <w:t>.</w:t>
      </w:r>
    </w:p>
    <w:p w14:paraId="255CFD42" w14:textId="4192AA91" w:rsidR="003A3D06" w:rsidRDefault="003A3D06" w:rsidP="003A3D06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Рассмотрим следующие конструкции отзывов:</w:t>
      </w:r>
    </w:p>
    <w:p w14:paraId="0C743DDD" w14:textId="77777777" w:rsidR="003A3D06" w:rsidRDefault="003A3D06" w:rsidP="00440B7A">
      <w:pPr>
        <w:pStyle w:val="af"/>
        <w:numPr>
          <w:ilvl w:val="0"/>
          <w:numId w:val="31"/>
        </w:numPr>
        <w:spacing w:after="120"/>
        <w:rPr>
          <w:sz w:val="28"/>
          <w:szCs w:val="28"/>
        </w:rPr>
      </w:pPr>
      <w:r>
        <w:rPr>
          <w:sz w:val="28"/>
          <w:szCs w:val="28"/>
        </w:rPr>
        <w:t>Функциональный интерфейс.</w:t>
      </w:r>
    </w:p>
    <w:p w14:paraId="152E3D50" w14:textId="5FEC2151" w:rsidR="003A3D06" w:rsidRPr="003A3D06" w:rsidRDefault="003A3D06" w:rsidP="00440B7A">
      <w:pPr>
        <w:spacing w:after="120"/>
        <w:ind w:left="284" w:firstLine="425"/>
        <w:rPr>
          <w:i/>
          <w:sz w:val="28"/>
          <w:szCs w:val="28"/>
        </w:rPr>
      </w:pPr>
      <w:r w:rsidRPr="003A3D06">
        <w:rPr>
          <w:i/>
          <w:sz w:val="28"/>
          <w:szCs w:val="28"/>
        </w:rPr>
        <w:t xml:space="preserve">Оценка предложения </w:t>
      </w:r>
      <w:r>
        <w:rPr>
          <w:i/>
          <w:sz w:val="28"/>
          <w:szCs w:val="28"/>
        </w:rPr>
        <w:t xml:space="preserve">равна весу слова функциональный, то есть </w:t>
      </w:r>
      <w:r w:rsidRPr="003A3D06">
        <w:rPr>
          <w:b/>
          <w:bCs/>
          <w:i/>
          <w:sz w:val="28"/>
          <w:szCs w:val="28"/>
        </w:rPr>
        <w:t>2</w:t>
      </w:r>
      <w:r w:rsidRPr="003A3D06">
        <w:rPr>
          <w:bCs/>
          <w:i/>
          <w:sz w:val="28"/>
          <w:szCs w:val="28"/>
        </w:rPr>
        <w:t>.</w:t>
      </w:r>
    </w:p>
    <w:p w14:paraId="5707ADDF" w14:textId="77777777" w:rsidR="003A3D06" w:rsidRDefault="003A3D06" w:rsidP="00440B7A">
      <w:pPr>
        <w:pStyle w:val="af"/>
        <w:numPr>
          <w:ilvl w:val="0"/>
          <w:numId w:val="31"/>
        </w:numPr>
        <w:spacing w:after="120"/>
        <w:jc w:val="both"/>
        <w:rPr>
          <w:rFonts w:cs="Times New Roman"/>
          <w:sz w:val="28"/>
          <w:szCs w:val="28"/>
        </w:rPr>
      </w:pPr>
      <w:r w:rsidRPr="003A3D06">
        <w:rPr>
          <w:rFonts w:cs="Times New Roman"/>
          <w:sz w:val="28"/>
          <w:szCs w:val="28"/>
        </w:rPr>
        <w:t>Очень функциональный интерфейс</w:t>
      </w:r>
      <w:r>
        <w:rPr>
          <w:rFonts w:cs="Times New Roman"/>
          <w:sz w:val="28"/>
          <w:szCs w:val="28"/>
        </w:rPr>
        <w:t>.</w:t>
      </w:r>
    </w:p>
    <w:p w14:paraId="29F2D87E" w14:textId="6DEF2C8A" w:rsidR="003A3D06" w:rsidRPr="003A3D06" w:rsidRDefault="003A3D06" w:rsidP="00440B7A">
      <w:pPr>
        <w:spacing w:after="120"/>
        <w:ind w:left="284" w:firstLine="425"/>
        <w:jc w:val="both"/>
        <w:rPr>
          <w:rFonts w:cs="Times New Roman"/>
          <w:i/>
          <w:sz w:val="28"/>
          <w:szCs w:val="28"/>
        </w:rPr>
      </w:pPr>
      <w:proofErr w:type="gramStart"/>
      <w:r w:rsidRPr="003A3D06">
        <w:rPr>
          <w:i/>
          <w:sz w:val="28"/>
          <w:szCs w:val="28"/>
        </w:rPr>
        <w:t>Оценка предложения</w:t>
      </w:r>
      <w:r w:rsidRPr="003A3D06">
        <w:rPr>
          <w:rFonts w:cs="Times New Roman"/>
          <w:i/>
          <w:sz w:val="28"/>
          <w:szCs w:val="28"/>
        </w:rPr>
        <w:t xml:space="preserve"> </w:t>
      </w:r>
      <w:r w:rsidRPr="003A3D06">
        <w:rPr>
          <w:i/>
          <w:sz w:val="28"/>
          <w:szCs w:val="28"/>
        </w:rPr>
        <w:t>равна весу слова функциональный, увеличенному на 50% из-за слова-модификатора очень, то есть</w:t>
      </w:r>
      <w:r w:rsidRPr="003A3D06">
        <w:rPr>
          <w:rFonts w:cs="Times New Roman"/>
          <w:b/>
          <w:bCs/>
          <w:i/>
          <w:sz w:val="28"/>
          <w:szCs w:val="28"/>
        </w:rPr>
        <w:t xml:space="preserve"> 2*(1+0,5) = 3</w:t>
      </w:r>
      <w:r w:rsidRPr="003A3D06">
        <w:rPr>
          <w:rFonts w:cs="Times New Roman"/>
          <w:bCs/>
          <w:i/>
          <w:sz w:val="28"/>
          <w:szCs w:val="28"/>
        </w:rPr>
        <w:t>.</w:t>
      </w:r>
      <w:proofErr w:type="gramEnd"/>
    </w:p>
    <w:p w14:paraId="6468169D" w14:textId="20B4A53F" w:rsidR="003A3D06" w:rsidRDefault="003A3D06" w:rsidP="00440B7A">
      <w:pPr>
        <w:pStyle w:val="af"/>
        <w:numPr>
          <w:ilvl w:val="0"/>
          <w:numId w:val="31"/>
        </w:numPr>
        <w:spacing w:after="120"/>
        <w:jc w:val="both"/>
        <w:rPr>
          <w:rFonts w:cs="Times New Roman"/>
          <w:sz w:val="28"/>
          <w:szCs w:val="28"/>
        </w:rPr>
      </w:pPr>
      <w:r w:rsidRPr="003A3D06">
        <w:rPr>
          <w:rFonts w:cs="Times New Roman"/>
          <w:sz w:val="28"/>
          <w:szCs w:val="28"/>
        </w:rPr>
        <w:t>Не функциональный интерфейс.</w:t>
      </w:r>
    </w:p>
    <w:p w14:paraId="634F5501" w14:textId="15FD985E" w:rsidR="003A3D06" w:rsidRPr="00FE16FF" w:rsidRDefault="003A3D06" w:rsidP="00440B7A">
      <w:pPr>
        <w:spacing w:after="120"/>
        <w:ind w:left="284" w:firstLine="425"/>
        <w:rPr>
          <w:i/>
          <w:sz w:val="28"/>
          <w:szCs w:val="28"/>
        </w:rPr>
      </w:pPr>
      <w:proofErr w:type="gramStart"/>
      <w:r w:rsidRPr="00FE16FF">
        <w:rPr>
          <w:i/>
          <w:sz w:val="28"/>
          <w:szCs w:val="28"/>
        </w:rPr>
        <w:t xml:space="preserve">Оценка предложения </w:t>
      </w:r>
      <w:r w:rsidR="00FE16FF" w:rsidRPr="003A3D06">
        <w:rPr>
          <w:i/>
          <w:sz w:val="28"/>
          <w:szCs w:val="28"/>
        </w:rPr>
        <w:t>равна весу слова функциональный</w:t>
      </w:r>
      <w:r w:rsidR="00FE16FF">
        <w:rPr>
          <w:i/>
          <w:sz w:val="28"/>
          <w:szCs w:val="28"/>
        </w:rPr>
        <w:t>, инвертированному из-за частицы не, то есть</w:t>
      </w:r>
      <w:r w:rsidR="00FE16FF" w:rsidRPr="00FE16FF">
        <w:rPr>
          <w:i/>
          <w:sz w:val="28"/>
          <w:szCs w:val="28"/>
        </w:rPr>
        <w:t xml:space="preserve"> </w:t>
      </w:r>
      <w:r w:rsidRPr="00FE16FF">
        <w:rPr>
          <w:i/>
          <w:sz w:val="28"/>
          <w:szCs w:val="28"/>
        </w:rPr>
        <w:t>-</w:t>
      </w:r>
      <w:r w:rsidRPr="00FE16FF">
        <w:rPr>
          <w:b/>
          <w:bCs/>
          <w:i/>
          <w:sz w:val="28"/>
          <w:szCs w:val="28"/>
        </w:rPr>
        <w:t>2</w:t>
      </w:r>
      <w:r w:rsidRPr="00FE16FF">
        <w:rPr>
          <w:bCs/>
          <w:i/>
          <w:sz w:val="28"/>
          <w:szCs w:val="28"/>
        </w:rPr>
        <w:t>.</w:t>
      </w:r>
      <w:proofErr w:type="gramEnd"/>
    </w:p>
    <w:p w14:paraId="04460C88" w14:textId="77777777" w:rsidR="003A3D06" w:rsidRDefault="003A3D06" w:rsidP="00440B7A">
      <w:pPr>
        <w:pStyle w:val="af"/>
        <w:numPr>
          <w:ilvl w:val="0"/>
          <w:numId w:val="31"/>
        </w:numPr>
        <w:spacing w:after="120"/>
        <w:jc w:val="both"/>
        <w:rPr>
          <w:rFonts w:cs="Times New Roman"/>
          <w:sz w:val="28"/>
          <w:szCs w:val="28"/>
        </w:rPr>
      </w:pPr>
      <w:r w:rsidRPr="003A3D06">
        <w:rPr>
          <w:rFonts w:cs="Times New Roman"/>
          <w:sz w:val="28"/>
          <w:szCs w:val="28"/>
        </w:rPr>
        <w:t xml:space="preserve">Не очень функциональный интерфейс. </w:t>
      </w:r>
    </w:p>
    <w:p w14:paraId="083871C3" w14:textId="33437576" w:rsidR="003A3D06" w:rsidRPr="00FE16FF" w:rsidRDefault="00FE16FF" w:rsidP="00440B7A">
      <w:pPr>
        <w:pStyle w:val="af"/>
        <w:spacing w:after="120"/>
        <w:ind w:left="284" w:firstLine="425"/>
        <w:rPr>
          <w:rFonts w:cs="Times New Roman"/>
          <w:sz w:val="28"/>
          <w:szCs w:val="28"/>
        </w:rPr>
      </w:pPr>
      <w:proofErr w:type="gramStart"/>
      <w:r w:rsidRPr="003A3D06">
        <w:rPr>
          <w:i/>
          <w:sz w:val="28"/>
          <w:szCs w:val="28"/>
        </w:rPr>
        <w:t>Оценка предложения</w:t>
      </w:r>
      <w:r w:rsidRPr="003A3D06">
        <w:rPr>
          <w:rFonts w:cs="Times New Roman"/>
          <w:i/>
          <w:sz w:val="28"/>
          <w:szCs w:val="28"/>
        </w:rPr>
        <w:t xml:space="preserve"> </w:t>
      </w:r>
      <w:r w:rsidRPr="003A3D06">
        <w:rPr>
          <w:i/>
          <w:sz w:val="28"/>
          <w:szCs w:val="28"/>
        </w:rPr>
        <w:t xml:space="preserve">равна весу слова функциональный, </w:t>
      </w:r>
      <w:r>
        <w:rPr>
          <w:i/>
          <w:sz w:val="28"/>
          <w:szCs w:val="28"/>
        </w:rPr>
        <w:t>уменьшенному</w:t>
      </w:r>
      <w:r w:rsidRPr="003A3D06">
        <w:rPr>
          <w:i/>
          <w:sz w:val="28"/>
          <w:szCs w:val="28"/>
        </w:rPr>
        <w:t xml:space="preserve"> на 50% из-за слова-модификатора очень</w:t>
      </w:r>
      <w:r>
        <w:rPr>
          <w:i/>
          <w:sz w:val="28"/>
          <w:szCs w:val="28"/>
        </w:rPr>
        <w:t xml:space="preserve"> и инвертированному из-за частицы не, то есть</w:t>
      </w:r>
      <w:r w:rsidRPr="003A3D06">
        <w:rPr>
          <w:rFonts w:cs="Times New Roman"/>
          <w:b/>
          <w:bCs/>
          <w:i/>
          <w:sz w:val="28"/>
          <w:szCs w:val="28"/>
        </w:rPr>
        <w:t xml:space="preserve"> </w:t>
      </w:r>
      <w:r>
        <w:rPr>
          <w:rFonts w:cs="Times New Roman"/>
          <w:b/>
          <w:bCs/>
          <w:i/>
          <w:sz w:val="28"/>
          <w:szCs w:val="28"/>
        </w:rPr>
        <w:t>-2*(1-(0,5)) = -1</w:t>
      </w:r>
      <w:r>
        <w:rPr>
          <w:rFonts w:cs="Times New Roman"/>
          <w:bCs/>
          <w:i/>
          <w:sz w:val="28"/>
          <w:szCs w:val="28"/>
        </w:rPr>
        <w:t>.</w:t>
      </w:r>
      <w:proofErr w:type="gramEnd"/>
    </w:p>
    <w:p w14:paraId="262E3147" w14:textId="77777777" w:rsidR="00FE16FF" w:rsidRDefault="003A3D06" w:rsidP="00440B7A">
      <w:pPr>
        <w:pStyle w:val="af"/>
        <w:numPr>
          <w:ilvl w:val="0"/>
          <w:numId w:val="31"/>
        </w:numPr>
        <w:spacing w:after="120"/>
        <w:jc w:val="both"/>
        <w:rPr>
          <w:rFonts w:cs="Times New Roman"/>
          <w:sz w:val="28"/>
          <w:szCs w:val="28"/>
        </w:rPr>
      </w:pPr>
      <w:r w:rsidRPr="003A3D06">
        <w:rPr>
          <w:rFonts w:cs="Times New Roman"/>
          <w:sz w:val="28"/>
          <w:szCs w:val="28"/>
        </w:rPr>
        <w:t xml:space="preserve">Очень не функциональный интерфейс. </w:t>
      </w:r>
    </w:p>
    <w:p w14:paraId="7870E874" w14:textId="1AEC3F04" w:rsidR="003A3D06" w:rsidRPr="00FE16FF" w:rsidRDefault="00FE16FF" w:rsidP="00440B7A">
      <w:pPr>
        <w:pStyle w:val="af"/>
        <w:spacing w:after="120"/>
        <w:ind w:left="284" w:firstLine="425"/>
        <w:jc w:val="both"/>
        <w:rPr>
          <w:rFonts w:cs="Times New Roman"/>
          <w:i/>
          <w:sz w:val="28"/>
          <w:szCs w:val="28"/>
        </w:rPr>
      </w:pPr>
      <w:proofErr w:type="gramStart"/>
      <w:r w:rsidRPr="00FE16FF">
        <w:rPr>
          <w:i/>
          <w:sz w:val="28"/>
          <w:szCs w:val="28"/>
        </w:rPr>
        <w:t>Оценка предложения</w:t>
      </w:r>
      <w:r w:rsidRPr="00FE16FF">
        <w:rPr>
          <w:rFonts w:cs="Times New Roman"/>
          <w:i/>
          <w:sz w:val="28"/>
          <w:szCs w:val="28"/>
        </w:rPr>
        <w:t xml:space="preserve"> </w:t>
      </w:r>
      <w:r w:rsidRPr="00FE16FF">
        <w:rPr>
          <w:i/>
          <w:sz w:val="28"/>
          <w:szCs w:val="28"/>
        </w:rPr>
        <w:t xml:space="preserve">равна весу слова функциональный, </w:t>
      </w:r>
      <w:r>
        <w:rPr>
          <w:i/>
          <w:sz w:val="28"/>
          <w:szCs w:val="28"/>
        </w:rPr>
        <w:t>уменьшенному</w:t>
      </w:r>
      <w:r w:rsidRPr="003A3D06">
        <w:rPr>
          <w:i/>
          <w:sz w:val="28"/>
          <w:szCs w:val="28"/>
        </w:rPr>
        <w:t xml:space="preserve"> на </w:t>
      </w:r>
      <w:r>
        <w:rPr>
          <w:i/>
          <w:sz w:val="28"/>
          <w:szCs w:val="28"/>
        </w:rPr>
        <w:t>25%(</w:t>
      </w:r>
      <w:r w:rsidRPr="003A3D06">
        <w:rPr>
          <w:i/>
          <w:sz w:val="28"/>
          <w:szCs w:val="28"/>
        </w:rPr>
        <w:t>50%</w:t>
      </w:r>
      <w:r>
        <w:rPr>
          <w:i/>
          <w:sz w:val="28"/>
          <w:szCs w:val="28"/>
        </w:rPr>
        <w:t xml:space="preserve"> делим на 2)</w:t>
      </w:r>
      <w:r w:rsidRPr="003A3D06">
        <w:rPr>
          <w:i/>
          <w:sz w:val="28"/>
          <w:szCs w:val="28"/>
        </w:rPr>
        <w:t xml:space="preserve"> из-за слова-модификатора очень</w:t>
      </w:r>
      <w:r>
        <w:rPr>
          <w:i/>
          <w:sz w:val="28"/>
          <w:szCs w:val="28"/>
        </w:rPr>
        <w:t xml:space="preserve"> и инвертированному из-за частицы не, то есть</w:t>
      </w:r>
      <w:r>
        <w:rPr>
          <w:rFonts w:cs="Times New Roman"/>
          <w:b/>
          <w:bCs/>
          <w:i/>
          <w:sz w:val="28"/>
          <w:szCs w:val="28"/>
        </w:rPr>
        <w:t xml:space="preserve"> -2*(1-(0,5/</w:t>
      </w:r>
      <w:r w:rsidR="003A3D06" w:rsidRPr="00FE16FF">
        <w:rPr>
          <w:rFonts w:cs="Times New Roman"/>
          <w:b/>
          <w:bCs/>
          <w:i/>
          <w:sz w:val="28"/>
          <w:szCs w:val="28"/>
        </w:rPr>
        <w:t>2)) = -</w:t>
      </w:r>
      <w:r>
        <w:rPr>
          <w:rFonts w:cs="Times New Roman"/>
          <w:b/>
          <w:bCs/>
          <w:i/>
          <w:sz w:val="28"/>
          <w:szCs w:val="28"/>
        </w:rPr>
        <w:t>1,5</w:t>
      </w:r>
      <w:r>
        <w:rPr>
          <w:rFonts w:cs="Times New Roman"/>
          <w:bCs/>
          <w:i/>
          <w:sz w:val="28"/>
          <w:szCs w:val="28"/>
        </w:rPr>
        <w:t>.</w:t>
      </w:r>
      <w:proofErr w:type="gramEnd"/>
    </w:p>
    <w:p w14:paraId="4E12D7D3" w14:textId="23234434" w:rsidR="003A3D06" w:rsidRDefault="00FE16FF" w:rsidP="00F16BD8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Если не было выделено ни одной из представленных выше конструкций, то система не мо</w:t>
      </w:r>
      <w:r w:rsidR="00930EE2">
        <w:rPr>
          <w:rFonts w:cs="Times New Roman"/>
          <w:sz w:val="28"/>
          <w:szCs w:val="28"/>
        </w:rPr>
        <w:t>жет классифицировать отзыв.</w:t>
      </w:r>
    </w:p>
    <w:p w14:paraId="5EC531A3" w14:textId="29AB813F" w:rsidR="00440B7A" w:rsidRDefault="00440B7A" w:rsidP="00440B7A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Далее необходимо определить к какому классу относится проанализированный отзыв. Для этого сопоставим рассчитанную оценку отзыва с диапазонами оценок классов. Выберем тот класс, в который попадает оценка отзыва. Зададим следующее разбиение на классы</w:t>
      </w:r>
      <w:r w:rsidRPr="00DD6170">
        <w:rPr>
          <w:rFonts w:cs="Times New Roman"/>
          <w:sz w:val="28"/>
          <w:szCs w:val="28"/>
        </w:rPr>
        <w:t xml:space="preserve"> </w:t>
      </w:r>
      <w:r w:rsidRPr="000D6C9C">
        <w:rPr>
          <w:rFonts w:cs="Times New Roman"/>
          <w:i/>
          <w:sz w:val="28"/>
          <w:szCs w:val="28"/>
          <w:lang w:val="en-US"/>
        </w:rPr>
        <w:t>W</w:t>
      </w:r>
      <w:r>
        <w:rPr>
          <w:rFonts w:cs="Times New Roman"/>
          <w:sz w:val="28"/>
          <w:szCs w:val="28"/>
        </w:rPr>
        <w:t>(таблица 1.3):</w:t>
      </w:r>
      <w:r w:rsidRPr="004F047B">
        <w:rPr>
          <w:rFonts w:cs="Times New Roman"/>
          <w:sz w:val="28"/>
          <w:szCs w:val="28"/>
        </w:rPr>
        <w:t xml:space="preserve"> </w:t>
      </w:r>
    </w:p>
    <w:p w14:paraId="4E0E2476" w14:textId="77777777" w:rsidR="00440B7A" w:rsidRPr="00A77534" w:rsidRDefault="00440B7A" w:rsidP="00440B7A">
      <w:pPr>
        <w:ind w:right="1417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1.3.Разбиение на классы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764"/>
        <w:gridCol w:w="3298"/>
        <w:gridCol w:w="3285"/>
      </w:tblGrid>
      <w:tr w:rsidR="00440B7A" w14:paraId="083C8DF1" w14:textId="77777777" w:rsidTr="00440B7A">
        <w:tc>
          <w:tcPr>
            <w:tcW w:w="1764" w:type="dxa"/>
          </w:tcPr>
          <w:p w14:paraId="0F99B270" w14:textId="77777777" w:rsidR="00440B7A" w:rsidRPr="00DD6170" w:rsidRDefault="00440B7A" w:rsidP="00440B7A">
            <w:pPr>
              <w:spacing w:after="120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Обозначение класса</w:t>
            </w:r>
          </w:p>
        </w:tc>
        <w:tc>
          <w:tcPr>
            <w:tcW w:w="3285" w:type="dxa"/>
          </w:tcPr>
          <w:p w14:paraId="165F37ED" w14:textId="77777777" w:rsidR="00440B7A" w:rsidRPr="00DD6170" w:rsidRDefault="00440B7A" w:rsidP="00440B7A">
            <w:pPr>
              <w:spacing w:after="120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Название класса</w:t>
            </w:r>
          </w:p>
        </w:tc>
        <w:tc>
          <w:tcPr>
            <w:tcW w:w="3285" w:type="dxa"/>
          </w:tcPr>
          <w:p w14:paraId="5DF12C47" w14:textId="77777777" w:rsidR="00440B7A" w:rsidRPr="00DD6170" w:rsidRDefault="00440B7A" w:rsidP="00440B7A">
            <w:pPr>
              <w:spacing w:after="120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Значение оценок, соответствующих классу</w:t>
            </w:r>
          </w:p>
        </w:tc>
      </w:tr>
      <w:tr w:rsidR="00440B7A" w14:paraId="6827C6F4" w14:textId="77777777" w:rsidTr="00440B7A">
        <w:tc>
          <w:tcPr>
            <w:tcW w:w="1764" w:type="dxa"/>
          </w:tcPr>
          <w:p w14:paraId="161E0A7B" w14:textId="77777777" w:rsidR="00440B7A" w:rsidRPr="00440B7A" w:rsidRDefault="00440B7A" w:rsidP="00440B7A">
            <w:pPr>
              <w:spacing w:after="120"/>
              <w:jc w:val="both"/>
              <w:rPr>
                <w:rFonts w:cs="Times New Roman"/>
                <w:i/>
                <w:sz w:val="28"/>
                <w:szCs w:val="28"/>
              </w:rPr>
            </w:pPr>
            <w:r w:rsidRPr="000D6C9C">
              <w:rPr>
                <w:rFonts w:cs="Times New Roman"/>
                <w:i/>
                <w:sz w:val="28"/>
                <w:szCs w:val="28"/>
                <w:lang w:val="en-US"/>
              </w:rPr>
              <w:t>W</w:t>
            </w:r>
            <w:r w:rsidRPr="00440B7A">
              <w:rPr>
                <w:rFonts w:cs="Times New Roman"/>
                <w:i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3285" w:type="dxa"/>
          </w:tcPr>
          <w:p w14:paraId="1984BF71" w14:textId="77777777" w:rsidR="00440B7A" w:rsidRPr="00DD6170" w:rsidRDefault="00440B7A" w:rsidP="00440B7A">
            <w:pPr>
              <w:spacing w:after="120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«Отличный»</w:t>
            </w:r>
          </w:p>
        </w:tc>
        <w:tc>
          <w:tcPr>
            <w:tcW w:w="3285" w:type="dxa"/>
          </w:tcPr>
          <w:p w14:paraId="14B112B8" w14:textId="77777777" w:rsidR="00440B7A" w:rsidRDefault="00440B7A" w:rsidP="00440B7A">
            <w:pPr>
              <w:spacing w:after="120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[5;3]</w:t>
            </w:r>
          </w:p>
        </w:tc>
      </w:tr>
      <w:tr w:rsidR="00440B7A" w14:paraId="545D3685" w14:textId="77777777" w:rsidTr="00440B7A">
        <w:tc>
          <w:tcPr>
            <w:tcW w:w="1764" w:type="dxa"/>
          </w:tcPr>
          <w:p w14:paraId="59085BA0" w14:textId="77777777" w:rsidR="00440B7A" w:rsidRPr="000D6C9C" w:rsidRDefault="00440B7A" w:rsidP="00440B7A">
            <w:pPr>
              <w:spacing w:after="120"/>
              <w:jc w:val="both"/>
              <w:rPr>
                <w:rFonts w:cs="Times New Roman"/>
                <w:i/>
                <w:sz w:val="28"/>
                <w:szCs w:val="28"/>
                <w:lang w:val="en-US"/>
              </w:rPr>
            </w:pPr>
            <w:r w:rsidRPr="000D6C9C">
              <w:rPr>
                <w:rFonts w:cs="Times New Roman"/>
                <w:i/>
                <w:sz w:val="28"/>
                <w:szCs w:val="28"/>
                <w:lang w:val="en-US"/>
              </w:rPr>
              <w:t>W</w:t>
            </w:r>
            <w:r w:rsidRPr="000D6C9C">
              <w:rPr>
                <w:rFonts w:cs="Times New Roman"/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3285" w:type="dxa"/>
          </w:tcPr>
          <w:p w14:paraId="30AFF2ED" w14:textId="77777777" w:rsidR="00440B7A" w:rsidRPr="00DD6170" w:rsidRDefault="00440B7A" w:rsidP="00440B7A">
            <w:pPr>
              <w:spacing w:after="120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«Хороший»</w:t>
            </w:r>
          </w:p>
        </w:tc>
        <w:tc>
          <w:tcPr>
            <w:tcW w:w="3285" w:type="dxa"/>
          </w:tcPr>
          <w:p w14:paraId="690733DB" w14:textId="77777777" w:rsidR="00440B7A" w:rsidRDefault="00440B7A" w:rsidP="00440B7A">
            <w:pPr>
              <w:spacing w:after="120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(3;1]</w:t>
            </w:r>
          </w:p>
        </w:tc>
      </w:tr>
      <w:tr w:rsidR="00440B7A" w14:paraId="7BFFC343" w14:textId="77777777" w:rsidTr="00440B7A">
        <w:tc>
          <w:tcPr>
            <w:tcW w:w="1764" w:type="dxa"/>
          </w:tcPr>
          <w:p w14:paraId="17015D9E" w14:textId="77777777" w:rsidR="00440B7A" w:rsidRPr="000D6C9C" w:rsidRDefault="00440B7A" w:rsidP="00440B7A">
            <w:pPr>
              <w:spacing w:after="120"/>
              <w:jc w:val="both"/>
              <w:rPr>
                <w:rFonts w:cs="Times New Roman"/>
                <w:i/>
                <w:sz w:val="28"/>
                <w:szCs w:val="28"/>
                <w:lang w:val="en-US"/>
              </w:rPr>
            </w:pPr>
            <w:r w:rsidRPr="000D6C9C">
              <w:rPr>
                <w:rFonts w:cs="Times New Roman"/>
                <w:i/>
                <w:sz w:val="28"/>
                <w:szCs w:val="28"/>
                <w:lang w:val="en-US"/>
              </w:rPr>
              <w:t>W</w:t>
            </w:r>
            <w:r w:rsidRPr="000D6C9C">
              <w:rPr>
                <w:rFonts w:cs="Times New Roman"/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3285" w:type="dxa"/>
          </w:tcPr>
          <w:p w14:paraId="2A712CF3" w14:textId="77777777" w:rsidR="00440B7A" w:rsidRPr="00DD6170" w:rsidRDefault="00440B7A" w:rsidP="00440B7A">
            <w:pPr>
              <w:spacing w:after="120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«Средний»</w:t>
            </w:r>
          </w:p>
        </w:tc>
        <w:tc>
          <w:tcPr>
            <w:tcW w:w="3285" w:type="dxa"/>
          </w:tcPr>
          <w:p w14:paraId="52D622BE" w14:textId="77777777" w:rsidR="00440B7A" w:rsidRDefault="00440B7A" w:rsidP="00440B7A">
            <w:pPr>
              <w:spacing w:after="120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(1;-1)</w:t>
            </w:r>
          </w:p>
        </w:tc>
      </w:tr>
      <w:tr w:rsidR="00440B7A" w14:paraId="28DF4F59" w14:textId="77777777" w:rsidTr="00440B7A">
        <w:tc>
          <w:tcPr>
            <w:tcW w:w="1764" w:type="dxa"/>
          </w:tcPr>
          <w:p w14:paraId="1DF2E54A" w14:textId="77777777" w:rsidR="00440B7A" w:rsidRPr="000D6C9C" w:rsidRDefault="00440B7A" w:rsidP="00440B7A">
            <w:pPr>
              <w:spacing w:after="120"/>
              <w:jc w:val="both"/>
              <w:rPr>
                <w:rFonts w:cs="Times New Roman"/>
                <w:i/>
                <w:sz w:val="28"/>
                <w:szCs w:val="28"/>
                <w:lang w:val="en-US"/>
              </w:rPr>
            </w:pPr>
            <w:r w:rsidRPr="000D6C9C">
              <w:rPr>
                <w:rFonts w:cs="Times New Roman"/>
                <w:i/>
                <w:sz w:val="28"/>
                <w:szCs w:val="28"/>
                <w:lang w:val="en-US"/>
              </w:rPr>
              <w:t>W</w:t>
            </w:r>
            <w:r w:rsidRPr="000D6C9C">
              <w:rPr>
                <w:rFonts w:cs="Times New Roman"/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3285" w:type="dxa"/>
          </w:tcPr>
          <w:p w14:paraId="0A531CC8" w14:textId="77777777" w:rsidR="00440B7A" w:rsidRPr="00DD6170" w:rsidRDefault="00440B7A" w:rsidP="00440B7A">
            <w:pPr>
              <w:spacing w:after="120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«Удовлетворительный»</w:t>
            </w:r>
          </w:p>
        </w:tc>
        <w:tc>
          <w:tcPr>
            <w:tcW w:w="3285" w:type="dxa"/>
          </w:tcPr>
          <w:p w14:paraId="3183D06A" w14:textId="77777777" w:rsidR="00440B7A" w:rsidRDefault="00440B7A" w:rsidP="00440B7A">
            <w:pPr>
              <w:spacing w:after="120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[-1;-3)</w:t>
            </w:r>
          </w:p>
        </w:tc>
      </w:tr>
      <w:tr w:rsidR="00440B7A" w14:paraId="6F1B191E" w14:textId="77777777" w:rsidTr="00440B7A">
        <w:tc>
          <w:tcPr>
            <w:tcW w:w="1764" w:type="dxa"/>
          </w:tcPr>
          <w:p w14:paraId="19F3BED5" w14:textId="77777777" w:rsidR="00440B7A" w:rsidRPr="000D6C9C" w:rsidRDefault="00440B7A" w:rsidP="00440B7A">
            <w:pPr>
              <w:spacing w:after="120"/>
              <w:jc w:val="both"/>
              <w:rPr>
                <w:rFonts w:cs="Times New Roman"/>
                <w:i/>
                <w:sz w:val="28"/>
                <w:szCs w:val="28"/>
                <w:lang w:val="en-US"/>
              </w:rPr>
            </w:pPr>
            <w:r w:rsidRPr="000D6C9C">
              <w:rPr>
                <w:rFonts w:cs="Times New Roman"/>
                <w:i/>
                <w:sz w:val="28"/>
                <w:szCs w:val="28"/>
                <w:lang w:val="en-US"/>
              </w:rPr>
              <w:t>W</w:t>
            </w:r>
            <w:r w:rsidRPr="000D6C9C">
              <w:rPr>
                <w:rFonts w:cs="Times New Roman"/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3285" w:type="dxa"/>
          </w:tcPr>
          <w:p w14:paraId="36ECBF61" w14:textId="77777777" w:rsidR="00440B7A" w:rsidRPr="00DD6170" w:rsidRDefault="00440B7A" w:rsidP="00440B7A">
            <w:pPr>
              <w:spacing w:after="120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«Неудовлетворительный»</w:t>
            </w:r>
          </w:p>
        </w:tc>
        <w:tc>
          <w:tcPr>
            <w:tcW w:w="3285" w:type="dxa"/>
          </w:tcPr>
          <w:p w14:paraId="3376C973" w14:textId="77777777" w:rsidR="00440B7A" w:rsidRDefault="00440B7A" w:rsidP="00440B7A">
            <w:pPr>
              <w:spacing w:after="120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[-3;-</w:t>
            </w:r>
            <w:r>
              <w:rPr>
                <w:rFonts w:cs="Times New Roman"/>
                <w:sz w:val="28"/>
                <w:szCs w:val="28"/>
              </w:rPr>
              <w:t>5</w:t>
            </w:r>
            <w:r>
              <w:rPr>
                <w:rFonts w:cs="Times New Roman"/>
                <w:sz w:val="28"/>
                <w:szCs w:val="28"/>
                <w:lang w:val="en-US"/>
              </w:rPr>
              <w:t>]</w:t>
            </w:r>
          </w:p>
        </w:tc>
      </w:tr>
    </w:tbl>
    <w:p w14:paraId="1A2F43D3" w14:textId="12F05E82" w:rsidR="003A3D06" w:rsidRPr="003A3D06" w:rsidRDefault="003A3D06" w:rsidP="003A3D06">
      <w:pPr>
        <w:spacing w:after="120"/>
        <w:ind w:firstLine="709"/>
        <w:jc w:val="both"/>
        <w:rPr>
          <w:rFonts w:cs="Times New Roman"/>
          <w:i/>
          <w:sz w:val="28"/>
          <w:szCs w:val="28"/>
        </w:rPr>
      </w:pPr>
      <w:r w:rsidRPr="003A3D06">
        <w:rPr>
          <w:rFonts w:cs="Times New Roman"/>
          <w:i/>
          <w:sz w:val="28"/>
          <w:szCs w:val="28"/>
        </w:rPr>
        <w:t>Расчет оценк</w:t>
      </w:r>
      <w:r w:rsidR="00CD3457">
        <w:rPr>
          <w:rFonts w:cs="Times New Roman"/>
          <w:i/>
          <w:sz w:val="28"/>
          <w:szCs w:val="28"/>
        </w:rPr>
        <w:t>и</w:t>
      </w:r>
      <w:r w:rsidRPr="003A3D06">
        <w:rPr>
          <w:rFonts w:cs="Times New Roman"/>
          <w:i/>
          <w:sz w:val="28"/>
          <w:szCs w:val="28"/>
        </w:rPr>
        <w:t xml:space="preserve"> </w:t>
      </w:r>
      <w:r>
        <w:rPr>
          <w:rFonts w:cs="Times New Roman"/>
          <w:i/>
          <w:sz w:val="28"/>
          <w:szCs w:val="28"/>
        </w:rPr>
        <w:t>параметр</w:t>
      </w:r>
      <w:r w:rsidR="00CD3457">
        <w:rPr>
          <w:rFonts w:cs="Times New Roman"/>
          <w:i/>
          <w:sz w:val="28"/>
          <w:szCs w:val="28"/>
        </w:rPr>
        <w:t>а</w:t>
      </w:r>
      <w:r>
        <w:rPr>
          <w:rFonts w:cs="Times New Roman"/>
          <w:i/>
          <w:sz w:val="28"/>
          <w:szCs w:val="28"/>
        </w:rPr>
        <w:t xml:space="preserve"> </w:t>
      </w:r>
      <w:r w:rsidRPr="003A3D06">
        <w:rPr>
          <w:rFonts w:cs="Times New Roman"/>
          <w:i/>
          <w:sz w:val="28"/>
          <w:szCs w:val="28"/>
        </w:rPr>
        <w:t>товара</w:t>
      </w:r>
      <w:r w:rsidR="00676FF8">
        <w:rPr>
          <w:rFonts w:cs="Times New Roman"/>
          <w:i/>
          <w:sz w:val="28"/>
          <w:szCs w:val="28"/>
        </w:rPr>
        <w:t xml:space="preserve"> в отзыве</w:t>
      </w:r>
      <w:r w:rsidRPr="003A3D06">
        <w:rPr>
          <w:rFonts w:cs="Times New Roman"/>
          <w:i/>
          <w:sz w:val="28"/>
          <w:szCs w:val="28"/>
        </w:rPr>
        <w:t>.</w:t>
      </w:r>
    </w:p>
    <w:p w14:paraId="4BBC8460" w14:textId="58D30512" w:rsidR="003A3D06" w:rsidRDefault="00930EE2" w:rsidP="00F16BD8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отзыве часто фигурируют определенные параметры, которые наиболее важны для выбранной предметной области. Поэтому важно, что бы система </w:t>
      </w:r>
      <w:r>
        <w:rPr>
          <w:rFonts w:cs="Times New Roman"/>
          <w:sz w:val="28"/>
          <w:szCs w:val="28"/>
        </w:rPr>
        <w:lastRenderedPageBreak/>
        <w:t xml:space="preserve">выделяла упоминание этих параметров в тексте и искала эмоционально окрашенные слова, связанные с ними. Для данной цели используется </w:t>
      </w:r>
      <w:r>
        <w:rPr>
          <w:rFonts w:cs="Times New Roman"/>
          <w:sz w:val="28"/>
          <w:szCs w:val="28"/>
          <w:lang w:val="en-US"/>
        </w:rPr>
        <w:t>open</w:t>
      </w:r>
      <w:r w:rsidRPr="00930EE2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  <w:lang w:val="en-US"/>
        </w:rPr>
        <w:t>source</w:t>
      </w:r>
      <w:r w:rsidRPr="00930EE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library</w:t>
      </w:r>
      <w:r w:rsidRPr="00930EE2"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FreeLing</w:t>
      </w:r>
      <w:proofErr w:type="spellEnd"/>
      <w:r w:rsidR="00DB002D" w:rsidRPr="004E17F3">
        <w:rPr>
          <w:rFonts w:cs="Times New Roman"/>
          <w:sz w:val="28"/>
          <w:szCs w:val="28"/>
        </w:rPr>
        <w:t>[1</w:t>
      </w:r>
      <w:r w:rsidR="008263A1">
        <w:rPr>
          <w:rFonts w:cs="Times New Roman"/>
          <w:sz w:val="28"/>
          <w:szCs w:val="28"/>
        </w:rPr>
        <w:t>7</w:t>
      </w:r>
      <w:r w:rsidR="00DB002D" w:rsidRPr="004E17F3">
        <w:rPr>
          <w:rFonts w:cs="Times New Roman"/>
          <w:sz w:val="28"/>
          <w:szCs w:val="28"/>
        </w:rPr>
        <w:t>]</w:t>
      </w:r>
      <w:r>
        <w:rPr>
          <w:rFonts w:cs="Times New Roman"/>
          <w:sz w:val="28"/>
          <w:szCs w:val="28"/>
        </w:rPr>
        <w:t xml:space="preserve">. Данная библиотека помогает выполнять </w:t>
      </w:r>
      <w:proofErr w:type="spellStart"/>
      <w:r w:rsidR="0084069A">
        <w:rPr>
          <w:rFonts w:cs="Times New Roman"/>
          <w:sz w:val="28"/>
          <w:szCs w:val="28"/>
        </w:rPr>
        <w:t>г</w:t>
      </w:r>
      <w:r w:rsidR="0084069A" w:rsidRPr="0084069A">
        <w:rPr>
          <w:rFonts w:cs="Times New Roman"/>
          <w:sz w:val="28"/>
          <w:szCs w:val="28"/>
        </w:rPr>
        <w:t>рафематический</w:t>
      </w:r>
      <w:proofErr w:type="spellEnd"/>
      <w:r w:rsidR="0084069A" w:rsidRPr="0084069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анализ текста с целью выявления в тексте зависимостей между словами. Для каждого предложения стоится граф</w:t>
      </w:r>
      <w:r w:rsidR="002265FC">
        <w:rPr>
          <w:rFonts w:cs="Times New Roman"/>
          <w:sz w:val="28"/>
          <w:szCs w:val="28"/>
        </w:rPr>
        <w:t>.</w:t>
      </w:r>
      <w:r w:rsidR="00DB002D">
        <w:rPr>
          <w:rFonts w:cs="Times New Roman"/>
          <w:sz w:val="28"/>
          <w:szCs w:val="28"/>
        </w:rPr>
        <w:t xml:space="preserve"> </w:t>
      </w:r>
    </w:p>
    <w:p w14:paraId="2EFD8D7D" w14:textId="45157537" w:rsidR="00E3701C" w:rsidRPr="00E3701C" w:rsidRDefault="00E3701C" w:rsidP="00F16BD8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Рассмотрим следующее предложение: </w:t>
      </w:r>
      <w:r w:rsidRPr="00E3701C">
        <w:rPr>
          <w:rFonts w:cs="Times New Roman"/>
          <w:i/>
          <w:sz w:val="28"/>
          <w:szCs w:val="28"/>
        </w:rPr>
        <w:t>У телефона отличный дизайн и быстрая ОС</w:t>
      </w:r>
      <w:proofErr w:type="gramStart"/>
      <w:r>
        <w:rPr>
          <w:rFonts w:cs="Times New Roman"/>
          <w:sz w:val="28"/>
          <w:szCs w:val="28"/>
        </w:rPr>
        <w:t>.(</w:t>
      </w:r>
      <w:proofErr w:type="gramEnd"/>
      <w:r w:rsidRPr="005640B2">
        <w:rPr>
          <w:rFonts w:cs="Times New Roman"/>
          <w:sz w:val="28"/>
          <w:szCs w:val="28"/>
        </w:rPr>
        <w:t>Рисунок 1.</w:t>
      </w:r>
      <w:r w:rsidR="002265FC">
        <w:rPr>
          <w:rFonts w:cs="Times New Roman"/>
          <w:sz w:val="28"/>
          <w:szCs w:val="28"/>
        </w:rPr>
        <w:t>1</w:t>
      </w:r>
      <w:r w:rsidR="009B1C2F">
        <w:rPr>
          <w:rFonts w:cs="Times New Roman"/>
          <w:sz w:val="28"/>
          <w:szCs w:val="28"/>
        </w:rPr>
        <w:t>3</w:t>
      </w:r>
      <w:r w:rsidRPr="005640B2">
        <w:rPr>
          <w:rFonts w:cs="Times New Roman"/>
          <w:sz w:val="28"/>
          <w:szCs w:val="28"/>
        </w:rPr>
        <w:t>.).</w:t>
      </w:r>
    </w:p>
    <w:p w14:paraId="7D8F81E5" w14:textId="53BFDDED" w:rsidR="00D343EF" w:rsidRDefault="00E3701C" w:rsidP="00E3701C">
      <w:pPr>
        <w:spacing w:after="120"/>
        <w:jc w:val="center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2B1BDB8" wp14:editId="77C7EF8B">
            <wp:extent cx="2095500" cy="21907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1D3D" w14:textId="74E69189" w:rsidR="00D343EF" w:rsidRPr="005640B2" w:rsidRDefault="00D343EF" w:rsidP="00D343EF">
      <w:pPr>
        <w:spacing w:after="120"/>
        <w:jc w:val="center"/>
        <w:rPr>
          <w:rFonts w:cs="Times New Roman"/>
          <w:szCs w:val="28"/>
        </w:rPr>
      </w:pPr>
      <w:r w:rsidRPr="005640B2">
        <w:rPr>
          <w:rFonts w:cs="Times New Roman"/>
          <w:sz w:val="28"/>
          <w:szCs w:val="28"/>
        </w:rPr>
        <w:t>Рисунок 1.</w:t>
      </w:r>
      <w:r w:rsidR="002265FC">
        <w:rPr>
          <w:rFonts w:cs="Times New Roman"/>
          <w:sz w:val="28"/>
          <w:szCs w:val="28"/>
        </w:rPr>
        <w:t>1</w:t>
      </w:r>
      <w:r w:rsidR="009B1C2F">
        <w:rPr>
          <w:rFonts w:cs="Times New Roman"/>
          <w:sz w:val="28"/>
          <w:szCs w:val="28"/>
        </w:rPr>
        <w:t>3</w:t>
      </w:r>
      <w:r w:rsidRPr="005640B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Граф предложения, построенный с помощью </w:t>
      </w:r>
      <w:r>
        <w:rPr>
          <w:rFonts w:cs="Times New Roman"/>
          <w:sz w:val="28"/>
          <w:szCs w:val="28"/>
          <w:lang w:val="en-US"/>
        </w:rPr>
        <w:t>open</w:t>
      </w:r>
      <w:r w:rsidRPr="00930EE2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  <w:lang w:val="en-US"/>
        </w:rPr>
        <w:t>source</w:t>
      </w:r>
      <w:r w:rsidRPr="00930EE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library</w:t>
      </w:r>
      <w:r w:rsidRPr="00930EE2"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FreeLing</w:t>
      </w:r>
      <w:proofErr w:type="spellEnd"/>
      <w:r w:rsidRPr="005640B2">
        <w:rPr>
          <w:rFonts w:cs="Times New Roman"/>
          <w:sz w:val="28"/>
          <w:szCs w:val="28"/>
        </w:rPr>
        <w:t>.</w:t>
      </w:r>
    </w:p>
    <w:p w14:paraId="25378256" w14:textId="10309421" w:rsidR="00676FF8" w:rsidRDefault="00676FF8" w:rsidP="00676FF8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Затем выделяются, заранее заданные параметры товара, и для них вычисляется оценка по формуле </w:t>
      </w:r>
      <w:r w:rsidR="00CF5D8D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>.</w:t>
      </w:r>
    </w:p>
    <w:p w14:paraId="7232A9E8" w14:textId="0ED54740" w:rsidR="00676FF8" w:rsidRPr="00F16BD8" w:rsidRDefault="00A217B3" w:rsidP="00676FF8">
      <w:pPr>
        <w:spacing w:after="120"/>
        <w:ind w:firstLine="709"/>
        <w:jc w:val="right"/>
        <w:rPr>
          <w:rFonts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="00676FF8" w:rsidRPr="00F16BD8">
        <w:rPr>
          <w:rFonts w:cs="Times New Roman"/>
          <w:sz w:val="28"/>
          <w:szCs w:val="28"/>
        </w:rPr>
        <w:t xml:space="preserve">                                                              </w:t>
      </w:r>
      <w:r w:rsidR="00676FF8">
        <w:rPr>
          <w:rFonts w:cs="Times New Roman"/>
          <w:sz w:val="28"/>
          <w:szCs w:val="28"/>
        </w:rPr>
        <w:t>(</w:t>
      </w:r>
      <w:r w:rsidR="00CF5D8D">
        <w:rPr>
          <w:rFonts w:cs="Times New Roman"/>
          <w:sz w:val="28"/>
          <w:szCs w:val="28"/>
        </w:rPr>
        <w:t>3</w:t>
      </w:r>
      <w:r w:rsidR="00676FF8" w:rsidRPr="00F16BD8">
        <w:rPr>
          <w:rFonts w:cs="Times New Roman"/>
          <w:sz w:val="28"/>
          <w:szCs w:val="28"/>
        </w:rPr>
        <w:t>)</w:t>
      </w:r>
    </w:p>
    <w:p w14:paraId="39C05ED9" w14:textId="365856AD" w:rsidR="00676FF8" w:rsidRDefault="00676FF8" w:rsidP="00676FF8">
      <w:p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b>
        </m:sSub>
      </m:oMath>
      <w:r>
        <w:rPr>
          <w:rFonts w:cs="Times New Roman"/>
          <w:sz w:val="28"/>
          <w:szCs w:val="28"/>
        </w:rPr>
        <w:t xml:space="preserve"> – оценка параметра товара,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F16BD8">
        <w:rPr>
          <w:rFonts w:cs="Times New Roman"/>
          <w:sz w:val="28"/>
          <w:szCs w:val="28"/>
        </w:rPr>
        <w:t xml:space="preserve"> –</w:t>
      </w:r>
      <w:r>
        <w:rPr>
          <w:rFonts w:cs="Times New Roman"/>
          <w:sz w:val="28"/>
          <w:szCs w:val="28"/>
        </w:rPr>
        <w:t xml:space="preserve"> вес оценочного слова, относящегося к</w:t>
      </w:r>
      <w:r w:rsidRPr="00F16BD8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параметру в текстовом отзыве</w:t>
      </w:r>
      <w:r w:rsidRPr="000B6169">
        <w:rPr>
          <w:rFonts w:cs="Times New Roman"/>
          <w:sz w:val="28"/>
          <w:szCs w:val="28"/>
        </w:rPr>
        <w:t xml:space="preserve"> </w:t>
      </w:r>
      <w:r w:rsidRPr="00F16BD8">
        <w:rPr>
          <w:rFonts w:cs="Times New Roman"/>
          <w:i/>
          <w:sz w:val="28"/>
          <w:szCs w:val="28"/>
        </w:rPr>
        <w:t>i</w:t>
      </w:r>
      <w:r w:rsidRPr="00F16BD8">
        <w:rPr>
          <w:rFonts w:cs="Times New Roman"/>
          <w:sz w:val="28"/>
          <w:szCs w:val="28"/>
        </w:rPr>
        <w:t xml:space="preserve">; </w:t>
      </w:r>
      <w:r w:rsidRPr="00F16BD8">
        <w:rPr>
          <w:rFonts w:cs="Times New Roman"/>
          <w:i/>
          <w:sz w:val="28"/>
          <w:szCs w:val="28"/>
        </w:rPr>
        <w:t xml:space="preserve">N </w:t>
      </w:r>
      <w:r w:rsidRPr="00F16BD8">
        <w:rPr>
          <w:rFonts w:cs="Times New Roman"/>
          <w:sz w:val="28"/>
          <w:szCs w:val="28"/>
        </w:rPr>
        <w:t>– количество оценочных слов</w:t>
      </w:r>
      <w:r>
        <w:rPr>
          <w:rFonts w:cs="Times New Roman"/>
          <w:sz w:val="28"/>
          <w:szCs w:val="28"/>
        </w:rPr>
        <w:t xml:space="preserve">, относящихся к параметру товара </w:t>
      </w:r>
      <w:r w:rsidRPr="000B6169">
        <w:rPr>
          <w:rFonts w:cs="Times New Roman"/>
          <w:i/>
          <w:sz w:val="28"/>
          <w:szCs w:val="28"/>
          <w:lang w:val="en-US"/>
        </w:rPr>
        <w:t>P</w:t>
      </w:r>
      <w:r w:rsidRPr="00F16BD8">
        <w:rPr>
          <w:rFonts w:cs="Times New Roman"/>
          <w:sz w:val="28"/>
          <w:szCs w:val="28"/>
        </w:rPr>
        <w:t>.</w:t>
      </w:r>
    </w:p>
    <w:p w14:paraId="31EC8FF1" w14:textId="4CE8F383" w:rsidR="00440B7A" w:rsidRPr="00F16BD8" w:rsidRDefault="00AC06C4" w:rsidP="00AC06C4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То есть мы рассматриваем часть текстового отзыва, содержащую описание параметра товар</w:t>
      </w:r>
      <w:proofErr w:type="gramStart"/>
      <w:r>
        <w:rPr>
          <w:rFonts w:cs="Times New Roman"/>
          <w:sz w:val="28"/>
          <w:szCs w:val="28"/>
        </w:rPr>
        <w:t>а(</w:t>
      </w:r>
      <w:proofErr w:type="gramEnd"/>
      <w:r>
        <w:rPr>
          <w:rFonts w:cs="Times New Roman"/>
          <w:sz w:val="28"/>
          <w:szCs w:val="28"/>
        </w:rPr>
        <w:t xml:space="preserve">задача аналогичная вышеописанной). </w:t>
      </w:r>
      <w:r w:rsidR="00440B7A">
        <w:rPr>
          <w:rFonts w:cs="Times New Roman"/>
          <w:sz w:val="28"/>
          <w:szCs w:val="28"/>
        </w:rPr>
        <w:t>Далее необходимо определить к какому классу относится</w:t>
      </w:r>
      <w:r>
        <w:rPr>
          <w:rFonts w:cs="Times New Roman"/>
          <w:sz w:val="28"/>
          <w:szCs w:val="28"/>
        </w:rPr>
        <w:t xml:space="preserve"> часть текстового отзыва, содержащая</w:t>
      </w:r>
      <w:r w:rsidR="00440B7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описание параметра товара</w:t>
      </w:r>
      <w:r w:rsidR="00440B7A">
        <w:rPr>
          <w:rFonts w:cs="Times New Roman"/>
          <w:sz w:val="28"/>
          <w:szCs w:val="28"/>
        </w:rPr>
        <w:t>. Для этого сопоставим рассчитанную оценку</w:t>
      </w:r>
      <w:r>
        <w:rPr>
          <w:rFonts w:cs="Times New Roman"/>
          <w:sz w:val="28"/>
          <w:szCs w:val="28"/>
        </w:rPr>
        <w:t xml:space="preserve"> части отзыва</w:t>
      </w:r>
      <w:r w:rsidR="00440B7A">
        <w:rPr>
          <w:rFonts w:cs="Times New Roman"/>
          <w:sz w:val="28"/>
          <w:szCs w:val="28"/>
        </w:rPr>
        <w:t xml:space="preserve"> с диапазонами оценок классов. Выберем тот класс, в который попадает оценка </w:t>
      </w:r>
      <w:r>
        <w:rPr>
          <w:rFonts w:cs="Times New Roman"/>
          <w:sz w:val="28"/>
          <w:szCs w:val="28"/>
        </w:rPr>
        <w:t xml:space="preserve">части </w:t>
      </w:r>
      <w:r w:rsidR="00440B7A">
        <w:rPr>
          <w:rFonts w:cs="Times New Roman"/>
          <w:sz w:val="28"/>
          <w:szCs w:val="28"/>
        </w:rPr>
        <w:t xml:space="preserve">отзыва. </w:t>
      </w:r>
      <w:r>
        <w:rPr>
          <w:rFonts w:cs="Times New Roman"/>
          <w:sz w:val="28"/>
          <w:szCs w:val="28"/>
        </w:rPr>
        <w:t xml:space="preserve">Будем использовать </w:t>
      </w:r>
      <w:r w:rsidR="00440B7A">
        <w:rPr>
          <w:rFonts w:cs="Times New Roman"/>
          <w:sz w:val="28"/>
          <w:szCs w:val="28"/>
        </w:rPr>
        <w:t>разбиение на классы</w:t>
      </w:r>
      <w:r w:rsidR="00440B7A" w:rsidRPr="00DD6170">
        <w:rPr>
          <w:rFonts w:cs="Times New Roman"/>
          <w:sz w:val="28"/>
          <w:szCs w:val="28"/>
        </w:rPr>
        <w:t xml:space="preserve"> </w:t>
      </w:r>
      <w:r w:rsidR="00440B7A" w:rsidRPr="000D6C9C">
        <w:rPr>
          <w:rFonts w:cs="Times New Roman"/>
          <w:i/>
          <w:sz w:val="28"/>
          <w:szCs w:val="28"/>
          <w:lang w:val="en-US"/>
        </w:rPr>
        <w:t>W</w:t>
      </w:r>
      <w:r>
        <w:rPr>
          <w:rFonts w:cs="Times New Roman"/>
          <w:i/>
          <w:sz w:val="28"/>
          <w:szCs w:val="28"/>
        </w:rPr>
        <w:t xml:space="preserve"> </w:t>
      </w:r>
      <w:r w:rsidRPr="00AC06C4">
        <w:rPr>
          <w:rFonts w:cs="Times New Roman"/>
          <w:sz w:val="28"/>
          <w:szCs w:val="28"/>
        </w:rPr>
        <w:t xml:space="preserve">описанные в </w:t>
      </w:r>
      <w:r w:rsidR="00440B7A" w:rsidRPr="00AC06C4">
        <w:rPr>
          <w:rFonts w:cs="Times New Roman"/>
          <w:sz w:val="28"/>
          <w:szCs w:val="28"/>
        </w:rPr>
        <w:t>таблиц</w:t>
      </w:r>
      <w:r w:rsidRPr="00AC06C4">
        <w:rPr>
          <w:rFonts w:cs="Times New Roman"/>
          <w:sz w:val="28"/>
          <w:szCs w:val="28"/>
        </w:rPr>
        <w:t>е</w:t>
      </w:r>
      <w:r>
        <w:rPr>
          <w:rFonts w:cs="Times New Roman"/>
          <w:sz w:val="28"/>
          <w:szCs w:val="28"/>
        </w:rPr>
        <w:t xml:space="preserve"> 1.3</w:t>
      </w:r>
      <w:r w:rsidR="00440B7A">
        <w:rPr>
          <w:rFonts w:cs="Times New Roman"/>
          <w:sz w:val="28"/>
          <w:szCs w:val="28"/>
        </w:rPr>
        <w:t>:</w:t>
      </w:r>
      <w:r w:rsidR="00440B7A" w:rsidRPr="004F047B">
        <w:rPr>
          <w:rFonts w:cs="Times New Roman"/>
          <w:sz w:val="28"/>
          <w:szCs w:val="28"/>
        </w:rPr>
        <w:t xml:space="preserve"> </w:t>
      </w:r>
    </w:p>
    <w:p w14:paraId="282C7861" w14:textId="52CD78B3" w:rsidR="00110041" w:rsidRPr="00F16BD8" w:rsidRDefault="0001523D" w:rsidP="00110041">
      <w:pPr>
        <w:spacing w:after="120"/>
        <w:ind w:firstLine="709"/>
        <w:jc w:val="both"/>
        <w:rPr>
          <w:rFonts w:cs="Times New Roman"/>
          <w:b/>
          <w:i/>
          <w:sz w:val="28"/>
          <w:szCs w:val="28"/>
        </w:rPr>
      </w:pPr>
      <w:r>
        <w:rPr>
          <w:b/>
          <w:i/>
          <w:sz w:val="28"/>
        </w:rPr>
        <w:t xml:space="preserve">Метод </w:t>
      </w:r>
      <w:r w:rsidR="00D343EF">
        <w:rPr>
          <w:b/>
          <w:i/>
          <w:sz w:val="28"/>
        </w:rPr>
        <w:t>оценки</w:t>
      </w:r>
      <w:r>
        <w:rPr>
          <w:b/>
          <w:i/>
          <w:sz w:val="28"/>
        </w:rPr>
        <w:t xml:space="preserve"> качества</w:t>
      </w:r>
      <w:r w:rsidR="00D343EF">
        <w:rPr>
          <w:b/>
          <w:i/>
          <w:sz w:val="28"/>
        </w:rPr>
        <w:t xml:space="preserve"> товара и параметров товара</w:t>
      </w:r>
      <w:r w:rsidR="00110041">
        <w:rPr>
          <w:b/>
          <w:i/>
          <w:sz w:val="28"/>
        </w:rPr>
        <w:t>.</w:t>
      </w:r>
    </w:p>
    <w:p w14:paraId="04C641CB" w14:textId="3569CE6C" w:rsidR="00D343EF" w:rsidRPr="00D343EF" w:rsidRDefault="00F928A0" w:rsidP="00F16BD8">
      <w:pPr>
        <w:spacing w:after="120"/>
        <w:ind w:firstLine="709"/>
        <w:jc w:val="both"/>
        <w:rPr>
          <w:rFonts w:cs="Times New Roman"/>
          <w:i/>
          <w:sz w:val="28"/>
          <w:szCs w:val="28"/>
        </w:rPr>
      </w:pPr>
      <w:r>
        <w:rPr>
          <w:rFonts w:cs="Times New Roman"/>
          <w:i/>
          <w:sz w:val="28"/>
          <w:szCs w:val="28"/>
        </w:rPr>
        <w:t>Определение</w:t>
      </w:r>
      <w:r w:rsidR="000F5AF7">
        <w:rPr>
          <w:rFonts w:cs="Times New Roman"/>
          <w:i/>
          <w:sz w:val="28"/>
          <w:szCs w:val="28"/>
        </w:rPr>
        <w:t xml:space="preserve"> </w:t>
      </w:r>
      <w:r w:rsidR="00847AFE">
        <w:rPr>
          <w:rFonts w:cs="Times New Roman"/>
          <w:i/>
          <w:sz w:val="28"/>
          <w:szCs w:val="28"/>
        </w:rPr>
        <w:t xml:space="preserve">оценки </w:t>
      </w:r>
      <w:r w:rsidR="002265FC">
        <w:rPr>
          <w:rFonts w:cs="Times New Roman"/>
          <w:i/>
          <w:sz w:val="28"/>
          <w:szCs w:val="28"/>
        </w:rPr>
        <w:t>качества</w:t>
      </w:r>
      <w:r w:rsidR="00D343EF" w:rsidRPr="00D343EF">
        <w:rPr>
          <w:rFonts w:cs="Times New Roman"/>
          <w:i/>
          <w:sz w:val="28"/>
          <w:szCs w:val="28"/>
        </w:rPr>
        <w:t xml:space="preserve"> товара.</w:t>
      </w:r>
    </w:p>
    <w:p w14:paraId="177BB31D" w14:textId="72F154C2" w:rsidR="004F047B" w:rsidRDefault="004F047B" w:rsidP="004F047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Для каждого товара подсчитывается его оценк</w:t>
      </w:r>
      <w:r w:rsidR="00440B7A">
        <w:rPr>
          <w:rFonts w:cs="Times New Roman"/>
          <w:sz w:val="28"/>
          <w:szCs w:val="28"/>
        </w:rPr>
        <w:t>а</w:t>
      </w:r>
      <w:r>
        <w:rPr>
          <w:rFonts w:cs="Times New Roman"/>
          <w:sz w:val="28"/>
          <w:szCs w:val="28"/>
        </w:rPr>
        <w:t>, равн</w:t>
      </w:r>
      <w:r w:rsidR="00440B7A">
        <w:rPr>
          <w:rFonts w:cs="Times New Roman"/>
          <w:sz w:val="28"/>
          <w:szCs w:val="28"/>
        </w:rPr>
        <w:t>ая</w:t>
      </w:r>
      <w:r>
        <w:rPr>
          <w:rFonts w:cs="Times New Roman"/>
          <w:sz w:val="28"/>
          <w:szCs w:val="28"/>
        </w:rPr>
        <w:t xml:space="preserve"> средней оценке описывающих его текстовых отзывов:</w:t>
      </w:r>
    </w:p>
    <w:p w14:paraId="7F931392" w14:textId="06C68D5D" w:rsidR="004F047B" w:rsidRPr="00F16BD8" w:rsidRDefault="004F047B" w:rsidP="004F047B">
      <w:pPr>
        <w:spacing w:after="120"/>
        <w:ind w:firstLine="709"/>
        <w:jc w:val="right"/>
        <w:rPr>
          <w:rFonts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</m:e>
            </m:nary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Pr="00F16BD8">
        <w:rPr>
          <w:rFonts w:cs="Times New Roman"/>
          <w:sz w:val="28"/>
          <w:szCs w:val="28"/>
        </w:rPr>
        <w:t xml:space="preserve">                                                              </w:t>
      </w:r>
      <w:r>
        <w:rPr>
          <w:rFonts w:cs="Times New Roman"/>
          <w:sz w:val="28"/>
          <w:szCs w:val="28"/>
        </w:rPr>
        <w:t>(4</w:t>
      </w:r>
      <w:r w:rsidRPr="00F16BD8">
        <w:rPr>
          <w:rFonts w:cs="Times New Roman"/>
          <w:sz w:val="28"/>
          <w:szCs w:val="28"/>
        </w:rPr>
        <w:t>)</w:t>
      </w:r>
    </w:p>
    <w:p w14:paraId="4862BACB" w14:textId="69078910" w:rsidR="004F047B" w:rsidRPr="00F16BD8" w:rsidRDefault="004F047B" w:rsidP="004F047B">
      <w:p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где </w:t>
      </w:r>
      <w:r>
        <w:rPr>
          <w:rFonts w:cs="Times New Roman"/>
          <w:i/>
          <w:sz w:val="28"/>
          <w:szCs w:val="28"/>
          <w:lang w:val="en-US"/>
        </w:rPr>
        <w:t>R</w:t>
      </w:r>
      <w:r>
        <w:rPr>
          <w:rFonts w:cs="Times New Roman"/>
          <w:sz w:val="28"/>
          <w:szCs w:val="28"/>
        </w:rPr>
        <w:t xml:space="preserve"> – оценка товара,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>
        <w:rPr>
          <w:rFonts w:cs="Times New Roman"/>
          <w:sz w:val="28"/>
          <w:szCs w:val="28"/>
        </w:rPr>
        <w:t xml:space="preserve"> – оценка текстового отзыва</w:t>
      </w:r>
      <w:r w:rsidRPr="000B6169">
        <w:rPr>
          <w:rFonts w:cs="Times New Roman"/>
          <w:sz w:val="28"/>
          <w:szCs w:val="28"/>
        </w:rPr>
        <w:t xml:space="preserve"> </w:t>
      </w:r>
      <w:r w:rsidRPr="000B6169">
        <w:rPr>
          <w:rFonts w:cs="Times New Roman"/>
          <w:i/>
          <w:sz w:val="28"/>
          <w:szCs w:val="28"/>
          <w:lang w:val="en-US"/>
        </w:rPr>
        <w:t>T</w:t>
      </w:r>
      <w:r w:rsidRPr="00F16BD8">
        <w:rPr>
          <w:rFonts w:cs="Times New Roman"/>
          <w:sz w:val="28"/>
          <w:szCs w:val="28"/>
        </w:rPr>
        <w:t xml:space="preserve">; </w:t>
      </w:r>
      <w:r>
        <w:rPr>
          <w:rFonts w:cs="Times New Roman"/>
          <w:i/>
          <w:sz w:val="28"/>
          <w:szCs w:val="28"/>
          <w:lang w:val="en-US"/>
        </w:rPr>
        <w:t>M</w:t>
      </w:r>
      <w:r w:rsidRPr="00F16BD8">
        <w:rPr>
          <w:rFonts w:cs="Times New Roman"/>
          <w:i/>
          <w:sz w:val="28"/>
          <w:szCs w:val="28"/>
        </w:rPr>
        <w:t xml:space="preserve"> </w:t>
      </w:r>
      <w:r w:rsidRPr="00F16BD8">
        <w:rPr>
          <w:rFonts w:cs="Times New Roman"/>
          <w:sz w:val="28"/>
          <w:szCs w:val="28"/>
        </w:rPr>
        <w:t xml:space="preserve">– количество </w:t>
      </w:r>
      <w:r>
        <w:rPr>
          <w:rFonts w:cs="Times New Roman"/>
          <w:sz w:val="28"/>
          <w:szCs w:val="28"/>
        </w:rPr>
        <w:lastRenderedPageBreak/>
        <w:t xml:space="preserve">текстовых отзывов о товаре </w:t>
      </w:r>
      <w:r w:rsidR="00DD6170">
        <w:rPr>
          <w:rFonts w:cs="Times New Roman"/>
          <w:i/>
          <w:sz w:val="28"/>
          <w:szCs w:val="28"/>
          <w:lang w:val="en-US"/>
        </w:rPr>
        <w:t>L</w:t>
      </w:r>
      <w:r w:rsidRPr="00F16BD8">
        <w:rPr>
          <w:rFonts w:cs="Times New Roman"/>
          <w:sz w:val="28"/>
          <w:szCs w:val="28"/>
        </w:rPr>
        <w:t>.</w:t>
      </w:r>
    </w:p>
    <w:p w14:paraId="4773547E" w14:textId="7A4EF64A" w:rsidR="00D343EF" w:rsidRPr="00D343EF" w:rsidRDefault="002F4CEE" w:rsidP="00D343EF">
      <w:pPr>
        <w:spacing w:after="120"/>
        <w:ind w:firstLine="709"/>
        <w:jc w:val="both"/>
        <w:rPr>
          <w:rFonts w:cs="Times New Roman"/>
          <w:i/>
          <w:sz w:val="28"/>
          <w:szCs w:val="28"/>
        </w:rPr>
      </w:pPr>
      <w:r>
        <w:rPr>
          <w:rFonts w:cs="Times New Roman"/>
          <w:i/>
          <w:sz w:val="28"/>
          <w:szCs w:val="28"/>
        </w:rPr>
        <w:t>Определение</w:t>
      </w:r>
      <w:r w:rsidR="002265FC">
        <w:rPr>
          <w:rFonts w:cs="Times New Roman"/>
          <w:i/>
          <w:sz w:val="28"/>
          <w:szCs w:val="28"/>
        </w:rPr>
        <w:t xml:space="preserve"> </w:t>
      </w:r>
      <w:r w:rsidR="00847AFE">
        <w:rPr>
          <w:rFonts w:cs="Times New Roman"/>
          <w:i/>
          <w:sz w:val="28"/>
          <w:szCs w:val="28"/>
        </w:rPr>
        <w:t xml:space="preserve">оценки </w:t>
      </w:r>
      <w:r w:rsidR="002265FC">
        <w:rPr>
          <w:rFonts w:cs="Times New Roman"/>
          <w:i/>
          <w:sz w:val="28"/>
          <w:szCs w:val="28"/>
        </w:rPr>
        <w:t>качества</w:t>
      </w:r>
      <w:r w:rsidR="00D343EF" w:rsidRPr="00D343EF">
        <w:rPr>
          <w:rFonts w:cs="Times New Roman"/>
          <w:i/>
          <w:sz w:val="28"/>
          <w:szCs w:val="28"/>
        </w:rPr>
        <w:t xml:space="preserve"> </w:t>
      </w:r>
      <w:r w:rsidR="00D343EF">
        <w:rPr>
          <w:rFonts w:cs="Times New Roman"/>
          <w:i/>
          <w:sz w:val="28"/>
          <w:szCs w:val="28"/>
        </w:rPr>
        <w:t xml:space="preserve">параметров </w:t>
      </w:r>
      <w:r w:rsidR="00D343EF" w:rsidRPr="00D343EF">
        <w:rPr>
          <w:rFonts w:cs="Times New Roman"/>
          <w:i/>
          <w:sz w:val="28"/>
          <w:szCs w:val="28"/>
        </w:rPr>
        <w:t>товара.</w:t>
      </w:r>
    </w:p>
    <w:p w14:paraId="571FC970" w14:textId="2021E50C" w:rsidR="004F047B" w:rsidRDefault="002F4CEE" w:rsidP="004F047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Качество </w:t>
      </w:r>
      <w:r w:rsidR="00E3701C">
        <w:rPr>
          <w:rFonts w:cs="Times New Roman"/>
          <w:sz w:val="28"/>
          <w:szCs w:val="28"/>
        </w:rPr>
        <w:t xml:space="preserve">параметров товара производится аналогично. </w:t>
      </w:r>
      <w:r w:rsidR="004F047B">
        <w:rPr>
          <w:rFonts w:cs="Times New Roman"/>
          <w:sz w:val="28"/>
          <w:szCs w:val="28"/>
        </w:rPr>
        <w:t>Для каждого параметра будем считать оценку по формуле 5.</w:t>
      </w:r>
    </w:p>
    <w:p w14:paraId="797FBEC0" w14:textId="241A4DA8" w:rsidR="004F047B" w:rsidRPr="00F16BD8" w:rsidRDefault="004F047B" w:rsidP="004F047B">
      <w:pPr>
        <w:spacing w:after="120"/>
        <w:ind w:firstLine="709"/>
        <w:jc w:val="right"/>
        <w:rPr>
          <w:rFonts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sub>
                </m:sSub>
              </m:e>
            </m:nary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Pr="00F16BD8">
        <w:rPr>
          <w:rFonts w:cs="Times New Roman"/>
          <w:sz w:val="28"/>
          <w:szCs w:val="28"/>
        </w:rPr>
        <w:t xml:space="preserve">                                                              </w:t>
      </w:r>
      <w:r>
        <w:rPr>
          <w:rFonts w:cs="Times New Roman"/>
          <w:sz w:val="28"/>
          <w:szCs w:val="28"/>
        </w:rPr>
        <w:t>(5</w:t>
      </w:r>
      <w:r w:rsidRPr="00F16BD8">
        <w:rPr>
          <w:rFonts w:cs="Times New Roman"/>
          <w:sz w:val="28"/>
          <w:szCs w:val="28"/>
        </w:rPr>
        <w:t>)</w:t>
      </w:r>
    </w:p>
    <w:p w14:paraId="3657011B" w14:textId="77777777" w:rsidR="004F047B" w:rsidRPr="00F16BD8" w:rsidRDefault="004F047B" w:rsidP="004F047B">
      <w:p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где </w:t>
      </w:r>
      <w:r>
        <w:rPr>
          <w:rFonts w:cs="Times New Roman"/>
          <w:i/>
          <w:sz w:val="28"/>
          <w:szCs w:val="28"/>
          <w:lang w:val="en-US"/>
        </w:rPr>
        <w:t>R</w:t>
      </w:r>
      <w:r>
        <w:rPr>
          <w:rFonts w:cs="Times New Roman"/>
          <w:sz w:val="28"/>
          <w:szCs w:val="28"/>
        </w:rPr>
        <w:t xml:space="preserve"> – оценка параметра товара,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>
        <w:rPr>
          <w:rFonts w:cs="Times New Roman"/>
          <w:sz w:val="28"/>
          <w:szCs w:val="28"/>
        </w:rPr>
        <w:t xml:space="preserve"> – оценка параметра товара в текстовом отзыве</w:t>
      </w:r>
      <w:r w:rsidRPr="000B6169">
        <w:rPr>
          <w:rFonts w:cs="Times New Roman"/>
          <w:sz w:val="28"/>
          <w:szCs w:val="28"/>
        </w:rPr>
        <w:t xml:space="preserve"> </w:t>
      </w:r>
      <w:r w:rsidRPr="000B6169">
        <w:rPr>
          <w:rFonts w:cs="Times New Roman"/>
          <w:i/>
          <w:sz w:val="28"/>
          <w:szCs w:val="28"/>
          <w:lang w:val="en-US"/>
        </w:rPr>
        <w:t>T</w:t>
      </w:r>
      <w:r w:rsidRPr="00F16BD8">
        <w:rPr>
          <w:rFonts w:cs="Times New Roman"/>
          <w:sz w:val="28"/>
          <w:szCs w:val="28"/>
        </w:rPr>
        <w:t xml:space="preserve">; </w:t>
      </w:r>
      <w:r>
        <w:rPr>
          <w:rFonts w:cs="Times New Roman"/>
          <w:i/>
          <w:sz w:val="28"/>
          <w:szCs w:val="28"/>
          <w:lang w:val="en-US"/>
        </w:rPr>
        <w:t>M</w:t>
      </w:r>
      <w:r w:rsidRPr="00F16BD8">
        <w:rPr>
          <w:rFonts w:cs="Times New Roman"/>
          <w:i/>
          <w:sz w:val="28"/>
          <w:szCs w:val="28"/>
        </w:rPr>
        <w:t xml:space="preserve"> </w:t>
      </w:r>
      <w:r w:rsidRPr="00F16BD8">
        <w:rPr>
          <w:rFonts w:cs="Times New Roman"/>
          <w:sz w:val="28"/>
          <w:szCs w:val="28"/>
        </w:rPr>
        <w:t xml:space="preserve">– количество </w:t>
      </w:r>
      <w:r>
        <w:rPr>
          <w:rFonts w:cs="Times New Roman"/>
          <w:sz w:val="28"/>
          <w:szCs w:val="28"/>
        </w:rPr>
        <w:t xml:space="preserve">текстовых отзывов с упоминанием параметра товара </w:t>
      </w:r>
      <w:r w:rsidRPr="000B6169">
        <w:rPr>
          <w:rFonts w:cs="Times New Roman"/>
          <w:i/>
          <w:sz w:val="28"/>
          <w:szCs w:val="28"/>
          <w:lang w:val="en-US"/>
        </w:rPr>
        <w:t>P</w:t>
      </w:r>
      <w:r w:rsidRPr="00F16BD8">
        <w:rPr>
          <w:rFonts w:cs="Times New Roman"/>
          <w:sz w:val="28"/>
          <w:szCs w:val="28"/>
        </w:rPr>
        <w:t>.</w:t>
      </w:r>
    </w:p>
    <w:p w14:paraId="7FD62360" w14:textId="77777777" w:rsidR="00AC06C4" w:rsidRPr="00F16BD8" w:rsidRDefault="004F047B" w:rsidP="00AC06C4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Качество товара </w:t>
      </w:r>
      <w:r w:rsidR="00FA782C">
        <w:rPr>
          <w:rFonts w:cs="Times New Roman"/>
          <w:sz w:val="28"/>
          <w:szCs w:val="28"/>
        </w:rPr>
        <w:t xml:space="preserve">и </w:t>
      </w:r>
      <w:r w:rsidR="00440B7A">
        <w:rPr>
          <w:rFonts w:cs="Times New Roman"/>
          <w:sz w:val="28"/>
          <w:szCs w:val="28"/>
        </w:rPr>
        <w:t xml:space="preserve">его </w:t>
      </w:r>
      <w:r w:rsidR="00FA782C">
        <w:rPr>
          <w:rFonts w:cs="Times New Roman"/>
          <w:sz w:val="28"/>
          <w:szCs w:val="28"/>
        </w:rPr>
        <w:t>параметр</w:t>
      </w:r>
      <w:r w:rsidR="00440B7A">
        <w:rPr>
          <w:rFonts w:cs="Times New Roman"/>
          <w:sz w:val="28"/>
          <w:szCs w:val="28"/>
        </w:rPr>
        <w:t>ов</w:t>
      </w:r>
      <w:r w:rsidR="00FA782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определяется путем выбора класса, к которому относится его оценка.</w:t>
      </w:r>
      <w:r w:rsidR="00AC06C4">
        <w:rPr>
          <w:rFonts w:cs="Times New Roman"/>
          <w:sz w:val="28"/>
          <w:szCs w:val="28"/>
        </w:rPr>
        <w:t xml:space="preserve"> Будем использовать разбиение на классы</w:t>
      </w:r>
      <w:r w:rsidR="00AC06C4" w:rsidRPr="00DD6170">
        <w:rPr>
          <w:rFonts w:cs="Times New Roman"/>
          <w:sz w:val="28"/>
          <w:szCs w:val="28"/>
        </w:rPr>
        <w:t xml:space="preserve"> </w:t>
      </w:r>
      <w:r w:rsidR="00AC06C4" w:rsidRPr="000D6C9C">
        <w:rPr>
          <w:rFonts w:cs="Times New Roman"/>
          <w:i/>
          <w:sz w:val="28"/>
          <w:szCs w:val="28"/>
          <w:lang w:val="en-US"/>
        </w:rPr>
        <w:t>W</w:t>
      </w:r>
      <w:r w:rsidR="00AC06C4">
        <w:rPr>
          <w:rFonts w:cs="Times New Roman"/>
          <w:i/>
          <w:sz w:val="28"/>
          <w:szCs w:val="28"/>
        </w:rPr>
        <w:t xml:space="preserve"> </w:t>
      </w:r>
      <w:r w:rsidR="00AC06C4" w:rsidRPr="00AC06C4">
        <w:rPr>
          <w:rFonts w:cs="Times New Roman"/>
          <w:sz w:val="28"/>
          <w:szCs w:val="28"/>
        </w:rPr>
        <w:t>описанные в таблице</w:t>
      </w:r>
      <w:r w:rsidR="00AC06C4">
        <w:rPr>
          <w:rFonts w:cs="Times New Roman"/>
          <w:sz w:val="28"/>
          <w:szCs w:val="28"/>
        </w:rPr>
        <w:t xml:space="preserve"> 1.3:</w:t>
      </w:r>
      <w:r w:rsidR="00AC06C4" w:rsidRPr="004F047B">
        <w:rPr>
          <w:rFonts w:cs="Times New Roman"/>
          <w:sz w:val="28"/>
          <w:szCs w:val="28"/>
        </w:rPr>
        <w:t xml:space="preserve"> </w:t>
      </w:r>
    </w:p>
    <w:p w14:paraId="59FD07AF" w14:textId="0FB3FA85" w:rsidR="002F4CEE" w:rsidRPr="00E94D5E" w:rsidRDefault="002F4CEE" w:rsidP="002F4CEE">
      <w:pPr>
        <w:pStyle w:val="2"/>
        <w:numPr>
          <w:ilvl w:val="1"/>
          <w:numId w:val="2"/>
        </w:numPr>
        <w:jc w:val="both"/>
        <w:rPr>
          <w:rFonts w:cs="Times New Roman"/>
          <w:szCs w:val="28"/>
        </w:rPr>
      </w:pPr>
      <w:bookmarkStart w:id="9" w:name="_Toc357535154"/>
      <w:r>
        <w:rPr>
          <w:rFonts w:ascii="Times New Roman" w:hAnsi="Times New Roman" w:cs="Times New Roman"/>
          <w:i w:val="0"/>
          <w:szCs w:val="28"/>
        </w:rPr>
        <w:t>Математическая постановка задачи</w:t>
      </w:r>
      <w:bookmarkEnd w:id="9"/>
    </w:p>
    <w:p w14:paraId="6F37E1F1" w14:textId="5A35A3AD" w:rsidR="00292E02" w:rsidRPr="00292E02" w:rsidRDefault="00292E02" w:rsidP="00292E02">
      <w:pPr>
        <w:ind w:firstLine="708"/>
        <w:rPr>
          <w:rFonts w:cs="Times New Roman"/>
          <w:sz w:val="28"/>
          <w:szCs w:val="28"/>
          <w:lang w:bidi="ar-SA"/>
        </w:rPr>
      </w:pPr>
      <w:r w:rsidRPr="00292E02">
        <w:rPr>
          <w:rFonts w:cs="Times New Roman"/>
          <w:sz w:val="28"/>
          <w:szCs w:val="28"/>
          <w:lang w:bidi="ar-SA"/>
        </w:rPr>
        <w:t>Математическая постановка задачи</w:t>
      </w:r>
      <w:r>
        <w:rPr>
          <w:rFonts w:cs="Times New Roman"/>
          <w:sz w:val="28"/>
          <w:szCs w:val="28"/>
          <w:lang w:bidi="ar-SA"/>
        </w:rPr>
        <w:t xml:space="preserve"> анализа тональности текстовых отзывов</w:t>
      </w:r>
      <w:r w:rsidRPr="00292E02">
        <w:rPr>
          <w:rFonts w:cs="Times New Roman"/>
          <w:sz w:val="28"/>
          <w:szCs w:val="28"/>
          <w:lang w:bidi="ar-SA"/>
        </w:rPr>
        <w:t xml:space="preserve"> в терминах теории распознавания образов</w:t>
      </w:r>
      <w:r>
        <w:rPr>
          <w:rFonts w:cs="Times New Roman"/>
          <w:sz w:val="28"/>
          <w:szCs w:val="28"/>
          <w:lang w:bidi="ar-SA"/>
        </w:rPr>
        <w:t>.</w:t>
      </w:r>
    </w:p>
    <w:p w14:paraId="253E4F30" w14:textId="17F335FB" w:rsidR="002F4CEE" w:rsidRPr="002F4CEE" w:rsidRDefault="002F4CEE" w:rsidP="002F4CEE">
      <w:pPr>
        <w:ind w:firstLine="709"/>
        <w:rPr>
          <w:rFonts w:cs="Times New Roman"/>
          <w:i/>
          <w:sz w:val="28"/>
          <w:szCs w:val="28"/>
        </w:rPr>
      </w:pPr>
      <w:r w:rsidRPr="002F4CEE">
        <w:rPr>
          <w:rFonts w:cs="Times New Roman"/>
          <w:i/>
          <w:sz w:val="28"/>
          <w:szCs w:val="28"/>
        </w:rPr>
        <w:t>Задача классификации.</w:t>
      </w:r>
    </w:p>
    <w:p w14:paraId="1648BE58" w14:textId="1F541C33" w:rsidR="00AB7A7F" w:rsidRPr="00FD7D7E" w:rsidRDefault="002F4CEE" w:rsidP="00844DAC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Пусть </w:t>
      </w:r>
      <w:r w:rsidR="001B7B18">
        <w:rPr>
          <w:rFonts w:cs="Times New Roman"/>
          <w:sz w:val="28"/>
          <w:szCs w:val="28"/>
        </w:rPr>
        <w:t xml:space="preserve">имеется множество текстовых отзывов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</m:oMath>
      <w:r w:rsidR="00ED589A" w:rsidRPr="002F4CEE">
        <w:rPr>
          <w:rFonts w:cs="Times New Roman"/>
          <w:sz w:val="28"/>
          <w:szCs w:val="28"/>
        </w:rPr>
        <w:t xml:space="preserve"> </w:t>
      </w:r>
      <w:r w:rsidRPr="002F4CEE">
        <w:rPr>
          <w:rFonts w:cs="Times New Roman"/>
          <w:sz w:val="28"/>
          <w:szCs w:val="28"/>
        </w:rPr>
        <w:t>– множество объектов распознавания.</w:t>
      </w:r>
      <w:r w:rsidR="001B7B18" w:rsidRPr="001B7B18">
        <w:rPr>
          <w:rFonts w:cs="Times New Roman"/>
          <w:sz w:val="28"/>
          <w:szCs w:val="28"/>
        </w:rPr>
        <w:t xml:space="preserve"> </w:t>
      </w:r>
      <w:r w:rsidR="005C26B8">
        <w:rPr>
          <w:rFonts w:cs="Times New Roman"/>
          <w:sz w:val="28"/>
          <w:szCs w:val="28"/>
        </w:rPr>
        <w:t>Имеется</w:t>
      </w:r>
      <w:r w:rsidR="00AB7A7F">
        <w:rPr>
          <w:rFonts w:cs="Times New Roman"/>
          <w:sz w:val="28"/>
          <w:szCs w:val="28"/>
        </w:rPr>
        <w:t xml:space="preserve"> непересекающи</w:t>
      </w:r>
      <w:r w:rsidR="005C26B8">
        <w:rPr>
          <w:rFonts w:cs="Times New Roman"/>
          <w:sz w:val="28"/>
          <w:szCs w:val="28"/>
        </w:rPr>
        <w:t>е</w:t>
      </w:r>
      <w:r w:rsidR="00AB7A7F">
        <w:rPr>
          <w:rFonts w:cs="Times New Roman"/>
          <w:sz w:val="28"/>
          <w:szCs w:val="28"/>
        </w:rPr>
        <w:t>ся подмножеств</w:t>
      </w:r>
      <w:r w:rsidR="005C26B8">
        <w:rPr>
          <w:rFonts w:cs="Times New Roman"/>
          <w:sz w:val="28"/>
          <w:szCs w:val="28"/>
        </w:rPr>
        <w:t>а – классы</w:t>
      </w:r>
      <w:r w:rsidR="00AB7A7F">
        <w:rPr>
          <w:rFonts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hAnsi="Cambria Math" w:cs="Times New Roman"/>
            <w:sz w:val="28"/>
            <w:szCs w:val="28"/>
          </w:rPr>
          <m:t>&gt;1</m:t>
        </m:r>
      </m:oMath>
      <w:r w:rsidR="00AB7A7F" w:rsidRPr="00165FC4">
        <w:rPr>
          <w:rFonts w:cs="Times New Roman"/>
          <w:sz w:val="28"/>
          <w:szCs w:val="28"/>
        </w:rPr>
        <w:t>.</w:t>
      </w:r>
      <w:r w:rsidR="00FD7D7E" w:rsidRPr="00FD7D7E">
        <w:rPr>
          <w:rFonts w:cs="Times New Roman"/>
          <w:sz w:val="28"/>
          <w:szCs w:val="28"/>
        </w:rPr>
        <w:t xml:space="preserve"> </w:t>
      </w:r>
      <w:r w:rsidR="00FD7D7E">
        <w:rPr>
          <w:rFonts w:cs="Times New Roman"/>
          <w:sz w:val="28"/>
          <w:szCs w:val="28"/>
        </w:rPr>
        <w:t xml:space="preserve">Соотношение между объектами и классами задается индикаторной функцией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: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→W</m:t>
        </m:r>
      </m:oMath>
      <w:r w:rsidR="00FD7D7E" w:rsidRPr="00FD7D7E">
        <w:rPr>
          <w:rFonts w:cs="Times New Roman"/>
          <w:sz w:val="28"/>
          <w:szCs w:val="28"/>
        </w:rPr>
        <w:t xml:space="preserve">. </w:t>
      </w:r>
      <w:r w:rsidR="000D6C9C">
        <w:rPr>
          <w:rFonts w:cs="Times New Roman"/>
          <w:sz w:val="28"/>
          <w:szCs w:val="28"/>
        </w:rPr>
        <w:t>Также имее</w:t>
      </w:r>
      <w:r w:rsidR="000D6C9C" w:rsidRPr="001B7B18">
        <w:rPr>
          <w:rFonts w:cs="Times New Roman"/>
          <w:sz w:val="28"/>
          <w:szCs w:val="28"/>
        </w:rPr>
        <w:t>тся</w:t>
      </w:r>
      <w:r w:rsidR="000D6C9C">
        <w:rPr>
          <w:rFonts w:cs="Times New Roman"/>
          <w:sz w:val="28"/>
          <w:szCs w:val="28"/>
        </w:rPr>
        <w:t xml:space="preserve"> множество эмоционально окрашенных слов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</m:oMath>
      <w:r w:rsidR="00165FC4">
        <w:rPr>
          <w:rFonts w:cs="Times New Roman"/>
          <w:sz w:val="28"/>
          <w:szCs w:val="28"/>
        </w:rPr>
        <w:t xml:space="preserve"> </w:t>
      </w:r>
      <w:r w:rsidR="00165FC4" w:rsidRPr="002F4CEE">
        <w:rPr>
          <w:rFonts w:cs="Times New Roman"/>
          <w:sz w:val="28"/>
          <w:szCs w:val="28"/>
        </w:rPr>
        <w:t xml:space="preserve">– пространство </w:t>
      </w:r>
      <w:r w:rsidR="00165FC4">
        <w:rPr>
          <w:rFonts w:cs="Times New Roman"/>
          <w:sz w:val="28"/>
          <w:szCs w:val="28"/>
        </w:rPr>
        <w:t xml:space="preserve">признаков, воспринимаемых наблюдателем. </w:t>
      </w:r>
    </w:p>
    <w:p w14:paraId="12BAE977" w14:textId="11CD470E" w:rsidR="00AB7A7F" w:rsidRPr="00AB7A7F" w:rsidRDefault="00FD7D7E" w:rsidP="00844DAC">
      <w:pPr>
        <w:ind w:firstLine="709"/>
        <w:rPr>
          <w:rFonts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: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→X</m:t>
        </m:r>
      </m:oMath>
      <w:r w:rsidR="00AB7A7F" w:rsidRPr="00AB7A7F">
        <w:rPr>
          <w:rFonts w:cs="Times New Roman"/>
          <w:sz w:val="28"/>
          <w:szCs w:val="28"/>
        </w:rPr>
        <w:t xml:space="preserve"> – </w:t>
      </w:r>
      <w:r w:rsidR="00AB7A7F">
        <w:rPr>
          <w:rFonts w:cs="Times New Roman"/>
          <w:sz w:val="28"/>
          <w:szCs w:val="28"/>
        </w:rPr>
        <w:t xml:space="preserve">функция, ставящая в соответствие каждому объекту </w:t>
      </w:r>
      <w:proofErr w:type="spellStart"/>
      <w:r w:rsidR="00AB7A7F" w:rsidRPr="00844DAC">
        <w:rPr>
          <w:rFonts w:cs="Times New Roman"/>
          <w:i/>
          <w:sz w:val="28"/>
          <w:szCs w:val="28"/>
          <w:lang w:val="en-US"/>
        </w:rPr>
        <w:t>t</w:t>
      </w:r>
      <w:r w:rsidR="00AB7A7F" w:rsidRPr="00844DAC">
        <w:rPr>
          <w:rFonts w:cs="Times New Roman"/>
          <w:i/>
          <w:sz w:val="28"/>
          <w:szCs w:val="28"/>
          <w:vertAlign w:val="subscript"/>
          <w:lang w:val="en-US"/>
        </w:rPr>
        <w:t>i</w:t>
      </w:r>
      <w:proofErr w:type="spellEnd"/>
      <w:r w:rsidR="00AB7A7F" w:rsidRPr="00AB7A7F">
        <w:rPr>
          <w:rFonts w:cs="Times New Roman"/>
          <w:sz w:val="28"/>
          <w:szCs w:val="28"/>
        </w:rPr>
        <w:t xml:space="preserve"> </w:t>
      </w:r>
      <w:r w:rsidR="00AB7A7F">
        <w:rPr>
          <w:rFonts w:cs="Times New Roman"/>
          <w:sz w:val="28"/>
          <w:szCs w:val="28"/>
        </w:rPr>
        <w:t xml:space="preserve">точку </w:t>
      </w:r>
      <w:r w:rsidR="00AB7A7F" w:rsidRPr="00844DAC">
        <w:rPr>
          <w:rFonts w:cs="Times New Roman"/>
          <w:i/>
          <w:sz w:val="28"/>
          <w:szCs w:val="28"/>
          <w:lang w:val="en-US"/>
        </w:rPr>
        <w:t>x</w:t>
      </w:r>
      <w:r w:rsidR="00AB7A7F" w:rsidRPr="00844DAC">
        <w:rPr>
          <w:rFonts w:cs="Times New Roman"/>
          <w:i/>
          <w:sz w:val="28"/>
          <w:szCs w:val="28"/>
        </w:rPr>
        <w:t>(</w:t>
      </w:r>
      <w:r w:rsidR="00AB7A7F" w:rsidRPr="00844DAC">
        <w:rPr>
          <w:rFonts w:cs="Times New Roman"/>
          <w:i/>
          <w:sz w:val="28"/>
          <w:szCs w:val="28"/>
          <w:lang w:val="en-US"/>
        </w:rPr>
        <w:t>t</w:t>
      </w:r>
      <w:r w:rsidR="00AB7A7F" w:rsidRPr="00844DAC">
        <w:rPr>
          <w:rFonts w:cs="Times New Roman"/>
          <w:i/>
          <w:sz w:val="28"/>
          <w:szCs w:val="28"/>
        </w:rPr>
        <w:t>)</w:t>
      </w:r>
      <w:r w:rsidR="00AB7A7F" w:rsidRPr="00AB7A7F">
        <w:rPr>
          <w:rFonts w:cs="Times New Roman"/>
          <w:sz w:val="28"/>
          <w:szCs w:val="28"/>
        </w:rPr>
        <w:t xml:space="preserve"> </w:t>
      </w:r>
      <w:r w:rsidR="00AB7A7F">
        <w:rPr>
          <w:rFonts w:cs="Times New Roman"/>
          <w:sz w:val="28"/>
          <w:szCs w:val="28"/>
        </w:rPr>
        <w:t>в пространстве признаков.</w:t>
      </w:r>
      <w:r w:rsidR="00844DAC" w:rsidRPr="00844DAC">
        <w:rPr>
          <w:rFonts w:cs="Times New Roman"/>
          <w:sz w:val="28"/>
          <w:szCs w:val="28"/>
        </w:rPr>
        <w:t xml:space="preserve"> </w:t>
      </w:r>
      <w:r w:rsidR="00844DAC">
        <w:rPr>
          <w:rFonts w:cs="Times New Roman"/>
          <w:sz w:val="28"/>
          <w:szCs w:val="28"/>
        </w:rPr>
        <w:t>Векторы</w:t>
      </w:r>
      <w:r w:rsidR="00AB7A7F">
        <w:rPr>
          <w:rFonts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="00844DAC">
        <w:rPr>
          <w:rFonts w:cs="Times New Roman"/>
          <w:sz w:val="28"/>
          <w:szCs w:val="28"/>
        </w:rPr>
        <w:t xml:space="preserve"> – образы объектов, воспринимаемые наблюдателем</w:t>
      </w:r>
      <w:r w:rsidR="00844DAC" w:rsidRPr="002F4CEE">
        <w:rPr>
          <w:rFonts w:cs="Times New Roman"/>
          <w:sz w:val="28"/>
          <w:szCs w:val="28"/>
        </w:rPr>
        <w:t>.</w:t>
      </w:r>
    </w:p>
    <w:p w14:paraId="36248F8B" w14:textId="0A217533" w:rsidR="002F4CEE" w:rsidRPr="00165FC4" w:rsidRDefault="001B7B18" w:rsidP="00AB7A7F">
      <w:pPr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Имеется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: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→W</m:t>
        </m:r>
      </m:oMath>
      <w:r w:rsidR="00165FC4">
        <w:rPr>
          <w:rFonts w:cs="Times New Roman"/>
          <w:sz w:val="28"/>
          <w:szCs w:val="28"/>
        </w:rPr>
        <w:t xml:space="preserve"> – решающее правило</w:t>
      </w:r>
      <w:r w:rsidR="00844DAC">
        <w:rPr>
          <w:rFonts w:cs="Times New Roman"/>
          <w:sz w:val="28"/>
          <w:szCs w:val="28"/>
        </w:rPr>
        <w:t xml:space="preserve"> – оценка </w:t>
      </w:r>
      <w:proofErr w:type="gramStart"/>
      <w:r w:rsidR="00844DAC">
        <w:rPr>
          <w:rFonts w:cs="Times New Roman"/>
          <w:sz w:val="28"/>
          <w:szCs w:val="28"/>
        </w:rPr>
        <w:t>для</w:t>
      </w:r>
      <w:proofErr w:type="gramEnd"/>
      <w:r w:rsidR="00844DAC">
        <w:rPr>
          <w:rFonts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00FD7D7E" w:rsidRPr="00FD7D7E">
        <w:rPr>
          <w:rFonts w:cs="Times New Roman"/>
          <w:sz w:val="28"/>
          <w:szCs w:val="28"/>
        </w:rPr>
        <w:t xml:space="preserve"> </w:t>
      </w:r>
      <w:r w:rsidR="00844DAC">
        <w:rPr>
          <w:rFonts w:cs="Times New Roman"/>
          <w:sz w:val="28"/>
          <w:szCs w:val="28"/>
        </w:rPr>
        <w:t xml:space="preserve">на основании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00FD7D7E" w:rsidRPr="00FD7D7E">
        <w:rPr>
          <w:rFonts w:cs="Times New Roman"/>
          <w:sz w:val="28"/>
          <w:szCs w:val="28"/>
        </w:rPr>
        <w:t xml:space="preserve">, </w:t>
      </w:r>
      <w:r w:rsidR="00FD7D7E">
        <w:rPr>
          <w:rFonts w:cs="Times New Roman"/>
          <w:sz w:val="28"/>
          <w:szCs w:val="28"/>
        </w:rPr>
        <w:t xml:space="preserve">т.е.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</m:oMath>
      <w:r w:rsidR="00165FC4" w:rsidRPr="00165FC4">
        <w:rPr>
          <w:rFonts w:cs="Times New Roman"/>
          <w:sz w:val="28"/>
          <w:szCs w:val="28"/>
        </w:rPr>
        <w:t>.</w:t>
      </w:r>
    </w:p>
    <w:p w14:paraId="28F45E15" w14:textId="43CEB8D7" w:rsidR="005C26B8" w:rsidRPr="005C26B8" w:rsidRDefault="005C26B8" w:rsidP="005C26B8">
      <w:pPr>
        <w:ind w:firstLine="709"/>
        <w:rPr>
          <w:rFonts w:cs="Times New Roman"/>
          <w:sz w:val="28"/>
          <w:szCs w:val="28"/>
        </w:rPr>
      </w:pPr>
      <w:r w:rsidRPr="00165FC4">
        <w:rPr>
          <w:rFonts w:cs="Times New Roman"/>
          <w:b/>
          <w:sz w:val="28"/>
          <w:szCs w:val="28"/>
        </w:rPr>
        <w:t>Дано:</w:t>
      </w:r>
      <w:r>
        <w:rPr>
          <w:rFonts w:cs="Times New Roman"/>
          <w:sz w:val="28"/>
          <w:szCs w:val="28"/>
        </w:rPr>
        <w:t xml:space="preserve"> текстовые отзывы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</m:oMath>
      <w:r>
        <w:rPr>
          <w:rFonts w:cs="Times New Roman"/>
          <w:sz w:val="28"/>
          <w:szCs w:val="28"/>
        </w:rPr>
        <w:t xml:space="preserve">, 5 непересекающихся классов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</m:oMath>
      <w:r>
        <w:rPr>
          <w:rFonts w:cs="Times New Roman"/>
          <w:sz w:val="28"/>
          <w:szCs w:val="28"/>
        </w:rPr>
        <w:t xml:space="preserve">, эмоционально окрашенные слова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</m:oMath>
      <w:r>
        <w:rPr>
          <w:rFonts w:cs="Times New Roman"/>
          <w:sz w:val="28"/>
          <w:szCs w:val="28"/>
        </w:rPr>
        <w:t xml:space="preserve">. </w:t>
      </w:r>
    </w:p>
    <w:p w14:paraId="584ED28A" w14:textId="522A5C2E" w:rsidR="000D6C9C" w:rsidRDefault="00C24734" w:rsidP="00AB7A7F">
      <w:pPr>
        <w:ind w:firstLine="709"/>
        <w:jc w:val="both"/>
        <w:rPr>
          <w:rFonts w:cs="Times New Roman"/>
          <w:sz w:val="28"/>
          <w:szCs w:val="28"/>
        </w:rPr>
      </w:pPr>
      <w:r w:rsidRPr="002F4CEE">
        <w:rPr>
          <w:rFonts w:cs="Times New Roman"/>
          <w:b/>
          <w:sz w:val="28"/>
          <w:szCs w:val="28"/>
        </w:rPr>
        <w:t>Требуется:</w:t>
      </w:r>
      <w:r w:rsidRPr="002F4CEE">
        <w:rPr>
          <w:rFonts w:cs="Times New Roman"/>
          <w:sz w:val="28"/>
          <w:szCs w:val="28"/>
        </w:rPr>
        <w:t xml:space="preserve"> </w:t>
      </w:r>
      <w:r w:rsidR="00165FC4">
        <w:rPr>
          <w:rFonts w:cs="Times New Roman"/>
          <w:sz w:val="28"/>
          <w:szCs w:val="28"/>
        </w:rPr>
        <w:t xml:space="preserve">определить класс </w:t>
      </w:r>
      <w:r w:rsidR="00165FC4" w:rsidRPr="00165FC4">
        <w:rPr>
          <w:rFonts w:cs="Times New Roman"/>
          <w:i/>
          <w:sz w:val="28"/>
          <w:szCs w:val="28"/>
          <w:lang w:val="en-US"/>
        </w:rPr>
        <w:t>W</w:t>
      </w:r>
      <w:r w:rsidR="00165FC4">
        <w:rPr>
          <w:rFonts w:cs="Times New Roman"/>
          <w:sz w:val="28"/>
          <w:szCs w:val="28"/>
        </w:rPr>
        <w:t xml:space="preserve"> каждого объекта</w:t>
      </w:r>
      <w:r w:rsidR="00165FC4" w:rsidRPr="00165FC4">
        <w:rPr>
          <w:rFonts w:cs="Times New Roman"/>
          <w:sz w:val="28"/>
          <w:szCs w:val="28"/>
        </w:rPr>
        <w:t xml:space="preserve"> </w:t>
      </w:r>
      <w:r w:rsidR="00165FC4">
        <w:rPr>
          <w:rFonts w:cs="Times New Roman"/>
          <w:sz w:val="28"/>
          <w:szCs w:val="28"/>
        </w:rPr>
        <w:t xml:space="preserve">из множества </w:t>
      </w:r>
      <w:r w:rsidR="00165FC4" w:rsidRPr="00165FC4">
        <w:rPr>
          <w:rFonts w:cs="Times New Roman"/>
          <w:i/>
          <w:sz w:val="28"/>
          <w:szCs w:val="28"/>
          <w:lang w:val="en-US"/>
        </w:rPr>
        <w:t>T</w:t>
      </w:r>
      <w:r w:rsidR="00165FC4">
        <w:rPr>
          <w:rFonts w:cs="Times New Roman"/>
          <w:sz w:val="28"/>
          <w:szCs w:val="28"/>
        </w:rPr>
        <w:t>.</w:t>
      </w:r>
    </w:p>
    <w:p w14:paraId="09C8B0A4" w14:textId="77777777" w:rsidR="00292E02" w:rsidRDefault="00292E02" w:rsidP="00292E02">
      <w:pPr>
        <w:ind w:firstLine="708"/>
        <w:rPr>
          <w:rFonts w:cs="Times New Roman"/>
          <w:sz w:val="28"/>
          <w:szCs w:val="28"/>
          <w:lang w:bidi="ar-SA"/>
        </w:rPr>
      </w:pPr>
    </w:p>
    <w:p w14:paraId="47B870B5" w14:textId="131D38BE" w:rsidR="00292E02" w:rsidRPr="00292E02" w:rsidRDefault="00292E02" w:rsidP="00292E02">
      <w:pPr>
        <w:ind w:firstLine="708"/>
        <w:rPr>
          <w:rFonts w:cs="Times New Roman"/>
          <w:sz w:val="28"/>
          <w:szCs w:val="28"/>
          <w:lang w:bidi="ar-SA"/>
        </w:rPr>
      </w:pPr>
      <w:r w:rsidRPr="00292E02">
        <w:rPr>
          <w:rFonts w:cs="Times New Roman"/>
          <w:sz w:val="28"/>
          <w:szCs w:val="28"/>
          <w:lang w:bidi="ar-SA"/>
        </w:rPr>
        <w:t>Математическая постановка задачи</w:t>
      </w:r>
      <w:r>
        <w:rPr>
          <w:rFonts w:cs="Times New Roman"/>
          <w:sz w:val="28"/>
          <w:szCs w:val="28"/>
          <w:lang w:bidi="ar-SA"/>
        </w:rPr>
        <w:t xml:space="preserve"> нечеткого поиска в словаре</w:t>
      </w:r>
      <w:r w:rsidRPr="00292E02">
        <w:rPr>
          <w:rFonts w:cs="Times New Roman"/>
          <w:sz w:val="28"/>
          <w:szCs w:val="28"/>
          <w:lang w:bidi="ar-SA"/>
        </w:rPr>
        <w:t xml:space="preserve"> в терминах теории распознавания образов</w:t>
      </w:r>
      <w:r>
        <w:rPr>
          <w:rFonts w:cs="Times New Roman"/>
          <w:sz w:val="28"/>
          <w:szCs w:val="28"/>
          <w:lang w:bidi="ar-SA"/>
        </w:rPr>
        <w:t>.</w:t>
      </w:r>
    </w:p>
    <w:p w14:paraId="4F738FD9" w14:textId="77777777" w:rsidR="005C26B8" w:rsidRPr="002F4CEE" w:rsidRDefault="005C26B8" w:rsidP="005C26B8">
      <w:pPr>
        <w:ind w:firstLine="709"/>
        <w:jc w:val="both"/>
        <w:rPr>
          <w:rFonts w:cs="Times New Roman"/>
          <w:i/>
          <w:sz w:val="28"/>
          <w:szCs w:val="28"/>
        </w:rPr>
      </w:pPr>
      <w:r w:rsidRPr="002F4CEE">
        <w:rPr>
          <w:rFonts w:cs="Times New Roman"/>
          <w:i/>
          <w:sz w:val="28"/>
          <w:szCs w:val="28"/>
        </w:rPr>
        <w:t>Задача нечеткого поиска.</w:t>
      </w:r>
    </w:p>
    <w:p w14:paraId="1F626501" w14:textId="4C4BE0A6" w:rsidR="005C26B8" w:rsidRPr="009032EC" w:rsidRDefault="005C26B8" w:rsidP="005C26B8">
      <w:pPr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Пусть имеется алфавит </w:t>
      </w:r>
      <w:r w:rsidRPr="002F4CEE">
        <w:rPr>
          <w:rFonts w:cs="Times New Roman"/>
          <w:i/>
          <w:sz w:val="28"/>
          <w:szCs w:val="28"/>
        </w:rPr>
        <w:t>A = {a</w:t>
      </w:r>
      <w:r w:rsidRPr="002F4CEE">
        <w:rPr>
          <w:rFonts w:cs="Times New Roman"/>
          <w:i/>
          <w:sz w:val="28"/>
          <w:szCs w:val="28"/>
          <w:vertAlign w:val="subscript"/>
        </w:rPr>
        <w:t>1</w:t>
      </w:r>
      <w:r w:rsidRPr="002F4CEE">
        <w:rPr>
          <w:rFonts w:cs="Times New Roman"/>
          <w:i/>
          <w:sz w:val="28"/>
          <w:szCs w:val="28"/>
        </w:rPr>
        <w:t xml:space="preserve"> ,a</w:t>
      </w:r>
      <w:r w:rsidRPr="002F4CEE">
        <w:rPr>
          <w:rFonts w:cs="Times New Roman"/>
          <w:i/>
          <w:sz w:val="28"/>
          <w:szCs w:val="28"/>
          <w:vertAlign w:val="subscript"/>
        </w:rPr>
        <w:t>2</w:t>
      </w:r>
      <w:r w:rsidRPr="002F4CEE">
        <w:rPr>
          <w:rFonts w:cs="Times New Roman"/>
          <w:i/>
          <w:sz w:val="28"/>
          <w:szCs w:val="28"/>
        </w:rPr>
        <w:t xml:space="preserve"> ,a</w:t>
      </w:r>
      <w:r w:rsidRPr="002F4CEE">
        <w:rPr>
          <w:rFonts w:cs="Times New Roman"/>
          <w:i/>
          <w:sz w:val="28"/>
          <w:szCs w:val="28"/>
          <w:vertAlign w:val="subscript"/>
        </w:rPr>
        <w:t>3</w:t>
      </w:r>
      <w:r w:rsidRPr="002F4CEE">
        <w:rPr>
          <w:rFonts w:cs="Times New Roman"/>
          <w:i/>
          <w:sz w:val="28"/>
          <w:szCs w:val="28"/>
        </w:rPr>
        <w:t xml:space="preserve"> ,…</w:t>
      </w:r>
      <w:proofErr w:type="spellStart"/>
      <w:r w:rsidRPr="002F4CEE">
        <w:rPr>
          <w:rFonts w:cs="Times New Roman"/>
          <w:i/>
          <w:sz w:val="28"/>
          <w:szCs w:val="28"/>
        </w:rPr>
        <w:t>a</w:t>
      </w:r>
      <w:r w:rsidRPr="002F4CEE">
        <w:rPr>
          <w:rFonts w:cs="Times New Roman"/>
          <w:i/>
          <w:sz w:val="28"/>
          <w:szCs w:val="28"/>
          <w:vertAlign w:val="subscript"/>
        </w:rPr>
        <w:t>s</w:t>
      </w:r>
      <w:proofErr w:type="spellEnd"/>
      <w:proofErr w:type="gramStart"/>
      <w:r w:rsidRPr="002F4CEE">
        <w:rPr>
          <w:rFonts w:cs="Times New Roman"/>
          <w:i/>
          <w:sz w:val="28"/>
          <w:szCs w:val="28"/>
        </w:rPr>
        <w:t xml:space="preserve"> }</w:t>
      </w:r>
      <w:proofErr w:type="gramEnd"/>
      <w:r w:rsidRPr="002F4CEE">
        <w:rPr>
          <w:rFonts w:cs="Times New Roman"/>
          <w:sz w:val="28"/>
          <w:szCs w:val="28"/>
        </w:rPr>
        <w:t xml:space="preserve">, </w:t>
      </w:r>
      <w:r w:rsidRPr="002F4CEE">
        <w:rPr>
          <w:rFonts w:cs="Times New Roman"/>
          <w:i/>
          <w:sz w:val="28"/>
          <w:szCs w:val="28"/>
        </w:rPr>
        <w:t xml:space="preserve">|A| = s, s&gt;1 </w:t>
      </w:r>
      <w:r w:rsidRPr="002F4CEE">
        <w:rPr>
          <w:rFonts w:cs="Times New Roman"/>
          <w:sz w:val="28"/>
          <w:szCs w:val="28"/>
        </w:rPr>
        <w:t xml:space="preserve">– любое конечное множество символов. Слово </w:t>
      </w:r>
      <w:r w:rsidRPr="002F4CEE">
        <w:rPr>
          <w:rFonts w:cs="Times New Roman"/>
          <w:i/>
          <w:sz w:val="28"/>
          <w:szCs w:val="28"/>
        </w:rPr>
        <w:t>w</w:t>
      </w:r>
      <w:r w:rsidRPr="002F4CEE">
        <w:rPr>
          <w:rFonts w:cs="Times New Roman"/>
          <w:sz w:val="28"/>
          <w:szCs w:val="28"/>
        </w:rPr>
        <w:t xml:space="preserve"> в алфавите </w:t>
      </w:r>
      <w:r w:rsidRPr="002F4CEE">
        <w:rPr>
          <w:rFonts w:cs="Times New Roman"/>
          <w:i/>
          <w:sz w:val="28"/>
          <w:szCs w:val="28"/>
        </w:rPr>
        <w:t>A</w:t>
      </w:r>
      <w:r w:rsidRPr="002F4CEE">
        <w:rPr>
          <w:rFonts w:cs="Times New Roman"/>
          <w:sz w:val="28"/>
          <w:szCs w:val="28"/>
        </w:rPr>
        <w:t xml:space="preserve"> длины </w:t>
      </w:r>
      <w:r w:rsidRPr="002F4CEE">
        <w:rPr>
          <w:rFonts w:cs="Times New Roman"/>
          <w:i/>
          <w:sz w:val="28"/>
          <w:szCs w:val="28"/>
        </w:rPr>
        <w:t>n</w:t>
      </w:r>
      <w:r w:rsidRPr="002F4CEE">
        <w:rPr>
          <w:rFonts w:cs="Times New Roman"/>
          <w:sz w:val="28"/>
          <w:szCs w:val="28"/>
        </w:rPr>
        <w:t xml:space="preserve"> определяется как конечная последовательность символов алфавита </w:t>
      </w:r>
      <w:r w:rsidRPr="002F4CEE">
        <w:rPr>
          <w:rFonts w:cs="Times New Roman"/>
          <w:i/>
          <w:sz w:val="28"/>
          <w:szCs w:val="28"/>
        </w:rPr>
        <w:t>A</w:t>
      </w:r>
      <w:r w:rsidRPr="002F4CEE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i/>
          <w:sz w:val="28"/>
          <w:szCs w:val="28"/>
        </w:rPr>
        <w:t>w=&lt;w</w:t>
      </w:r>
      <w:r w:rsidRPr="002F4CEE">
        <w:rPr>
          <w:rFonts w:cs="Times New Roman"/>
          <w:i/>
          <w:sz w:val="28"/>
          <w:szCs w:val="28"/>
          <w:vertAlign w:val="subscript"/>
        </w:rPr>
        <w:t>1</w:t>
      </w:r>
      <w:r w:rsidRPr="002F4CEE">
        <w:rPr>
          <w:rFonts w:cs="Times New Roman"/>
          <w:i/>
          <w:sz w:val="28"/>
          <w:szCs w:val="28"/>
        </w:rPr>
        <w:t xml:space="preserve"> w</w:t>
      </w:r>
      <w:r w:rsidRPr="002F4CEE">
        <w:rPr>
          <w:rFonts w:cs="Times New Roman"/>
          <w:i/>
          <w:sz w:val="28"/>
          <w:szCs w:val="28"/>
          <w:vertAlign w:val="subscript"/>
        </w:rPr>
        <w:t>2</w:t>
      </w:r>
      <w:r w:rsidRPr="002F4CEE">
        <w:rPr>
          <w:rFonts w:cs="Times New Roman"/>
          <w:i/>
          <w:sz w:val="28"/>
          <w:szCs w:val="28"/>
        </w:rPr>
        <w:t xml:space="preserve"> w</w:t>
      </w:r>
      <w:r w:rsidRPr="002F4CEE">
        <w:rPr>
          <w:rFonts w:cs="Times New Roman"/>
          <w:i/>
          <w:sz w:val="28"/>
          <w:szCs w:val="28"/>
          <w:vertAlign w:val="subscript"/>
        </w:rPr>
        <w:t>3</w:t>
      </w:r>
      <w:r w:rsidRPr="002F4CEE">
        <w:rPr>
          <w:rFonts w:cs="Times New Roman"/>
          <w:i/>
          <w:sz w:val="28"/>
          <w:szCs w:val="28"/>
        </w:rPr>
        <w:t xml:space="preserve"> …</w:t>
      </w:r>
      <w:proofErr w:type="spellStart"/>
      <w:r w:rsidRPr="002F4CEE">
        <w:rPr>
          <w:rFonts w:cs="Times New Roman"/>
          <w:i/>
          <w:sz w:val="28"/>
          <w:szCs w:val="28"/>
        </w:rPr>
        <w:t>w</w:t>
      </w:r>
      <w:r w:rsidRPr="002F4CEE">
        <w:rPr>
          <w:rFonts w:cs="Times New Roman"/>
          <w:i/>
          <w:sz w:val="28"/>
          <w:szCs w:val="28"/>
          <w:vertAlign w:val="subscript"/>
        </w:rPr>
        <w:t>n</w:t>
      </w:r>
      <w:proofErr w:type="spellEnd"/>
      <w:r w:rsidRPr="002F4CEE">
        <w:rPr>
          <w:rFonts w:cs="Times New Roman"/>
          <w:i/>
          <w:sz w:val="28"/>
          <w:szCs w:val="28"/>
        </w:rPr>
        <w:t xml:space="preserve"> &gt;</w:t>
      </w:r>
      <w:r>
        <w:rPr>
          <w:rFonts w:cs="Times New Roman"/>
          <w:sz w:val="28"/>
          <w:szCs w:val="28"/>
        </w:rPr>
        <w:t xml:space="preserve">, </w:t>
      </w:r>
      <w:proofErr w:type="spellStart"/>
      <w:r w:rsidRPr="002F4CEE">
        <w:rPr>
          <w:rFonts w:cs="Times New Roman"/>
          <w:i/>
          <w:sz w:val="28"/>
          <w:szCs w:val="28"/>
        </w:rPr>
        <w:t>w</w:t>
      </w:r>
      <w:r w:rsidRPr="002F4CEE">
        <w:rPr>
          <w:rFonts w:cs="Times New Roman"/>
          <w:i/>
          <w:sz w:val="28"/>
          <w:szCs w:val="28"/>
          <w:vertAlign w:val="subscript"/>
        </w:rPr>
        <w:t>i</w:t>
      </w:r>
      <w:proofErr w:type="spellEnd"/>
      <m:oMath>
        <m:r>
          <w:rPr>
            <w:rFonts w:ascii="Cambria Math" w:hAnsi="Cambria Math" w:cs="Times New Roman"/>
            <w:sz w:val="28"/>
            <w:szCs w:val="28"/>
            <w:vertAlign w:val="subscript"/>
          </w:rPr>
          <m:t>∈</m:t>
        </m:r>
      </m:oMath>
      <w:r w:rsidRPr="002F4CEE">
        <w:rPr>
          <w:rFonts w:cs="Times New Roman"/>
          <w:i/>
          <w:sz w:val="28"/>
          <w:szCs w:val="28"/>
        </w:rPr>
        <w:t xml:space="preserve"> A, i=1,...,n</w:t>
      </w:r>
      <w:r w:rsidRPr="002F4CEE">
        <w:rPr>
          <w:rFonts w:cs="Times New Roman"/>
          <w:sz w:val="28"/>
          <w:szCs w:val="28"/>
        </w:rPr>
        <w:t>. Словарем именных компонент</w:t>
      </w:r>
      <w:r w:rsidRPr="002F4CEE">
        <w:rPr>
          <w:rFonts w:cs="Times New Roman"/>
          <w:i/>
          <w:sz w:val="28"/>
          <w:szCs w:val="28"/>
        </w:rPr>
        <w:t xml:space="preserve"> U</w:t>
      </w:r>
      <w:r w:rsidRPr="002F4CEE">
        <w:rPr>
          <w:rFonts w:cs="Times New Roman"/>
          <w:sz w:val="28"/>
          <w:szCs w:val="28"/>
        </w:rPr>
        <w:t xml:space="preserve"> будем называть заданное конечное множество слов, определённых на алфавите </w:t>
      </w:r>
      <w:r w:rsidRPr="002F4CEE">
        <w:rPr>
          <w:rFonts w:cs="Times New Roman"/>
          <w:i/>
          <w:sz w:val="28"/>
          <w:szCs w:val="28"/>
        </w:rPr>
        <w:t>A</w:t>
      </w:r>
      <w:r w:rsidRPr="002F4CEE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i/>
          <w:sz w:val="28"/>
          <w:szCs w:val="28"/>
        </w:rPr>
        <w:t>U = {u</w:t>
      </w:r>
      <w:r w:rsidRPr="002F4CEE">
        <w:rPr>
          <w:rFonts w:cs="Times New Roman"/>
          <w:i/>
          <w:sz w:val="28"/>
          <w:szCs w:val="28"/>
          <w:vertAlign w:val="subscript"/>
        </w:rPr>
        <w:t>1</w:t>
      </w:r>
      <w:r w:rsidRPr="002F4CEE">
        <w:rPr>
          <w:rFonts w:cs="Times New Roman"/>
          <w:i/>
          <w:sz w:val="28"/>
          <w:szCs w:val="28"/>
        </w:rPr>
        <w:t xml:space="preserve"> ,u</w:t>
      </w:r>
      <w:r w:rsidRPr="002F4CEE">
        <w:rPr>
          <w:rFonts w:cs="Times New Roman"/>
          <w:i/>
          <w:sz w:val="28"/>
          <w:szCs w:val="28"/>
          <w:vertAlign w:val="subscript"/>
        </w:rPr>
        <w:t>2</w:t>
      </w:r>
      <w:r w:rsidRPr="002F4CEE">
        <w:rPr>
          <w:rFonts w:cs="Times New Roman"/>
          <w:i/>
          <w:sz w:val="28"/>
          <w:szCs w:val="28"/>
        </w:rPr>
        <w:t xml:space="preserve"> ,u</w:t>
      </w:r>
      <w:r w:rsidRPr="002F4CEE">
        <w:rPr>
          <w:rFonts w:cs="Times New Roman"/>
          <w:i/>
          <w:sz w:val="28"/>
          <w:szCs w:val="28"/>
          <w:vertAlign w:val="subscript"/>
        </w:rPr>
        <w:t>3</w:t>
      </w:r>
      <w:r w:rsidRPr="002F4CEE">
        <w:rPr>
          <w:rFonts w:cs="Times New Roman"/>
          <w:i/>
          <w:sz w:val="28"/>
          <w:szCs w:val="28"/>
        </w:rPr>
        <w:t xml:space="preserve"> ,…</w:t>
      </w:r>
      <w:proofErr w:type="spellStart"/>
      <w:r w:rsidRPr="002F4CEE">
        <w:rPr>
          <w:rFonts w:cs="Times New Roman"/>
          <w:i/>
          <w:sz w:val="28"/>
          <w:szCs w:val="28"/>
        </w:rPr>
        <w:t>u</w:t>
      </w:r>
      <w:r w:rsidRPr="002F4CEE">
        <w:rPr>
          <w:rFonts w:cs="Times New Roman"/>
          <w:i/>
          <w:sz w:val="28"/>
          <w:szCs w:val="28"/>
          <w:vertAlign w:val="subscript"/>
        </w:rPr>
        <w:t>m</w:t>
      </w:r>
      <w:proofErr w:type="spellEnd"/>
      <w:proofErr w:type="gramStart"/>
      <w:r w:rsidRPr="002F4CEE">
        <w:rPr>
          <w:rFonts w:cs="Times New Roman"/>
          <w:i/>
          <w:sz w:val="28"/>
          <w:szCs w:val="28"/>
        </w:rPr>
        <w:t xml:space="preserve"> }</w:t>
      </w:r>
      <w:proofErr w:type="gramEnd"/>
      <w:r w:rsidRPr="002F4CEE">
        <w:rPr>
          <w:rFonts w:cs="Times New Roman"/>
          <w:sz w:val="28"/>
          <w:szCs w:val="28"/>
        </w:rPr>
        <w:t xml:space="preserve">, </w:t>
      </w:r>
      <w:r w:rsidRPr="002F4CEE">
        <w:rPr>
          <w:rFonts w:cs="Times New Roman"/>
          <w:i/>
          <w:sz w:val="28"/>
          <w:szCs w:val="28"/>
        </w:rPr>
        <w:t>|U|=m, m</w:t>
      </w:r>
      <m:oMath>
        <m:r>
          <w:rPr>
            <w:rFonts w:ascii="Cambria Math" w:hAnsi="Cambria Math" w:cs="Times New Roman"/>
            <w:sz w:val="28"/>
            <w:szCs w:val="28"/>
          </w:rPr>
          <m:t>≥</m:t>
        </m:r>
      </m:oMath>
      <w:r w:rsidRPr="002F4CEE">
        <w:rPr>
          <w:rFonts w:cs="Times New Roman"/>
          <w:i/>
          <w:sz w:val="28"/>
          <w:szCs w:val="28"/>
        </w:rPr>
        <w:t>1</w:t>
      </w:r>
      <w:r w:rsidRPr="002F4CEE">
        <w:rPr>
          <w:rFonts w:cs="Times New Roman"/>
          <w:sz w:val="28"/>
          <w:szCs w:val="28"/>
        </w:rPr>
        <w:t>.</w:t>
      </w:r>
      <w:r w:rsidR="009032EC" w:rsidRPr="009032EC">
        <w:rPr>
          <w:rFonts w:cs="Times New Roman"/>
          <w:sz w:val="28"/>
          <w:szCs w:val="28"/>
        </w:rPr>
        <w:t xml:space="preserve"> </w:t>
      </w:r>
      <w:r w:rsidR="009032EC">
        <w:rPr>
          <w:rFonts w:cs="Times New Roman"/>
          <w:sz w:val="28"/>
          <w:szCs w:val="28"/>
        </w:rPr>
        <w:t xml:space="preserve">Пусть </w:t>
      </w:r>
      <w:r w:rsidR="009032EC" w:rsidRPr="009032EC">
        <w:rPr>
          <w:rFonts w:cs="Times New Roman"/>
          <w:i/>
          <w:sz w:val="28"/>
          <w:szCs w:val="28"/>
          <w:lang w:val="en-US"/>
        </w:rPr>
        <w:t>k</w:t>
      </w:r>
      <w:r w:rsidR="009032EC" w:rsidRPr="00B05E00">
        <w:rPr>
          <w:rFonts w:cs="Times New Roman"/>
          <w:sz w:val="28"/>
          <w:szCs w:val="28"/>
        </w:rPr>
        <w:t xml:space="preserve"> –</w:t>
      </w:r>
      <w:r w:rsidR="009032EC">
        <w:rPr>
          <w:rFonts w:cs="Times New Roman"/>
          <w:sz w:val="28"/>
          <w:szCs w:val="28"/>
        </w:rPr>
        <w:t xml:space="preserve"> число допустимых ошибок в слове.</w:t>
      </w:r>
    </w:p>
    <w:p w14:paraId="1CC9A3CB" w14:textId="77777777" w:rsidR="005C26B8" w:rsidRPr="002F4CEE" w:rsidRDefault="005C26B8" w:rsidP="005C26B8">
      <w:pPr>
        <w:ind w:firstLine="709"/>
        <w:jc w:val="both"/>
        <w:rPr>
          <w:rFonts w:cs="Times New Roman"/>
          <w:sz w:val="28"/>
          <w:szCs w:val="28"/>
        </w:rPr>
      </w:pPr>
      <w:r w:rsidRPr="002F4CEE">
        <w:rPr>
          <w:rFonts w:cs="Times New Roman"/>
          <w:sz w:val="28"/>
          <w:szCs w:val="28"/>
        </w:rPr>
        <w:t>С учетом этого, рассматриваемая в работе задача может быть формально</w:t>
      </w:r>
      <w:r>
        <w:rPr>
          <w:rFonts w:cs="Times New Roman"/>
          <w:sz w:val="28"/>
          <w:szCs w:val="28"/>
        </w:rPr>
        <w:t xml:space="preserve"> </w:t>
      </w:r>
      <w:r w:rsidRPr="002F4CEE">
        <w:rPr>
          <w:rFonts w:cs="Times New Roman"/>
          <w:sz w:val="28"/>
          <w:szCs w:val="28"/>
        </w:rPr>
        <w:t>поставлена следующим образом.</w:t>
      </w:r>
    </w:p>
    <w:p w14:paraId="7E9D60B5" w14:textId="77777777" w:rsidR="005C26B8" w:rsidRPr="002F4CEE" w:rsidRDefault="005C26B8" w:rsidP="005C26B8">
      <w:pPr>
        <w:ind w:firstLine="709"/>
        <w:jc w:val="both"/>
        <w:rPr>
          <w:rFonts w:cs="Times New Roman"/>
          <w:sz w:val="28"/>
          <w:szCs w:val="28"/>
        </w:rPr>
      </w:pPr>
      <w:r w:rsidRPr="002F4CEE">
        <w:rPr>
          <w:rFonts w:cs="Times New Roman"/>
          <w:b/>
          <w:sz w:val="28"/>
          <w:szCs w:val="28"/>
        </w:rPr>
        <w:lastRenderedPageBreak/>
        <w:t>Дано:</w:t>
      </w:r>
      <w:r w:rsidRPr="002F4CEE">
        <w:rPr>
          <w:rFonts w:cs="Times New Roman"/>
          <w:sz w:val="28"/>
          <w:szCs w:val="28"/>
        </w:rPr>
        <w:t xml:space="preserve"> слово-образец </w:t>
      </w:r>
      <w:r w:rsidRPr="002F4CEE">
        <w:rPr>
          <w:rFonts w:cs="Times New Roman"/>
          <w:i/>
          <w:sz w:val="28"/>
          <w:szCs w:val="28"/>
        </w:rPr>
        <w:t>w</w:t>
      </w:r>
      <w:r w:rsidRPr="002F4CEE">
        <w:rPr>
          <w:rFonts w:cs="Times New Roman"/>
          <w:sz w:val="28"/>
          <w:szCs w:val="28"/>
        </w:rPr>
        <w:t xml:space="preserve">, словарь </w:t>
      </w:r>
      <w:r w:rsidRPr="002F4CEE">
        <w:rPr>
          <w:rFonts w:cs="Times New Roman"/>
          <w:i/>
          <w:sz w:val="28"/>
          <w:szCs w:val="28"/>
        </w:rPr>
        <w:t>U</w:t>
      </w:r>
      <w:r w:rsidRPr="002F4CEE">
        <w:rPr>
          <w:rFonts w:cs="Times New Roman"/>
          <w:sz w:val="28"/>
          <w:szCs w:val="28"/>
        </w:rPr>
        <w:t xml:space="preserve">, целое </w:t>
      </w:r>
      <w:r w:rsidRPr="002F4CEE">
        <w:rPr>
          <w:rFonts w:cs="Times New Roman"/>
          <w:i/>
          <w:sz w:val="28"/>
          <w:szCs w:val="28"/>
        </w:rPr>
        <w:t>k &gt; 0</w:t>
      </w:r>
      <w:r w:rsidRPr="002F4CEE">
        <w:rPr>
          <w:rFonts w:cs="Times New Roman"/>
          <w:sz w:val="28"/>
          <w:szCs w:val="28"/>
        </w:rPr>
        <w:t xml:space="preserve"> и функция расстояния </w:t>
      </w:r>
      <w:r w:rsidRPr="002F4CEE">
        <w:rPr>
          <w:rFonts w:cs="Times New Roman"/>
          <w:i/>
          <w:sz w:val="28"/>
          <w:szCs w:val="28"/>
        </w:rPr>
        <w:t>d</w:t>
      </w:r>
      <w:r w:rsidRPr="002F4CEE"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</w:t>
      </w:r>
      <w:r w:rsidRPr="002F4CEE">
        <w:rPr>
          <w:rFonts w:cs="Times New Roman"/>
          <w:sz w:val="28"/>
          <w:szCs w:val="28"/>
        </w:rPr>
        <w:t>являющаяся метрикой.</w:t>
      </w:r>
    </w:p>
    <w:p w14:paraId="76940845" w14:textId="77777777" w:rsidR="005C26B8" w:rsidRDefault="005C26B8" w:rsidP="005C26B8">
      <w:pPr>
        <w:ind w:firstLine="709"/>
        <w:jc w:val="both"/>
        <w:rPr>
          <w:rFonts w:cs="Times New Roman"/>
          <w:sz w:val="28"/>
          <w:szCs w:val="28"/>
        </w:rPr>
      </w:pPr>
      <w:r w:rsidRPr="002F4CEE">
        <w:rPr>
          <w:rFonts w:cs="Times New Roman"/>
          <w:b/>
          <w:sz w:val="28"/>
          <w:szCs w:val="28"/>
        </w:rPr>
        <w:t>Требуется:</w:t>
      </w:r>
      <w:r w:rsidRPr="002F4CEE">
        <w:rPr>
          <w:rFonts w:cs="Times New Roman"/>
          <w:sz w:val="28"/>
          <w:szCs w:val="28"/>
        </w:rPr>
        <w:t xml:space="preserve"> найти все </w:t>
      </w:r>
      <w:r w:rsidRPr="002F4CEE">
        <w:rPr>
          <w:rFonts w:cs="Times New Roman"/>
          <w:i/>
          <w:sz w:val="28"/>
          <w:szCs w:val="28"/>
        </w:rPr>
        <w:t>j</w:t>
      </w:r>
      <w:r>
        <w:rPr>
          <w:rFonts w:cs="Times New Roman"/>
          <w:sz w:val="28"/>
          <w:szCs w:val="28"/>
        </w:rPr>
        <w:t xml:space="preserve"> такие, что </w:t>
      </w:r>
      <w:r w:rsidRPr="002F4CEE">
        <w:rPr>
          <w:rFonts w:cs="Times New Roman"/>
          <w:i/>
          <w:sz w:val="28"/>
          <w:szCs w:val="28"/>
        </w:rPr>
        <w:t xml:space="preserve">d(w, </w:t>
      </w:r>
      <w:proofErr w:type="spellStart"/>
      <w:r w:rsidRPr="002F4CEE">
        <w:rPr>
          <w:rFonts w:cs="Times New Roman"/>
          <w:i/>
          <w:sz w:val="28"/>
          <w:szCs w:val="28"/>
        </w:rPr>
        <w:t>u</w:t>
      </w:r>
      <w:r w:rsidRPr="002F4CEE">
        <w:rPr>
          <w:rFonts w:cs="Times New Roman"/>
          <w:i/>
          <w:sz w:val="28"/>
          <w:szCs w:val="28"/>
          <w:vertAlign w:val="subscript"/>
        </w:rPr>
        <w:t>j</w:t>
      </w:r>
      <w:proofErr w:type="spellEnd"/>
      <w:r w:rsidRPr="002F4CEE">
        <w:rPr>
          <w:rFonts w:cs="Times New Roman"/>
          <w:i/>
          <w:sz w:val="28"/>
          <w:szCs w:val="28"/>
        </w:rPr>
        <w:t xml:space="preserve">) </w:t>
      </w:r>
      <m:oMath>
        <m:r>
          <w:rPr>
            <w:rFonts w:ascii="Cambria Math" w:hAnsi="Cambria Math" w:cs="Times New Roman"/>
            <w:sz w:val="28"/>
            <w:szCs w:val="28"/>
          </w:rPr>
          <m:t>≤</m:t>
        </m:r>
      </m:oMath>
      <w:r w:rsidRPr="002F4CEE">
        <w:rPr>
          <w:rFonts w:cs="Times New Roman"/>
          <w:i/>
          <w:sz w:val="28"/>
          <w:szCs w:val="28"/>
        </w:rPr>
        <w:t>k</w:t>
      </w:r>
      <w:r>
        <w:rPr>
          <w:rFonts w:cs="Times New Roman"/>
          <w:sz w:val="28"/>
          <w:szCs w:val="28"/>
        </w:rPr>
        <w:t xml:space="preserve">, </w:t>
      </w:r>
      <w:r w:rsidRPr="002F4CEE">
        <w:rPr>
          <w:rFonts w:cs="Times New Roman"/>
          <w:i/>
          <w:sz w:val="28"/>
          <w:szCs w:val="28"/>
        </w:rPr>
        <w:t>u</w:t>
      </w:r>
      <w:r w:rsidRPr="002F4CEE">
        <w:rPr>
          <w:rFonts w:cs="Times New Roman"/>
          <w:i/>
          <w:sz w:val="28"/>
          <w:szCs w:val="28"/>
          <w:vertAlign w:val="subscript"/>
          <w:lang w:val="en-US"/>
        </w:rPr>
        <w:t>j</w:t>
      </w:r>
      <m:oMath>
        <m:r>
          <w:rPr>
            <w:rFonts w:ascii="Cambria Math" w:hAnsi="Cambria Math" w:cs="Times New Roman"/>
            <w:sz w:val="28"/>
            <w:szCs w:val="28"/>
            <w:vertAlign w:val="subscript"/>
          </w:rPr>
          <m:t>∈</m:t>
        </m:r>
      </m:oMath>
      <w:r w:rsidRPr="002F4CEE">
        <w:rPr>
          <w:rFonts w:cs="Times New Roman"/>
          <w:i/>
          <w:sz w:val="28"/>
          <w:szCs w:val="28"/>
        </w:rPr>
        <w:t>U</w:t>
      </w:r>
      <w:r w:rsidRPr="002F4CEE">
        <w:rPr>
          <w:rFonts w:cs="Times New Roman"/>
          <w:sz w:val="28"/>
          <w:szCs w:val="28"/>
        </w:rPr>
        <w:t xml:space="preserve">, где </w:t>
      </w:r>
      <w:r w:rsidRPr="002F4CEE">
        <w:rPr>
          <w:rFonts w:cs="Times New Roman"/>
          <w:i/>
          <w:sz w:val="28"/>
          <w:szCs w:val="28"/>
        </w:rPr>
        <w:t>d</w:t>
      </w:r>
      <w:r w:rsidRPr="002F4CEE">
        <w:rPr>
          <w:rFonts w:cs="Times New Roman"/>
          <w:sz w:val="28"/>
          <w:szCs w:val="28"/>
        </w:rPr>
        <w:t xml:space="preserve"> – расстояние</w:t>
      </w: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Дамерау</w:t>
      </w:r>
      <w:proofErr w:type="spellEnd"/>
      <w:r>
        <w:rPr>
          <w:rFonts w:cs="Times New Roman"/>
          <w:sz w:val="28"/>
          <w:szCs w:val="28"/>
        </w:rPr>
        <w:t>-</w:t>
      </w:r>
      <w:r w:rsidRPr="002F4CEE">
        <w:rPr>
          <w:rFonts w:cs="Times New Roman"/>
          <w:sz w:val="28"/>
          <w:szCs w:val="28"/>
        </w:rPr>
        <w:t>Левенштейна, определяемое как минимальное количество операций замены,</w:t>
      </w:r>
      <w:r>
        <w:rPr>
          <w:rFonts w:cs="Times New Roman"/>
          <w:sz w:val="28"/>
          <w:szCs w:val="28"/>
        </w:rPr>
        <w:t xml:space="preserve"> вставки,</w:t>
      </w:r>
      <w:r w:rsidRPr="002F4CEE">
        <w:rPr>
          <w:rFonts w:cs="Times New Roman"/>
          <w:sz w:val="28"/>
          <w:szCs w:val="28"/>
        </w:rPr>
        <w:t xml:space="preserve"> удаления</w:t>
      </w:r>
      <w:r>
        <w:rPr>
          <w:rFonts w:cs="Times New Roman"/>
          <w:sz w:val="28"/>
          <w:szCs w:val="28"/>
        </w:rPr>
        <w:t xml:space="preserve"> и </w:t>
      </w:r>
      <w:r>
        <w:rPr>
          <w:sz w:val="28"/>
          <w:szCs w:val="28"/>
        </w:rPr>
        <w:t xml:space="preserve">транспозиции </w:t>
      </w:r>
      <w:r w:rsidRPr="002F4CEE">
        <w:rPr>
          <w:rFonts w:cs="Times New Roman"/>
          <w:sz w:val="28"/>
          <w:szCs w:val="28"/>
        </w:rPr>
        <w:t>символов, необходимых для преобразования одного слова в</w:t>
      </w:r>
      <w:r>
        <w:rPr>
          <w:rFonts w:cs="Times New Roman"/>
          <w:sz w:val="28"/>
          <w:szCs w:val="28"/>
        </w:rPr>
        <w:t xml:space="preserve"> </w:t>
      </w:r>
      <w:r w:rsidRPr="002F4CEE">
        <w:rPr>
          <w:rFonts w:cs="Times New Roman"/>
          <w:sz w:val="28"/>
          <w:szCs w:val="28"/>
        </w:rPr>
        <w:t xml:space="preserve">другое. </w:t>
      </w:r>
    </w:p>
    <w:p w14:paraId="2BF22B4D" w14:textId="77777777" w:rsidR="00C07E2B" w:rsidRPr="0023638D" w:rsidRDefault="00C07E2B" w:rsidP="00C07E2B">
      <w:pPr>
        <w:pStyle w:val="1"/>
        <w:jc w:val="both"/>
        <w:rPr>
          <w:rFonts w:ascii="Times New Roman" w:hAnsi="Times New Roman" w:cs="Times New Roman"/>
          <w:bCs w:val="0"/>
          <w:sz w:val="28"/>
          <w:szCs w:val="28"/>
        </w:rPr>
      </w:pPr>
      <w:r w:rsidRPr="00F517EF">
        <w:rPr>
          <w:color w:val="FF0000"/>
          <w:sz w:val="28"/>
          <w:szCs w:val="28"/>
        </w:rPr>
        <w:br w:type="page"/>
      </w:r>
      <w:bookmarkStart w:id="10" w:name="_Toc357535155"/>
      <w:r w:rsidRPr="0023638D">
        <w:rPr>
          <w:rFonts w:ascii="Times New Roman" w:hAnsi="Times New Roman" w:cs="Times New Roman"/>
          <w:bCs w:val="0"/>
          <w:sz w:val="28"/>
          <w:szCs w:val="28"/>
        </w:rPr>
        <w:lastRenderedPageBreak/>
        <w:t>ГЛАВА 2. ПРОЕКТНАЯ ЧАСТЬ</w:t>
      </w:r>
      <w:bookmarkEnd w:id="10"/>
    </w:p>
    <w:p w14:paraId="7083124B" w14:textId="5EA6AB54" w:rsidR="00C07E2B" w:rsidRPr="00017AC1" w:rsidRDefault="00C07E2B" w:rsidP="003557D3">
      <w:pPr>
        <w:pStyle w:val="2"/>
        <w:numPr>
          <w:ilvl w:val="1"/>
          <w:numId w:val="4"/>
        </w:numPr>
        <w:jc w:val="both"/>
        <w:rPr>
          <w:rFonts w:ascii="Times New Roman" w:hAnsi="Times New Roman" w:cs="Times New Roman"/>
          <w:i w:val="0"/>
          <w:szCs w:val="28"/>
        </w:rPr>
      </w:pPr>
      <w:bookmarkStart w:id="11" w:name="_Toc357535156"/>
      <w:r w:rsidRPr="00017AC1">
        <w:rPr>
          <w:rFonts w:ascii="Times New Roman" w:hAnsi="Times New Roman" w:cs="Times New Roman"/>
          <w:bCs w:val="0"/>
          <w:i w:val="0"/>
          <w:szCs w:val="28"/>
        </w:rPr>
        <w:t>Алгоритмизация методов решения задачи</w:t>
      </w:r>
      <w:bookmarkEnd w:id="11"/>
    </w:p>
    <w:p w14:paraId="6F61B011" w14:textId="5DC6A651" w:rsidR="00C07E2B" w:rsidRPr="000E4253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0E4253">
        <w:rPr>
          <w:rFonts w:cs="Times New Roman"/>
          <w:sz w:val="28"/>
          <w:szCs w:val="28"/>
        </w:rPr>
        <w:t>Для рассмотренных выше этапов решения задачи этап алгоритмизации необходим в задаче</w:t>
      </w:r>
      <w:r w:rsidR="00B20691">
        <w:rPr>
          <w:rFonts w:cs="Times New Roman"/>
          <w:sz w:val="28"/>
          <w:szCs w:val="28"/>
        </w:rPr>
        <w:t xml:space="preserve"> автоматического</w:t>
      </w:r>
      <w:r w:rsidRPr="000E4253">
        <w:rPr>
          <w:rFonts w:cs="Times New Roman"/>
          <w:sz w:val="28"/>
          <w:szCs w:val="28"/>
        </w:rPr>
        <w:t xml:space="preserve"> </w:t>
      </w:r>
      <w:r w:rsidR="000E4253" w:rsidRPr="000E4253">
        <w:rPr>
          <w:rFonts w:cs="Times New Roman"/>
          <w:sz w:val="28"/>
          <w:szCs w:val="28"/>
        </w:rPr>
        <w:t xml:space="preserve">анализа </w:t>
      </w:r>
      <w:r w:rsidR="00B20691">
        <w:rPr>
          <w:rFonts w:cs="Times New Roman"/>
          <w:sz w:val="28"/>
          <w:szCs w:val="28"/>
        </w:rPr>
        <w:t xml:space="preserve">тональности </w:t>
      </w:r>
      <w:r w:rsidR="000E4253" w:rsidRPr="000E4253">
        <w:rPr>
          <w:rFonts w:cs="Times New Roman"/>
          <w:sz w:val="28"/>
          <w:szCs w:val="28"/>
        </w:rPr>
        <w:t xml:space="preserve">текстовых отзывов и </w:t>
      </w:r>
      <w:r w:rsidR="00B20691">
        <w:rPr>
          <w:rFonts w:cs="Times New Roman"/>
          <w:sz w:val="28"/>
          <w:szCs w:val="28"/>
        </w:rPr>
        <w:t>определения</w:t>
      </w:r>
      <w:r w:rsidR="000E4253" w:rsidRPr="000E4253">
        <w:rPr>
          <w:rFonts w:cs="Times New Roman"/>
          <w:sz w:val="28"/>
          <w:szCs w:val="28"/>
        </w:rPr>
        <w:t xml:space="preserve"> оценки </w:t>
      </w:r>
      <w:r w:rsidR="00B20691">
        <w:rPr>
          <w:rFonts w:cs="Times New Roman"/>
          <w:sz w:val="28"/>
          <w:szCs w:val="28"/>
        </w:rPr>
        <w:t xml:space="preserve">качества </w:t>
      </w:r>
      <w:r w:rsidR="000E4253" w:rsidRPr="000E4253">
        <w:rPr>
          <w:rFonts w:cs="Times New Roman"/>
          <w:sz w:val="28"/>
          <w:szCs w:val="28"/>
        </w:rPr>
        <w:t>товара и параметров товара</w:t>
      </w:r>
      <w:r w:rsidRPr="000E4253">
        <w:rPr>
          <w:rFonts w:cs="Times New Roman"/>
          <w:sz w:val="28"/>
          <w:szCs w:val="28"/>
        </w:rPr>
        <w:t>.</w:t>
      </w:r>
    </w:p>
    <w:p w14:paraId="11AC80E0" w14:textId="1BF9DAC2" w:rsidR="00C07E2B" w:rsidRPr="000E4253" w:rsidRDefault="00C07E2B" w:rsidP="00C07E2B">
      <w:pPr>
        <w:spacing w:after="120"/>
        <w:ind w:firstLine="709"/>
        <w:jc w:val="both"/>
        <w:rPr>
          <w:rFonts w:cs="Times New Roman"/>
          <w:bCs/>
          <w:sz w:val="28"/>
          <w:szCs w:val="28"/>
        </w:rPr>
      </w:pPr>
      <w:r w:rsidRPr="000E4253">
        <w:rPr>
          <w:rFonts w:cs="Times New Roman"/>
          <w:bCs/>
          <w:sz w:val="28"/>
          <w:szCs w:val="28"/>
        </w:rPr>
        <w:t xml:space="preserve">На рисунке 2.1. приведен укрупненный </w:t>
      </w:r>
      <w:r w:rsidR="00C62816">
        <w:rPr>
          <w:rFonts w:cs="Times New Roman"/>
          <w:bCs/>
          <w:sz w:val="28"/>
          <w:szCs w:val="28"/>
        </w:rPr>
        <w:t xml:space="preserve">алгоритм </w:t>
      </w:r>
      <w:r w:rsidR="000E4253" w:rsidRPr="000E4253">
        <w:rPr>
          <w:rFonts w:cs="Times New Roman"/>
          <w:sz w:val="28"/>
          <w:szCs w:val="28"/>
        </w:rPr>
        <w:t>анализа текстовых отзывов и расчета оценки товара и оценок параметров товара</w:t>
      </w:r>
      <w:r w:rsidRPr="000E4253">
        <w:rPr>
          <w:rFonts w:cs="Times New Roman"/>
          <w:bCs/>
          <w:sz w:val="28"/>
          <w:szCs w:val="28"/>
        </w:rPr>
        <w:t>.</w:t>
      </w:r>
    </w:p>
    <w:p w14:paraId="21D8DF3A" w14:textId="794DC272" w:rsidR="00C07E2B" w:rsidRPr="000E4253" w:rsidRDefault="00F15DA3" w:rsidP="00CE49D0">
      <w:pPr>
        <w:spacing w:after="120"/>
        <w:jc w:val="center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noProof/>
          <w:sz w:val="28"/>
          <w:szCs w:val="28"/>
          <w:lang w:eastAsia="ru-RU" w:bidi="ar-SA"/>
        </w:rPr>
        <w:drawing>
          <wp:inline distT="0" distB="0" distL="0" distR="0" wp14:anchorId="66C797FE" wp14:editId="41BEE590">
            <wp:extent cx="6120765" cy="4497200"/>
            <wp:effectExtent l="0" t="0" r="0" b="0"/>
            <wp:docPr id="21" name="Рисунок 21" descr="C:\Users\Jeanna\Downloads\Алгоритм МО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Jeanna\Downloads\Алгоритм МО2 (1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8359" w14:textId="30C73E80" w:rsidR="00C07E2B" w:rsidRDefault="00C07E2B" w:rsidP="00726A4B">
      <w:pPr>
        <w:spacing w:after="120"/>
        <w:jc w:val="center"/>
        <w:rPr>
          <w:rFonts w:cs="Times New Roman"/>
          <w:sz w:val="28"/>
          <w:szCs w:val="28"/>
        </w:rPr>
      </w:pPr>
      <w:r w:rsidRPr="000E4253">
        <w:rPr>
          <w:rFonts w:cs="Times New Roman"/>
          <w:sz w:val="28"/>
          <w:szCs w:val="28"/>
        </w:rPr>
        <w:t xml:space="preserve">Рисунок 2.1. Блок схема укрупненного алгоритма </w:t>
      </w:r>
      <w:r w:rsidR="000E4253" w:rsidRPr="000E4253">
        <w:rPr>
          <w:rFonts w:cs="Times New Roman"/>
          <w:sz w:val="28"/>
          <w:szCs w:val="28"/>
        </w:rPr>
        <w:t xml:space="preserve">анализа текстовых отзывов и расчета оценки </w:t>
      </w:r>
      <w:r w:rsidR="00017AC1">
        <w:rPr>
          <w:rFonts w:cs="Times New Roman"/>
          <w:sz w:val="28"/>
          <w:szCs w:val="28"/>
        </w:rPr>
        <w:t xml:space="preserve">качества </w:t>
      </w:r>
      <w:r w:rsidR="000E4253" w:rsidRPr="000E4253">
        <w:rPr>
          <w:rFonts w:cs="Times New Roman"/>
          <w:sz w:val="28"/>
          <w:szCs w:val="28"/>
        </w:rPr>
        <w:t>товара и параметров товара</w:t>
      </w:r>
      <w:r w:rsidR="00017AC1">
        <w:rPr>
          <w:rFonts w:cs="Times New Roman"/>
          <w:sz w:val="28"/>
          <w:szCs w:val="28"/>
        </w:rPr>
        <w:t>.</w:t>
      </w:r>
    </w:p>
    <w:p w14:paraId="50708718" w14:textId="5585A5B4" w:rsidR="00B33CD5" w:rsidRPr="00B33CD5" w:rsidRDefault="00B33CD5" w:rsidP="00B33CD5">
      <w:pPr>
        <w:spacing w:after="120"/>
        <w:ind w:firstLine="709"/>
        <w:jc w:val="both"/>
        <w:rPr>
          <w:rFonts w:cs="Times New Roman"/>
          <w:i/>
          <w:sz w:val="28"/>
          <w:szCs w:val="28"/>
        </w:rPr>
      </w:pPr>
      <w:r w:rsidRPr="00B33CD5">
        <w:rPr>
          <w:rFonts w:cs="Times New Roman"/>
          <w:i/>
          <w:sz w:val="28"/>
          <w:szCs w:val="28"/>
        </w:rPr>
        <w:t>Детализированный алгоритм.</w:t>
      </w:r>
    </w:p>
    <w:p w14:paraId="07FB7A0B" w14:textId="7E29CC76" w:rsidR="00B33CD5" w:rsidRDefault="00B33CD5" w:rsidP="00B33CD5">
      <w:pPr>
        <w:pStyle w:val="af"/>
        <w:numPr>
          <w:ilvl w:val="0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Загрузка последних отзывов о выбранных товарах.</w:t>
      </w:r>
    </w:p>
    <w:p w14:paraId="18974474" w14:textId="25A16352" w:rsidR="00B33CD5" w:rsidRDefault="00B33CD5" w:rsidP="00B33CD5">
      <w:pPr>
        <w:pStyle w:val="af"/>
        <w:numPr>
          <w:ilvl w:val="0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цикле по отзывам:</w:t>
      </w:r>
    </w:p>
    <w:p w14:paraId="2495BF28" w14:textId="3B6C0161" w:rsidR="00B33CD5" w:rsidRDefault="00B33CD5" w:rsidP="00B33CD5">
      <w:pPr>
        <w:pStyle w:val="af"/>
        <w:numPr>
          <w:ilvl w:val="1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Разбить отзыв на предложения.</w:t>
      </w:r>
    </w:p>
    <w:p w14:paraId="050F8365" w14:textId="397DAFBE" w:rsidR="00B33CD5" w:rsidRDefault="00B33CD5" w:rsidP="00B33CD5">
      <w:pPr>
        <w:pStyle w:val="af"/>
        <w:numPr>
          <w:ilvl w:val="1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цикле по предложениям:</w:t>
      </w:r>
    </w:p>
    <w:p w14:paraId="40AD92B9" w14:textId="222B935F" w:rsidR="00B33CD5" w:rsidRDefault="00B33CD5" w:rsidP="00B33CD5">
      <w:pPr>
        <w:pStyle w:val="af"/>
        <w:numPr>
          <w:ilvl w:val="2"/>
          <w:numId w:val="44"/>
        </w:numPr>
        <w:spacing w:after="120"/>
        <w:ind w:left="1418" w:hanging="69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Поиск связей между словами в предложении с помощью </w:t>
      </w:r>
      <w:proofErr w:type="spellStart"/>
      <w:r>
        <w:rPr>
          <w:rFonts w:cs="Times New Roman"/>
          <w:sz w:val="28"/>
          <w:szCs w:val="28"/>
        </w:rPr>
        <w:t>графематического</w:t>
      </w:r>
      <w:proofErr w:type="spellEnd"/>
      <w:r>
        <w:rPr>
          <w:rFonts w:cs="Times New Roman"/>
          <w:sz w:val="28"/>
          <w:szCs w:val="28"/>
        </w:rPr>
        <w:t xml:space="preserve"> анализа.</w:t>
      </w:r>
    </w:p>
    <w:p w14:paraId="5FE36887" w14:textId="45A8A591" w:rsidR="00B33CD5" w:rsidRDefault="00B33CD5" w:rsidP="00B33CD5">
      <w:pPr>
        <w:pStyle w:val="af"/>
        <w:numPr>
          <w:ilvl w:val="2"/>
          <w:numId w:val="44"/>
        </w:numPr>
        <w:spacing w:after="120"/>
        <w:ind w:left="1418" w:hanging="69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Поис</w:t>
      </w:r>
      <w:r w:rsidR="00C8005B">
        <w:rPr>
          <w:rFonts w:cs="Times New Roman"/>
          <w:sz w:val="28"/>
          <w:szCs w:val="28"/>
        </w:rPr>
        <w:t>к</w:t>
      </w:r>
      <w:r>
        <w:rPr>
          <w:rFonts w:cs="Times New Roman"/>
          <w:sz w:val="28"/>
          <w:szCs w:val="28"/>
        </w:rPr>
        <w:t xml:space="preserve"> слов, описывающих товар и параметры товара, из </w:t>
      </w:r>
      <w:r>
        <w:rPr>
          <w:rFonts w:cs="Times New Roman"/>
          <w:sz w:val="28"/>
          <w:szCs w:val="28"/>
        </w:rPr>
        <w:lastRenderedPageBreak/>
        <w:t>имеющегося списка в БД.</w:t>
      </w:r>
    </w:p>
    <w:p w14:paraId="3CFD0334" w14:textId="77777777" w:rsidR="00A64DF3" w:rsidRDefault="00B33CD5" w:rsidP="00B33CD5">
      <w:pPr>
        <w:pStyle w:val="af"/>
        <w:numPr>
          <w:ilvl w:val="2"/>
          <w:numId w:val="44"/>
        </w:numPr>
        <w:spacing w:after="120"/>
        <w:ind w:left="1418" w:hanging="69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Поиск </w:t>
      </w:r>
      <w:r w:rsidR="000E5A92">
        <w:rPr>
          <w:rFonts w:cs="Times New Roman"/>
          <w:sz w:val="28"/>
          <w:szCs w:val="28"/>
        </w:rPr>
        <w:t xml:space="preserve">эмоционально окрашенных </w:t>
      </w:r>
      <w:r>
        <w:rPr>
          <w:rFonts w:cs="Times New Roman"/>
          <w:sz w:val="28"/>
          <w:szCs w:val="28"/>
        </w:rPr>
        <w:t>слов</w:t>
      </w:r>
      <w:r w:rsidR="000E5A92">
        <w:rPr>
          <w:rFonts w:cs="Times New Roman"/>
          <w:sz w:val="28"/>
          <w:szCs w:val="28"/>
        </w:rPr>
        <w:t xml:space="preserve"> и слов-модификаторов</w:t>
      </w:r>
      <w:r w:rsidR="00A64DF3">
        <w:rPr>
          <w:rFonts w:cs="Times New Roman"/>
          <w:sz w:val="28"/>
          <w:szCs w:val="28"/>
        </w:rPr>
        <w:t>.</w:t>
      </w:r>
    </w:p>
    <w:p w14:paraId="331D0FD6" w14:textId="5107BC8E" w:rsidR="00B33CD5" w:rsidRDefault="00A64DF3" w:rsidP="00B33CD5">
      <w:pPr>
        <w:pStyle w:val="af"/>
        <w:numPr>
          <w:ilvl w:val="2"/>
          <w:numId w:val="44"/>
        </w:numPr>
        <w:spacing w:after="120"/>
        <w:ind w:left="1418" w:hanging="69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Поиск зависимостей между параметрами товара и эмоционально окрашенными словами</w:t>
      </w:r>
      <w:r w:rsidR="00B33CD5">
        <w:rPr>
          <w:rFonts w:cs="Times New Roman"/>
          <w:sz w:val="28"/>
          <w:szCs w:val="28"/>
        </w:rPr>
        <w:t>.</w:t>
      </w:r>
    </w:p>
    <w:p w14:paraId="687A420E" w14:textId="0BAA1FB6" w:rsidR="00B33CD5" w:rsidRDefault="00C8005B" w:rsidP="00B33CD5">
      <w:pPr>
        <w:pStyle w:val="af"/>
        <w:numPr>
          <w:ilvl w:val="2"/>
          <w:numId w:val="44"/>
        </w:numPr>
        <w:spacing w:after="120"/>
        <w:ind w:left="1418" w:hanging="69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цикле для каждого зависимого слова из пункта 2.2.</w:t>
      </w:r>
      <w:r w:rsidR="00A64DF3">
        <w:rPr>
          <w:rFonts w:cs="Times New Roman"/>
          <w:sz w:val="28"/>
          <w:szCs w:val="28"/>
        </w:rPr>
        <w:t>4:</w:t>
      </w:r>
    </w:p>
    <w:p w14:paraId="6DB8D6D7" w14:textId="7632954E" w:rsidR="008603E3" w:rsidRDefault="000E5A92" w:rsidP="00C8005B">
      <w:pPr>
        <w:pStyle w:val="af"/>
        <w:numPr>
          <w:ilvl w:val="3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С</w:t>
      </w:r>
      <w:r w:rsidR="008603E3">
        <w:rPr>
          <w:rFonts w:cs="Times New Roman"/>
          <w:sz w:val="28"/>
          <w:szCs w:val="28"/>
        </w:rPr>
        <w:t>темми</w:t>
      </w:r>
      <w:r>
        <w:rPr>
          <w:rFonts w:cs="Times New Roman"/>
          <w:sz w:val="28"/>
          <w:szCs w:val="28"/>
        </w:rPr>
        <w:t>ровать</w:t>
      </w:r>
      <w:proofErr w:type="spellEnd"/>
      <w:r w:rsidR="008603E3">
        <w:rPr>
          <w:rFonts w:cs="Times New Roman"/>
          <w:sz w:val="28"/>
          <w:szCs w:val="28"/>
        </w:rPr>
        <w:t xml:space="preserve"> слов</w:t>
      </w:r>
      <w:r>
        <w:rPr>
          <w:rFonts w:cs="Times New Roman"/>
          <w:sz w:val="28"/>
          <w:szCs w:val="28"/>
        </w:rPr>
        <w:t>о</w:t>
      </w:r>
      <w:r w:rsidR="008603E3">
        <w:rPr>
          <w:rFonts w:cs="Times New Roman"/>
          <w:sz w:val="28"/>
          <w:szCs w:val="28"/>
        </w:rPr>
        <w:t>.</w:t>
      </w:r>
    </w:p>
    <w:p w14:paraId="42829DFC" w14:textId="1F8AA1C0" w:rsidR="00C8005B" w:rsidRDefault="003C6BA9" w:rsidP="00C8005B">
      <w:pPr>
        <w:pStyle w:val="af"/>
        <w:numPr>
          <w:ilvl w:val="3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Вычислить </w:t>
      </w:r>
      <w:r w:rsidR="008603E3">
        <w:rPr>
          <w:rFonts w:cs="Times New Roman"/>
          <w:sz w:val="28"/>
          <w:szCs w:val="28"/>
        </w:rPr>
        <w:t xml:space="preserve">расстояние </w:t>
      </w:r>
      <w:proofErr w:type="spellStart"/>
      <w:r w:rsidR="008603E3">
        <w:rPr>
          <w:rFonts w:cs="Times New Roman"/>
          <w:sz w:val="28"/>
          <w:szCs w:val="28"/>
        </w:rPr>
        <w:t>Дамерау</w:t>
      </w:r>
      <w:proofErr w:type="spellEnd"/>
      <w:r w:rsidR="008603E3">
        <w:rPr>
          <w:rFonts w:cs="Times New Roman"/>
          <w:sz w:val="28"/>
          <w:szCs w:val="28"/>
        </w:rPr>
        <w:t>-Левенштейна.</w:t>
      </w:r>
    </w:p>
    <w:p w14:paraId="49821C75" w14:textId="28700D3E" w:rsidR="008603E3" w:rsidRDefault="008603E3" w:rsidP="00C8005B">
      <w:pPr>
        <w:pStyle w:val="af"/>
        <w:numPr>
          <w:ilvl w:val="3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Составить возможные вариации слова.</w:t>
      </w:r>
    </w:p>
    <w:p w14:paraId="0B71D11D" w14:textId="2AA1AF02" w:rsidR="008603E3" w:rsidRDefault="000E5A92" w:rsidP="00C8005B">
      <w:pPr>
        <w:pStyle w:val="af"/>
        <w:numPr>
          <w:ilvl w:val="3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Найти в БД </w:t>
      </w:r>
      <w:r w:rsidR="00A64DF3">
        <w:rPr>
          <w:rFonts w:cs="Times New Roman"/>
          <w:sz w:val="28"/>
          <w:szCs w:val="28"/>
        </w:rPr>
        <w:t>вес</w:t>
      </w:r>
      <w:r>
        <w:rPr>
          <w:rFonts w:cs="Times New Roman"/>
          <w:sz w:val="28"/>
          <w:szCs w:val="28"/>
        </w:rPr>
        <w:t xml:space="preserve"> зависимого слова.</w:t>
      </w:r>
    </w:p>
    <w:p w14:paraId="1D11FD01" w14:textId="369377A2" w:rsidR="00A64DF3" w:rsidRDefault="00A64DF3" w:rsidP="00A64DF3">
      <w:pPr>
        <w:pStyle w:val="af"/>
        <w:numPr>
          <w:ilvl w:val="2"/>
          <w:numId w:val="44"/>
        </w:numPr>
        <w:spacing w:after="120"/>
        <w:ind w:left="1418" w:hanging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Для каждой тройки</w:t>
      </w:r>
      <w:r w:rsidR="00843CA8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(товар–эмоционально </w:t>
      </w:r>
      <w:proofErr w:type="gramStart"/>
      <w:r>
        <w:rPr>
          <w:rFonts w:cs="Times New Roman"/>
          <w:sz w:val="28"/>
          <w:szCs w:val="28"/>
        </w:rPr>
        <w:t>окрашенное</w:t>
      </w:r>
      <w:proofErr w:type="gramEnd"/>
      <w:r>
        <w:rPr>
          <w:rFonts w:cs="Times New Roman"/>
          <w:sz w:val="28"/>
          <w:szCs w:val="28"/>
        </w:rPr>
        <w:t xml:space="preserve"> слово–слово-модификатор):</w:t>
      </w:r>
    </w:p>
    <w:p w14:paraId="3981DBA6" w14:textId="481C02E1" w:rsidR="00A64DF3" w:rsidRDefault="00A64DF3" w:rsidP="00A64DF3">
      <w:pPr>
        <w:pStyle w:val="af"/>
        <w:numPr>
          <w:ilvl w:val="3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Вычислить оценку качества товара.</w:t>
      </w:r>
    </w:p>
    <w:p w14:paraId="03D3C7F7" w14:textId="4CC3F27E" w:rsidR="00A64DF3" w:rsidRDefault="00A64DF3" w:rsidP="00A64DF3">
      <w:pPr>
        <w:pStyle w:val="af"/>
        <w:numPr>
          <w:ilvl w:val="3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Запомнить оценку</w:t>
      </w:r>
      <w:r w:rsidRPr="00A64DF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качества товара.</w:t>
      </w:r>
    </w:p>
    <w:p w14:paraId="778EFDCD" w14:textId="52616488" w:rsidR="00A64DF3" w:rsidRDefault="00A64DF3" w:rsidP="00A64DF3">
      <w:pPr>
        <w:pStyle w:val="af"/>
        <w:numPr>
          <w:ilvl w:val="2"/>
          <w:numId w:val="44"/>
        </w:numPr>
        <w:spacing w:after="120"/>
        <w:ind w:left="1418" w:hanging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Для каждой тройки</w:t>
      </w:r>
      <w:r w:rsidR="00843CA8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(параметр товара–эмоционально </w:t>
      </w:r>
      <w:proofErr w:type="gramStart"/>
      <w:r>
        <w:rPr>
          <w:rFonts w:cs="Times New Roman"/>
          <w:sz w:val="28"/>
          <w:szCs w:val="28"/>
        </w:rPr>
        <w:t>окрашенное</w:t>
      </w:r>
      <w:proofErr w:type="gramEnd"/>
      <w:r>
        <w:rPr>
          <w:rFonts w:cs="Times New Roman"/>
          <w:sz w:val="28"/>
          <w:szCs w:val="28"/>
        </w:rPr>
        <w:t xml:space="preserve"> слово–слово-модификатор):</w:t>
      </w:r>
    </w:p>
    <w:p w14:paraId="43AB9F34" w14:textId="44CEC521" w:rsidR="00A64DF3" w:rsidRDefault="00A64DF3" w:rsidP="00A64DF3">
      <w:pPr>
        <w:pStyle w:val="af"/>
        <w:numPr>
          <w:ilvl w:val="3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Вычислить оценку</w:t>
      </w:r>
      <w:r w:rsidRPr="00A64DF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качества параметра товара.</w:t>
      </w:r>
    </w:p>
    <w:p w14:paraId="2A0776B8" w14:textId="1EF30331" w:rsidR="00A64DF3" w:rsidRDefault="00A64DF3" w:rsidP="00A64DF3">
      <w:pPr>
        <w:pStyle w:val="af"/>
        <w:numPr>
          <w:ilvl w:val="3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Запомнить оценку</w:t>
      </w:r>
      <w:r w:rsidRPr="00A64DF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качества параметра товара.</w:t>
      </w:r>
    </w:p>
    <w:p w14:paraId="6EAB0D5E" w14:textId="48FE39C3" w:rsidR="00A64DF3" w:rsidRDefault="00973042" w:rsidP="00A64DF3">
      <w:pPr>
        <w:pStyle w:val="af"/>
        <w:numPr>
          <w:ilvl w:val="2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Вычислить оценку</w:t>
      </w:r>
      <w:r w:rsidRPr="00A64DF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качества товара в предложении.</w:t>
      </w:r>
    </w:p>
    <w:p w14:paraId="5B683D22" w14:textId="3E32D6BD" w:rsidR="00973042" w:rsidRDefault="00973042" w:rsidP="00973042">
      <w:pPr>
        <w:pStyle w:val="af"/>
        <w:numPr>
          <w:ilvl w:val="2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Вычислить оценку</w:t>
      </w:r>
      <w:r w:rsidRPr="00A64DF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качества параметра товара в предложении.</w:t>
      </w:r>
    </w:p>
    <w:p w14:paraId="2D3B19C8" w14:textId="32B62565" w:rsidR="00973042" w:rsidRDefault="00973042" w:rsidP="00973042">
      <w:pPr>
        <w:pStyle w:val="af"/>
        <w:numPr>
          <w:ilvl w:val="1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Вычислить оценку</w:t>
      </w:r>
      <w:r w:rsidRPr="00A64DF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качества товара в отзыве.</w:t>
      </w:r>
    </w:p>
    <w:p w14:paraId="4A6DE900" w14:textId="75908D73" w:rsidR="00973042" w:rsidRDefault="00973042" w:rsidP="00973042">
      <w:pPr>
        <w:pStyle w:val="af"/>
        <w:numPr>
          <w:ilvl w:val="1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Вычислить оценку</w:t>
      </w:r>
      <w:r w:rsidRPr="00A64DF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качества параметра товара в отзыве.</w:t>
      </w:r>
    </w:p>
    <w:p w14:paraId="53605BFF" w14:textId="2A6AFFA9" w:rsidR="00973042" w:rsidRDefault="00973042" w:rsidP="00973042">
      <w:pPr>
        <w:pStyle w:val="af"/>
        <w:numPr>
          <w:ilvl w:val="1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Сохранить данные в БД.</w:t>
      </w:r>
    </w:p>
    <w:p w14:paraId="458F6D90" w14:textId="1AB7FB26" w:rsidR="00973042" w:rsidRDefault="00973042" w:rsidP="00F53C38">
      <w:pPr>
        <w:pStyle w:val="af"/>
        <w:numPr>
          <w:ilvl w:val="0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цикле по </w:t>
      </w:r>
      <w:r w:rsidR="007719E7">
        <w:rPr>
          <w:rFonts w:cs="Times New Roman"/>
          <w:sz w:val="28"/>
          <w:szCs w:val="28"/>
        </w:rPr>
        <w:t>оценкам отзывов</w:t>
      </w:r>
      <w:r>
        <w:rPr>
          <w:rFonts w:cs="Times New Roman"/>
          <w:sz w:val="28"/>
          <w:szCs w:val="28"/>
        </w:rPr>
        <w:t xml:space="preserve"> о товаре:</w:t>
      </w:r>
    </w:p>
    <w:p w14:paraId="37421578" w14:textId="2A6C7A38" w:rsidR="00973042" w:rsidRDefault="00973042" w:rsidP="00973042">
      <w:pPr>
        <w:pStyle w:val="af"/>
        <w:numPr>
          <w:ilvl w:val="2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Вычислить итоговую оценку</w:t>
      </w:r>
      <w:r w:rsidRPr="00A64DF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качества товара.</w:t>
      </w:r>
    </w:p>
    <w:p w14:paraId="1E998D43" w14:textId="46EAAE71" w:rsidR="00973042" w:rsidRDefault="00973042" w:rsidP="00973042">
      <w:pPr>
        <w:pStyle w:val="af"/>
        <w:numPr>
          <w:ilvl w:val="2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Определить класс качества товара</w:t>
      </w:r>
      <w:r w:rsidR="007719E7">
        <w:rPr>
          <w:rFonts w:cs="Times New Roman"/>
          <w:sz w:val="28"/>
          <w:szCs w:val="28"/>
        </w:rPr>
        <w:t>.</w:t>
      </w:r>
    </w:p>
    <w:p w14:paraId="7A847789" w14:textId="1F2AAE0F" w:rsidR="007719E7" w:rsidRDefault="007719E7" w:rsidP="00973042">
      <w:pPr>
        <w:pStyle w:val="af"/>
        <w:numPr>
          <w:ilvl w:val="2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Сохранить данные в БД.</w:t>
      </w:r>
    </w:p>
    <w:p w14:paraId="1915A570" w14:textId="1430CA3C" w:rsidR="007719E7" w:rsidRPr="007719E7" w:rsidRDefault="007719E7" w:rsidP="00F53C38">
      <w:pPr>
        <w:pStyle w:val="af"/>
        <w:numPr>
          <w:ilvl w:val="0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цикле по параметрам товара:</w:t>
      </w:r>
    </w:p>
    <w:p w14:paraId="1540ECDD" w14:textId="402230EE" w:rsidR="007719E7" w:rsidRDefault="007719E7" w:rsidP="007719E7">
      <w:pPr>
        <w:pStyle w:val="af"/>
        <w:numPr>
          <w:ilvl w:val="2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цикле по оценкам отзывов о параметре товара:</w:t>
      </w:r>
    </w:p>
    <w:p w14:paraId="76CB9028" w14:textId="56B3A98E" w:rsidR="007719E7" w:rsidRDefault="007719E7" w:rsidP="007719E7">
      <w:pPr>
        <w:pStyle w:val="af"/>
        <w:numPr>
          <w:ilvl w:val="3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Вычислить итоговую оценку</w:t>
      </w:r>
      <w:r w:rsidRPr="00A64DF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качества пар</w:t>
      </w:r>
      <w:r w:rsidR="000E0D73">
        <w:rPr>
          <w:rFonts w:cs="Times New Roman"/>
          <w:sz w:val="28"/>
          <w:szCs w:val="28"/>
        </w:rPr>
        <w:t>а</w:t>
      </w:r>
      <w:r>
        <w:rPr>
          <w:rFonts w:cs="Times New Roman"/>
          <w:sz w:val="28"/>
          <w:szCs w:val="28"/>
        </w:rPr>
        <w:t>метра товара.</w:t>
      </w:r>
    </w:p>
    <w:p w14:paraId="7A663F5F" w14:textId="15D1D415" w:rsidR="007719E7" w:rsidRDefault="007719E7" w:rsidP="007719E7">
      <w:pPr>
        <w:pStyle w:val="af"/>
        <w:numPr>
          <w:ilvl w:val="3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Определить класс качества параметра товара.</w:t>
      </w:r>
    </w:p>
    <w:p w14:paraId="1CC0386A" w14:textId="3A737F7F" w:rsidR="007719E7" w:rsidRPr="007719E7" w:rsidRDefault="007719E7" w:rsidP="007719E7">
      <w:pPr>
        <w:pStyle w:val="af"/>
        <w:numPr>
          <w:ilvl w:val="3"/>
          <w:numId w:val="44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Сохранить данные в БД.</w:t>
      </w:r>
    </w:p>
    <w:p w14:paraId="2FBE4ED7" w14:textId="77777777" w:rsidR="00C07E2B" w:rsidRPr="0023638D" w:rsidRDefault="00C07E2B" w:rsidP="003557D3">
      <w:pPr>
        <w:pStyle w:val="2"/>
        <w:numPr>
          <w:ilvl w:val="1"/>
          <w:numId w:val="4"/>
        </w:numPr>
        <w:jc w:val="both"/>
        <w:rPr>
          <w:rFonts w:ascii="Times New Roman" w:hAnsi="Times New Roman" w:cs="Times New Roman"/>
          <w:bCs w:val="0"/>
          <w:i w:val="0"/>
          <w:szCs w:val="28"/>
        </w:rPr>
      </w:pPr>
      <w:bookmarkStart w:id="12" w:name="_Toc357535157"/>
      <w:r w:rsidRPr="0023638D">
        <w:rPr>
          <w:rFonts w:ascii="Times New Roman" w:hAnsi="Times New Roman" w:cs="Times New Roman"/>
          <w:bCs w:val="0"/>
          <w:i w:val="0"/>
          <w:szCs w:val="28"/>
        </w:rPr>
        <w:lastRenderedPageBreak/>
        <w:t>Программная реализация</w:t>
      </w:r>
      <w:bookmarkEnd w:id="12"/>
    </w:p>
    <w:p w14:paraId="32E354C4" w14:textId="77777777" w:rsidR="00C07E2B" w:rsidRPr="0023638D" w:rsidRDefault="00C07E2B" w:rsidP="003557D3">
      <w:pPr>
        <w:pStyle w:val="3"/>
        <w:numPr>
          <w:ilvl w:val="2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357535158"/>
      <w:r w:rsidRPr="0023638D">
        <w:rPr>
          <w:rFonts w:ascii="Times New Roman" w:hAnsi="Times New Roman" w:cs="Times New Roman"/>
          <w:bCs w:val="0"/>
          <w:sz w:val="28"/>
          <w:szCs w:val="28"/>
        </w:rPr>
        <w:t>Выбор подхода к разработке программного обеспечения</w:t>
      </w:r>
      <w:bookmarkEnd w:id="13"/>
    </w:p>
    <w:p w14:paraId="5637A1B1" w14:textId="77777777" w:rsidR="00C07E2B" w:rsidRPr="0023638D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23638D">
        <w:rPr>
          <w:rFonts w:cs="Times New Roman"/>
          <w:sz w:val="28"/>
          <w:szCs w:val="28"/>
        </w:rPr>
        <w:t xml:space="preserve">Существует два основных подхода к разработке ПО: </w:t>
      </w:r>
      <w:proofErr w:type="gramStart"/>
      <w:r w:rsidRPr="0023638D">
        <w:rPr>
          <w:rFonts w:cs="Times New Roman"/>
          <w:sz w:val="28"/>
          <w:szCs w:val="28"/>
        </w:rPr>
        <w:t>процедурный</w:t>
      </w:r>
      <w:proofErr w:type="gramEnd"/>
      <w:r w:rsidRPr="0023638D">
        <w:rPr>
          <w:rFonts w:cs="Times New Roman"/>
          <w:sz w:val="28"/>
          <w:szCs w:val="28"/>
        </w:rPr>
        <w:t xml:space="preserve"> и объектно-ориентированный. Каждый из них имеет свои преимущества и недостатки. При использовании процедурного подхода, обычно появляется огромное количество глобальных переменных, и структурирование происходит на уровне модулей (файлов). В объектно-ориентированном  подходе структурирование происходит на уровне объектов классов с использованием таких возможностей как шаблоны программирования, например интерфейс, абстракция и т. д.</w:t>
      </w:r>
    </w:p>
    <w:p w14:paraId="2F42EFE0" w14:textId="77777777" w:rsidR="00C07E2B" w:rsidRPr="0023638D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23638D">
        <w:rPr>
          <w:rFonts w:cs="Times New Roman"/>
          <w:sz w:val="28"/>
          <w:szCs w:val="28"/>
        </w:rPr>
        <w:t>Большинство современных языков высокого уровня поддерживают оба этих подхода.</w:t>
      </w:r>
    </w:p>
    <w:p w14:paraId="35F91F6B" w14:textId="77777777" w:rsidR="00C07E2B" w:rsidRPr="0023638D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23638D">
        <w:rPr>
          <w:rFonts w:cs="Times New Roman"/>
          <w:sz w:val="28"/>
          <w:szCs w:val="28"/>
        </w:rPr>
        <w:t>В данной работе был использован как объектный, так и процедурный подход, т.к. большинство функциональных элементов являются унаследованными от стандартных классов.</w:t>
      </w:r>
    </w:p>
    <w:p w14:paraId="31372ACE" w14:textId="77777777" w:rsidR="00C07E2B" w:rsidRPr="0023638D" w:rsidRDefault="00C07E2B" w:rsidP="003557D3">
      <w:pPr>
        <w:pStyle w:val="3"/>
        <w:numPr>
          <w:ilvl w:val="2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357535159"/>
      <w:r w:rsidRPr="0023638D">
        <w:rPr>
          <w:rFonts w:ascii="Times New Roman" w:hAnsi="Times New Roman" w:cs="Times New Roman"/>
          <w:bCs w:val="0"/>
          <w:sz w:val="28"/>
          <w:szCs w:val="28"/>
        </w:rPr>
        <w:t>Выбор языка программирования и инструментальных средств разработки</w:t>
      </w:r>
      <w:bookmarkEnd w:id="14"/>
    </w:p>
    <w:p w14:paraId="2C71FFFF" w14:textId="77777777" w:rsidR="00C07E2B" w:rsidRPr="0023638D" w:rsidRDefault="00C07E2B" w:rsidP="003557D3">
      <w:pPr>
        <w:numPr>
          <w:ilvl w:val="3"/>
          <w:numId w:val="4"/>
        </w:numPr>
        <w:spacing w:after="120"/>
        <w:jc w:val="both"/>
        <w:rPr>
          <w:rFonts w:cs="Times New Roman"/>
          <w:sz w:val="28"/>
          <w:szCs w:val="28"/>
        </w:rPr>
      </w:pPr>
      <w:r w:rsidRPr="0023638D">
        <w:rPr>
          <w:rFonts w:cs="Times New Roman"/>
          <w:b/>
          <w:sz w:val="28"/>
          <w:szCs w:val="28"/>
        </w:rPr>
        <w:t>Характер решаемой задачи</w:t>
      </w:r>
    </w:p>
    <w:p w14:paraId="2C76A757" w14:textId="69CA5C67" w:rsidR="00C07E2B" w:rsidRPr="0023638D" w:rsidRDefault="00C07E2B" w:rsidP="00C07E2B">
      <w:pPr>
        <w:spacing w:after="120"/>
        <w:ind w:firstLine="540"/>
        <w:jc w:val="both"/>
        <w:rPr>
          <w:rFonts w:cs="Times New Roman"/>
          <w:b/>
          <w:sz w:val="28"/>
          <w:szCs w:val="28"/>
        </w:rPr>
      </w:pPr>
      <w:r w:rsidRPr="0023638D">
        <w:rPr>
          <w:rFonts w:cs="Times New Roman"/>
          <w:sz w:val="28"/>
          <w:szCs w:val="28"/>
        </w:rPr>
        <w:t xml:space="preserve">Решаемая задача должна быть построена с использованием технологий, </w:t>
      </w:r>
      <w:proofErr w:type="gramStart"/>
      <w:r w:rsidRPr="0023638D">
        <w:rPr>
          <w:rFonts w:cs="Times New Roman"/>
          <w:sz w:val="28"/>
          <w:szCs w:val="28"/>
        </w:rPr>
        <w:t>для</w:t>
      </w:r>
      <w:proofErr w:type="gramEnd"/>
      <w:r w:rsidRPr="0023638D">
        <w:rPr>
          <w:rFonts w:cs="Times New Roman"/>
          <w:sz w:val="28"/>
          <w:szCs w:val="28"/>
        </w:rPr>
        <w:t xml:space="preserve"> использовании ее в сети Интернет. Основная </w:t>
      </w:r>
      <w:r w:rsidR="0023638D">
        <w:rPr>
          <w:rFonts w:cs="Times New Roman"/>
          <w:sz w:val="28"/>
          <w:szCs w:val="28"/>
        </w:rPr>
        <w:t xml:space="preserve">ее задача </w:t>
      </w:r>
      <w:r w:rsidR="00265BAC">
        <w:rPr>
          <w:rFonts w:cs="Times New Roman"/>
          <w:sz w:val="28"/>
          <w:szCs w:val="28"/>
        </w:rPr>
        <w:t>оценка</w:t>
      </w:r>
      <w:r w:rsidR="0023638D">
        <w:rPr>
          <w:rFonts w:cs="Times New Roman"/>
          <w:sz w:val="28"/>
          <w:szCs w:val="28"/>
        </w:rPr>
        <w:t xml:space="preserve"> кач</w:t>
      </w:r>
      <w:r w:rsidR="00CF6D06">
        <w:rPr>
          <w:rFonts w:cs="Times New Roman"/>
          <w:sz w:val="28"/>
          <w:szCs w:val="28"/>
        </w:rPr>
        <w:t>еств</w:t>
      </w:r>
      <w:r w:rsidR="00265BAC">
        <w:rPr>
          <w:rFonts w:cs="Times New Roman"/>
          <w:sz w:val="28"/>
          <w:szCs w:val="28"/>
        </w:rPr>
        <w:t>а</w:t>
      </w:r>
      <w:r w:rsidR="00CF6D06">
        <w:rPr>
          <w:rFonts w:cs="Times New Roman"/>
          <w:sz w:val="28"/>
          <w:szCs w:val="28"/>
        </w:rPr>
        <w:t xml:space="preserve"> </w:t>
      </w:r>
      <w:r w:rsidR="008C11BA">
        <w:rPr>
          <w:rFonts w:cs="Times New Roman"/>
          <w:sz w:val="28"/>
          <w:szCs w:val="28"/>
        </w:rPr>
        <w:t>товара</w:t>
      </w:r>
      <w:r w:rsidR="00CF6D06">
        <w:rPr>
          <w:rFonts w:cs="Times New Roman"/>
          <w:sz w:val="28"/>
          <w:szCs w:val="28"/>
        </w:rPr>
        <w:t xml:space="preserve"> </w:t>
      </w:r>
      <w:r w:rsidR="00265BAC">
        <w:rPr>
          <w:rFonts w:cs="Times New Roman"/>
          <w:sz w:val="28"/>
          <w:szCs w:val="28"/>
        </w:rPr>
        <w:t xml:space="preserve">на основе </w:t>
      </w:r>
      <w:r w:rsidR="00CF6D06">
        <w:rPr>
          <w:rFonts w:cs="Times New Roman"/>
          <w:sz w:val="28"/>
          <w:szCs w:val="28"/>
        </w:rPr>
        <w:t>распознавании тональности текстовых отзыв</w:t>
      </w:r>
      <w:r w:rsidR="008C11BA">
        <w:rPr>
          <w:rFonts w:cs="Times New Roman"/>
          <w:sz w:val="28"/>
          <w:szCs w:val="28"/>
        </w:rPr>
        <w:t>ов</w:t>
      </w:r>
      <w:r w:rsidR="00CF6D06">
        <w:rPr>
          <w:rFonts w:cs="Times New Roman"/>
          <w:sz w:val="28"/>
          <w:szCs w:val="28"/>
        </w:rPr>
        <w:t xml:space="preserve"> из сети Интернет</w:t>
      </w:r>
      <w:r w:rsidRPr="0023638D">
        <w:rPr>
          <w:rFonts w:cs="Times New Roman"/>
          <w:sz w:val="28"/>
          <w:szCs w:val="28"/>
        </w:rPr>
        <w:t>.</w:t>
      </w:r>
    </w:p>
    <w:p w14:paraId="5EFE75F1" w14:textId="77777777" w:rsidR="00C07E2B" w:rsidRPr="0023638D" w:rsidRDefault="00C07E2B" w:rsidP="003557D3">
      <w:pPr>
        <w:numPr>
          <w:ilvl w:val="3"/>
          <w:numId w:val="4"/>
        </w:numPr>
        <w:spacing w:after="120"/>
        <w:jc w:val="both"/>
        <w:rPr>
          <w:rFonts w:cs="Times New Roman"/>
          <w:sz w:val="28"/>
          <w:szCs w:val="28"/>
        </w:rPr>
      </w:pPr>
      <w:r w:rsidRPr="0023638D">
        <w:rPr>
          <w:rFonts w:cs="Times New Roman"/>
          <w:b/>
          <w:sz w:val="28"/>
          <w:szCs w:val="28"/>
        </w:rPr>
        <w:t>Выбор СУБД</w:t>
      </w:r>
    </w:p>
    <w:p w14:paraId="4FFB39A6" w14:textId="77777777" w:rsidR="00FF6C6B" w:rsidRPr="007373C1" w:rsidRDefault="00C07E2B" w:rsidP="00FF6C6B">
      <w:pPr>
        <w:tabs>
          <w:tab w:val="left" w:pos="567"/>
        </w:tabs>
        <w:ind w:firstLine="567"/>
        <w:jc w:val="both"/>
        <w:rPr>
          <w:rFonts w:cs="Times New Roman"/>
          <w:sz w:val="28"/>
          <w:szCs w:val="28"/>
        </w:rPr>
      </w:pPr>
      <w:r w:rsidRPr="0023638D">
        <w:rPr>
          <w:rFonts w:cs="Times New Roman"/>
          <w:sz w:val="28"/>
          <w:szCs w:val="28"/>
        </w:rPr>
        <w:t xml:space="preserve">При выборе базы данных необходимо выбрать базу данных, которая в наибольшей степени соответствуют предъявляемым к информационной системе требованиям. </w:t>
      </w:r>
      <w:r w:rsidR="00FF6C6B" w:rsidRPr="007373C1">
        <w:rPr>
          <w:rFonts w:cs="Times New Roman"/>
          <w:sz w:val="28"/>
          <w:szCs w:val="28"/>
        </w:rPr>
        <w:t>Приведем достоинства и недостатки подходов к организации хранения информации в базе данных.</w:t>
      </w:r>
    </w:p>
    <w:p w14:paraId="73DF8339" w14:textId="77777777" w:rsidR="00FF6C6B" w:rsidRPr="007373C1" w:rsidRDefault="00FF6C6B" w:rsidP="000721D3">
      <w:pPr>
        <w:tabs>
          <w:tab w:val="left" w:pos="567"/>
        </w:tabs>
        <w:jc w:val="both"/>
        <w:rPr>
          <w:rFonts w:cs="Times New Roman"/>
          <w:b/>
          <w:sz w:val="28"/>
          <w:szCs w:val="28"/>
        </w:rPr>
      </w:pPr>
      <w:r w:rsidRPr="007373C1">
        <w:rPr>
          <w:rFonts w:cs="Times New Roman"/>
          <w:b/>
          <w:sz w:val="28"/>
          <w:szCs w:val="28"/>
        </w:rPr>
        <w:t>Иерархическая модель.</w:t>
      </w:r>
    </w:p>
    <w:p w14:paraId="60BA0D74" w14:textId="565CEF6B" w:rsidR="00FF6C6B" w:rsidRPr="007373C1" w:rsidRDefault="00FF6C6B" w:rsidP="00FF6C6B">
      <w:pPr>
        <w:tabs>
          <w:tab w:val="left" w:pos="567"/>
        </w:tabs>
        <w:ind w:firstLine="567"/>
        <w:jc w:val="both"/>
        <w:rPr>
          <w:rFonts w:cs="Times New Roman"/>
          <w:sz w:val="28"/>
          <w:szCs w:val="28"/>
        </w:rPr>
      </w:pPr>
      <w:r w:rsidRPr="007373C1">
        <w:rPr>
          <w:rFonts w:cs="Times New Roman"/>
          <w:sz w:val="28"/>
          <w:szCs w:val="28"/>
        </w:rPr>
        <w:t>К достоинствам иерархической модели данных относятся эффективное использование памяти ЭВМ и неплохие показатели времени выполнения основных операций над данными. Иерархическая модель данных удобна для работы с иерархически упорядоченной информацией.</w:t>
      </w:r>
    </w:p>
    <w:p w14:paraId="5CA2FCC5" w14:textId="77777777" w:rsidR="00FF6C6B" w:rsidRPr="007373C1" w:rsidRDefault="00FF6C6B" w:rsidP="00FF6C6B">
      <w:pPr>
        <w:tabs>
          <w:tab w:val="left" w:pos="567"/>
        </w:tabs>
        <w:ind w:firstLine="567"/>
        <w:jc w:val="both"/>
        <w:rPr>
          <w:rFonts w:cs="Times New Roman"/>
          <w:sz w:val="28"/>
          <w:szCs w:val="28"/>
        </w:rPr>
      </w:pPr>
      <w:r w:rsidRPr="007373C1">
        <w:rPr>
          <w:rFonts w:cs="Times New Roman"/>
          <w:sz w:val="28"/>
          <w:szCs w:val="28"/>
        </w:rPr>
        <w:t>Недостатком иерархической модели является ее громоздкость для обработки информации с достаточно сложными логическими связями, а также сложность понимания для обычного пользователя.</w:t>
      </w:r>
    </w:p>
    <w:p w14:paraId="73C80567" w14:textId="77777777" w:rsidR="00FF6C6B" w:rsidRPr="007373C1" w:rsidRDefault="00FF6C6B" w:rsidP="000721D3">
      <w:pPr>
        <w:tabs>
          <w:tab w:val="left" w:pos="567"/>
        </w:tabs>
        <w:jc w:val="both"/>
        <w:rPr>
          <w:rFonts w:cs="Times New Roman"/>
          <w:b/>
          <w:sz w:val="28"/>
          <w:szCs w:val="28"/>
        </w:rPr>
      </w:pPr>
      <w:r w:rsidRPr="007373C1">
        <w:rPr>
          <w:rFonts w:cs="Times New Roman"/>
          <w:b/>
          <w:sz w:val="28"/>
          <w:szCs w:val="28"/>
        </w:rPr>
        <w:t>Сетевая модель.</w:t>
      </w:r>
    </w:p>
    <w:p w14:paraId="5B843993" w14:textId="77777777" w:rsidR="00FF6C6B" w:rsidRPr="007373C1" w:rsidRDefault="00FF6C6B" w:rsidP="00FF6C6B">
      <w:pPr>
        <w:tabs>
          <w:tab w:val="left" w:pos="567"/>
        </w:tabs>
        <w:ind w:firstLine="567"/>
        <w:jc w:val="both"/>
        <w:rPr>
          <w:rFonts w:cs="Times New Roman"/>
          <w:sz w:val="28"/>
          <w:szCs w:val="28"/>
        </w:rPr>
      </w:pPr>
      <w:r w:rsidRPr="007373C1">
        <w:rPr>
          <w:rFonts w:cs="Times New Roman"/>
          <w:sz w:val="28"/>
          <w:szCs w:val="28"/>
        </w:rPr>
        <w:t xml:space="preserve">Достоинством сетевой модели данных является возможность эффективной реализации по показателям затрат памяти и оперативности. В сравнении с иерархической моделью сетевая модель предоставляет большие возможности в смысле допустимости образования произвольных связей. </w:t>
      </w:r>
    </w:p>
    <w:p w14:paraId="7AA1B1A9" w14:textId="77777777" w:rsidR="00FF6C6B" w:rsidRPr="007373C1" w:rsidRDefault="00FF6C6B" w:rsidP="00FF6C6B">
      <w:pPr>
        <w:tabs>
          <w:tab w:val="left" w:pos="567"/>
        </w:tabs>
        <w:ind w:firstLine="567"/>
        <w:jc w:val="both"/>
        <w:rPr>
          <w:rFonts w:cs="Times New Roman"/>
          <w:sz w:val="28"/>
          <w:szCs w:val="28"/>
        </w:rPr>
      </w:pPr>
      <w:r w:rsidRPr="007373C1">
        <w:rPr>
          <w:rFonts w:cs="Times New Roman"/>
          <w:sz w:val="28"/>
          <w:szCs w:val="28"/>
        </w:rPr>
        <w:t xml:space="preserve">Недостатком сетевой модели данных является высокая сложность и жесткость схемы БД, построенной на ее основе, а также сложность для </w:t>
      </w:r>
      <w:r w:rsidRPr="007373C1">
        <w:rPr>
          <w:rFonts w:cs="Times New Roman"/>
          <w:sz w:val="28"/>
          <w:szCs w:val="28"/>
        </w:rPr>
        <w:lastRenderedPageBreak/>
        <w:t>понимания и выполнения обработки информации в БД обычным пользователем. Кроме того, в сетевой модели данных ослаблен контроль целостности связей вследствие допустимости установления произвольных связей между записями.</w:t>
      </w:r>
    </w:p>
    <w:p w14:paraId="2829AADD" w14:textId="77777777" w:rsidR="00FF6C6B" w:rsidRPr="007373C1" w:rsidRDefault="00FF6C6B" w:rsidP="000721D3">
      <w:pPr>
        <w:tabs>
          <w:tab w:val="left" w:pos="567"/>
        </w:tabs>
        <w:jc w:val="both"/>
        <w:rPr>
          <w:rFonts w:cs="Times New Roman"/>
          <w:b/>
          <w:sz w:val="28"/>
          <w:szCs w:val="28"/>
        </w:rPr>
      </w:pPr>
      <w:r w:rsidRPr="007373C1">
        <w:rPr>
          <w:rFonts w:cs="Times New Roman"/>
          <w:b/>
          <w:sz w:val="28"/>
          <w:szCs w:val="28"/>
        </w:rPr>
        <w:t xml:space="preserve">Реляционная модель. </w:t>
      </w:r>
    </w:p>
    <w:p w14:paraId="618CAD89" w14:textId="77777777" w:rsidR="00FF6C6B" w:rsidRPr="007373C1" w:rsidRDefault="00FF6C6B" w:rsidP="00FF6C6B">
      <w:pPr>
        <w:tabs>
          <w:tab w:val="left" w:pos="567"/>
        </w:tabs>
        <w:ind w:firstLine="567"/>
        <w:jc w:val="both"/>
        <w:rPr>
          <w:rFonts w:cs="Times New Roman"/>
          <w:sz w:val="28"/>
          <w:szCs w:val="28"/>
        </w:rPr>
      </w:pPr>
      <w:r w:rsidRPr="007373C1">
        <w:rPr>
          <w:rFonts w:cs="Times New Roman"/>
          <w:sz w:val="28"/>
          <w:szCs w:val="28"/>
        </w:rPr>
        <w:t>Достоинство реляционной модели данных заключается в простоте, понятности и удобстве физической реализации на ЭВМ. Именно простота и понятность для пользователя явились основной причиной их широкого использования. Проблемы же эффективности обработки данных этого типа оказались технически вполне разрешимыми.</w:t>
      </w:r>
    </w:p>
    <w:p w14:paraId="6CEA4505" w14:textId="77777777" w:rsidR="00FF6C6B" w:rsidRPr="007373C1" w:rsidRDefault="00FF6C6B" w:rsidP="00FF6C6B">
      <w:pPr>
        <w:tabs>
          <w:tab w:val="left" w:pos="567"/>
        </w:tabs>
        <w:ind w:firstLine="567"/>
        <w:jc w:val="both"/>
        <w:rPr>
          <w:rFonts w:cs="Times New Roman"/>
          <w:sz w:val="28"/>
          <w:szCs w:val="28"/>
        </w:rPr>
      </w:pPr>
      <w:r w:rsidRPr="007373C1">
        <w:rPr>
          <w:rFonts w:cs="Times New Roman"/>
          <w:sz w:val="28"/>
          <w:szCs w:val="28"/>
        </w:rPr>
        <w:t>Основными недостатками реляционной модели являются следующие: отсутствие стандартных средств идентификации отдельных записей и сложность описания иерархических и сетевых связей.</w:t>
      </w:r>
    </w:p>
    <w:p w14:paraId="7266D25D" w14:textId="77777777" w:rsidR="00FF6C6B" w:rsidRPr="007373C1" w:rsidRDefault="00FF6C6B" w:rsidP="000721D3">
      <w:pPr>
        <w:tabs>
          <w:tab w:val="left" w:pos="567"/>
        </w:tabs>
        <w:jc w:val="both"/>
        <w:rPr>
          <w:rFonts w:cs="Times New Roman"/>
          <w:b/>
          <w:sz w:val="28"/>
          <w:szCs w:val="28"/>
        </w:rPr>
      </w:pPr>
      <w:proofErr w:type="spellStart"/>
      <w:r w:rsidRPr="007373C1">
        <w:rPr>
          <w:rFonts w:cs="Times New Roman"/>
          <w:b/>
          <w:sz w:val="28"/>
          <w:szCs w:val="28"/>
        </w:rPr>
        <w:t>Постреляционная</w:t>
      </w:r>
      <w:proofErr w:type="spellEnd"/>
      <w:r w:rsidRPr="007373C1">
        <w:rPr>
          <w:rFonts w:cs="Times New Roman"/>
          <w:b/>
          <w:sz w:val="28"/>
          <w:szCs w:val="28"/>
        </w:rPr>
        <w:t xml:space="preserve"> модель.</w:t>
      </w:r>
    </w:p>
    <w:p w14:paraId="6DA13C3C" w14:textId="77777777" w:rsidR="00FF6C6B" w:rsidRPr="007373C1" w:rsidRDefault="00FF6C6B" w:rsidP="00FF6C6B">
      <w:pPr>
        <w:tabs>
          <w:tab w:val="left" w:pos="567"/>
        </w:tabs>
        <w:ind w:firstLine="567"/>
        <w:jc w:val="both"/>
        <w:rPr>
          <w:rFonts w:cs="Times New Roman"/>
          <w:sz w:val="28"/>
          <w:szCs w:val="28"/>
        </w:rPr>
      </w:pPr>
      <w:r w:rsidRPr="007373C1">
        <w:rPr>
          <w:rFonts w:cs="Times New Roman"/>
          <w:sz w:val="28"/>
          <w:szCs w:val="28"/>
        </w:rPr>
        <w:t xml:space="preserve">Достоинством </w:t>
      </w:r>
      <w:proofErr w:type="spellStart"/>
      <w:r w:rsidRPr="007373C1">
        <w:rPr>
          <w:rFonts w:cs="Times New Roman"/>
          <w:sz w:val="28"/>
          <w:szCs w:val="28"/>
        </w:rPr>
        <w:t>постреляционной</w:t>
      </w:r>
      <w:proofErr w:type="spellEnd"/>
      <w:r w:rsidRPr="007373C1">
        <w:rPr>
          <w:rFonts w:cs="Times New Roman"/>
          <w:sz w:val="28"/>
          <w:szCs w:val="28"/>
        </w:rPr>
        <w:t xml:space="preserve"> модели является возможность представления совокупности связанных реляционных таблиц одной </w:t>
      </w:r>
      <w:proofErr w:type="spellStart"/>
      <w:r w:rsidRPr="007373C1">
        <w:rPr>
          <w:rFonts w:cs="Times New Roman"/>
          <w:sz w:val="28"/>
          <w:szCs w:val="28"/>
        </w:rPr>
        <w:t>постреляционной</w:t>
      </w:r>
      <w:proofErr w:type="spellEnd"/>
      <w:r w:rsidRPr="007373C1">
        <w:rPr>
          <w:rFonts w:cs="Times New Roman"/>
          <w:sz w:val="28"/>
          <w:szCs w:val="28"/>
        </w:rPr>
        <w:t xml:space="preserve"> таблицей. Это обеспечивает высокую наглядность представления информации и повышение эффективности ее обработки. </w:t>
      </w:r>
    </w:p>
    <w:p w14:paraId="5D90ACC7" w14:textId="77777777" w:rsidR="00FF6C6B" w:rsidRPr="007373C1" w:rsidRDefault="00FF6C6B" w:rsidP="00FF6C6B">
      <w:pPr>
        <w:tabs>
          <w:tab w:val="left" w:pos="567"/>
        </w:tabs>
        <w:ind w:firstLine="567"/>
        <w:jc w:val="both"/>
        <w:rPr>
          <w:rFonts w:cs="Times New Roman"/>
          <w:sz w:val="28"/>
          <w:szCs w:val="28"/>
        </w:rPr>
      </w:pPr>
      <w:r w:rsidRPr="007373C1">
        <w:rPr>
          <w:rFonts w:cs="Times New Roman"/>
          <w:sz w:val="28"/>
          <w:szCs w:val="28"/>
        </w:rPr>
        <w:t xml:space="preserve">Недостатком </w:t>
      </w:r>
      <w:proofErr w:type="spellStart"/>
      <w:r w:rsidRPr="007373C1">
        <w:rPr>
          <w:rFonts w:cs="Times New Roman"/>
          <w:sz w:val="28"/>
          <w:szCs w:val="28"/>
        </w:rPr>
        <w:t>постреляционной</w:t>
      </w:r>
      <w:proofErr w:type="spellEnd"/>
      <w:r w:rsidRPr="007373C1">
        <w:rPr>
          <w:rFonts w:cs="Times New Roman"/>
          <w:sz w:val="28"/>
          <w:szCs w:val="28"/>
        </w:rPr>
        <w:t xml:space="preserve"> модели является сложность решения проблемы обеспечения целостности и непротиворечивости хранимых данных.</w:t>
      </w:r>
    </w:p>
    <w:p w14:paraId="12412630" w14:textId="77777777" w:rsidR="00FF6C6B" w:rsidRPr="007373C1" w:rsidRDefault="00FF6C6B" w:rsidP="000721D3">
      <w:pPr>
        <w:tabs>
          <w:tab w:val="left" w:pos="567"/>
        </w:tabs>
        <w:jc w:val="both"/>
        <w:rPr>
          <w:rFonts w:cs="Times New Roman"/>
          <w:b/>
          <w:sz w:val="28"/>
          <w:szCs w:val="28"/>
        </w:rPr>
      </w:pPr>
      <w:r w:rsidRPr="007373C1">
        <w:rPr>
          <w:rFonts w:cs="Times New Roman"/>
          <w:b/>
          <w:sz w:val="28"/>
          <w:szCs w:val="28"/>
        </w:rPr>
        <w:t>Многомерная модель.</w:t>
      </w:r>
    </w:p>
    <w:p w14:paraId="6862B562" w14:textId="77777777" w:rsidR="00FF6C6B" w:rsidRPr="007373C1" w:rsidRDefault="00FF6C6B" w:rsidP="00FF6C6B">
      <w:pPr>
        <w:tabs>
          <w:tab w:val="left" w:pos="567"/>
        </w:tabs>
        <w:ind w:firstLine="567"/>
        <w:jc w:val="both"/>
        <w:rPr>
          <w:rFonts w:cs="Times New Roman"/>
          <w:sz w:val="28"/>
          <w:szCs w:val="28"/>
        </w:rPr>
      </w:pPr>
      <w:r w:rsidRPr="007373C1">
        <w:rPr>
          <w:rFonts w:cs="Times New Roman"/>
          <w:sz w:val="28"/>
          <w:szCs w:val="28"/>
        </w:rPr>
        <w:t>Основным достоинством многомерной модели данных является удобство и эффективность аналитической обработки больших объемов данных, связанных со временем. При организации обработки аналогичных данных на основе реляционной модели происходит нелинейный рост трудоемкости операций в зависимости от размерности БД и существенное увеличение затрат оперативной памяти на индексацию.</w:t>
      </w:r>
    </w:p>
    <w:p w14:paraId="2DD5686A" w14:textId="77777777" w:rsidR="00FF6C6B" w:rsidRPr="007373C1" w:rsidRDefault="00FF6C6B" w:rsidP="00FF6C6B">
      <w:pPr>
        <w:tabs>
          <w:tab w:val="left" w:pos="567"/>
        </w:tabs>
        <w:ind w:firstLine="567"/>
        <w:jc w:val="both"/>
        <w:rPr>
          <w:rFonts w:cs="Times New Roman"/>
          <w:sz w:val="28"/>
          <w:szCs w:val="28"/>
        </w:rPr>
      </w:pPr>
      <w:r w:rsidRPr="007373C1">
        <w:rPr>
          <w:rFonts w:cs="Times New Roman"/>
          <w:sz w:val="28"/>
          <w:szCs w:val="28"/>
        </w:rPr>
        <w:t>Недостатком многомерной модели данных является ее громоздкость для простейших задач обычной оперативной обработки информации.</w:t>
      </w:r>
    </w:p>
    <w:p w14:paraId="6F136EFD" w14:textId="77777777" w:rsidR="00FF6C6B" w:rsidRPr="007373C1" w:rsidRDefault="00FF6C6B" w:rsidP="000721D3">
      <w:pPr>
        <w:tabs>
          <w:tab w:val="left" w:pos="567"/>
        </w:tabs>
        <w:jc w:val="both"/>
        <w:rPr>
          <w:rFonts w:cs="Times New Roman"/>
        </w:rPr>
      </w:pPr>
      <w:r w:rsidRPr="007373C1">
        <w:rPr>
          <w:rFonts w:cs="Times New Roman"/>
          <w:b/>
          <w:sz w:val="28"/>
          <w:szCs w:val="28"/>
        </w:rPr>
        <w:t>Объектно-ориентированная модель.</w:t>
      </w:r>
      <w:r w:rsidRPr="007373C1">
        <w:rPr>
          <w:rFonts w:cs="Times New Roman"/>
        </w:rPr>
        <w:t xml:space="preserve"> </w:t>
      </w:r>
    </w:p>
    <w:p w14:paraId="5795E0DC" w14:textId="77777777" w:rsidR="00FF6C6B" w:rsidRPr="007373C1" w:rsidRDefault="00FF6C6B" w:rsidP="00FF6C6B">
      <w:pPr>
        <w:tabs>
          <w:tab w:val="left" w:pos="567"/>
        </w:tabs>
        <w:ind w:firstLine="567"/>
        <w:jc w:val="both"/>
        <w:rPr>
          <w:rFonts w:cs="Times New Roman"/>
          <w:sz w:val="28"/>
          <w:szCs w:val="28"/>
        </w:rPr>
      </w:pPr>
      <w:r w:rsidRPr="007373C1">
        <w:rPr>
          <w:rFonts w:cs="Times New Roman"/>
          <w:sz w:val="28"/>
          <w:szCs w:val="28"/>
        </w:rPr>
        <w:t>Основным достоинством объектно-ориентированной модели данных в сравнении с реляционной является возможность отображения информации о сложных связях объектов. Объектно-ориентированная модель данных позволяет идентифицировать отдельную запись базы данных и определять функции их обработки.</w:t>
      </w:r>
    </w:p>
    <w:p w14:paraId="2BE048FD" w14:textId="77777777" w:rsidR="00FF6C6B" w:rsidRPr="00140740" w:rsidRDefault="00FF6C6B" w:rsidP="00FF6C6B">
      <w:pPr>
        <w:ind w:firstLine="567"/>
        <w:jc w:val="both"/>
        <w:rPr>
          <w:rFonts w:cs="Times New Roman"/>
          <w:sz w:val="28"/>
          <w:szCs w:val="28"/>
        </w:rPr>
      </w:pPr>
      <w:r w:rsidRPr="007373C1">
        <w:rPr>
          <w:rFonts w:cs="Times New Roman"/>
          <w:sz w:val="28"/>
          <w:szCs w:val="28"/>
        </w:rPr>
        <w:t>Недостатками объектно-ориентированной модели являются высокая понятийная сложность, неудобство обработки данных и низкая скорость выполнения запросов.</w:t>
      </w:r>
    </w:p>
    <w:p w14:paraId="6698E40A" w14:textId="77777777" w:rsidR="000721D3" w:rsidRPr="00140740" w:rsidRDefault="000721D3" w:rsidP="000721D3">
      <w:pPr>
        <w:ind w:firstLine="567"/>
        <w:jc w:val="both"/>
        <w:rPr>
          <w:rFonts w:cs="Times New Roman"/>
          <w:sz w:val="28"/>
          <w:szCs w:val="28"/>
        </w:rPr>
      </w:pPr>
      <w:r w:rsidRPr="00140740">
        <w:rPr>
          <w:rFonts w:cs="Times New Roman"/>
          <w:sz w:val="28"/>
          <w:szCs w:val="28"/>
        </w:rPr>
        <w:t xml:space="preserve">В решаемой предметной области отсутствуют сложные иерархические связи между выделенными сущностями. Учитывая достоинство реляционной модели данных, заключенная в простоте и понятности физической реализации на ЭВМ, она была выбрана основной моделью для решения задачи. </w:t>
      </w:r>
    </w:p>
    <w:p w14:paraId="500D791B" w14:textId="52BEE500" w:rsidR="00C07E2B" w:rsidRPr="0023638D" w:rsidRDefault="000721D3" w:rsidP="000721D3">
      <w:pPr>
        <w:ind w:firstLine="567"/>
        <w:jc w:val="both"/>
        <w:rPr>
          <w:rFonts w:cs="Times New Roman"/>
          <w:sz w:val="28"/>
          <w:szCs w:val="28"/>
        </w:rPr>
      </w:pPr>
      <w:r w:rsidRPr="00140740">
        <w:rPr>
          <w:rFonts w:cs="Times New Roman"/>
          <w:sz w:val="28"/>
          <w:szCs w:val="28"/>
        </w:rPr>
        <w:t xml:space="preserve">В качестве хранения данных был выбран </w:t>
      </w:r>
      <w:r>
        <w:rPr>
          <w:rFonts w:cs="Times New Roman"/>
          <w:sz w:val="28"/>
          <w:szCs w:val="28"/>
          <w:lang w:val="en-US"/>
        </w:rPr>
        <w:t>My</w:t>
      </w:r>
      <w:r w:rsidRPr="00140740">
        <w:rPr>
          <w:rFonts w:cs="Times New Roman"/>
          <w:sz w:val="28"/>
          <w:szCs w:val="28"/>
          <w:lang w:val="en-US"/>
        </w:rPr>
        <w:t>SQL</w:t>
      </w:r>
      <w:r w:rsidRPr="00140740">
        <w:rPr>
          <w:rFonts w:cs="Times New Roman"/>
          <w:sz w:val="28"/>
          <w:szCs w:val="28"/>
        </w:rPr>
        <w:t xml:space="preserve"> </w:t>
      </w:r>
      <w:r w:rsidRPr="00140740">
        <w:rPr>
          <w:rFonts w:cs="Times New Roman"/>
          <w:sz w:val="28"/>
          <w:szCs w:val="28"/>
          <w:lang w:val="en-US"/>
        </w:rPr>
        <w:t>SERVER</w:t>
      </w:r>
      <w:r>
        <w:rPr>
          <w:rFonts w:cs="Times New Roman"/>
          <w:sz w:val="28"/>
          <w:szCs w:val="28"/>
        </w:rPr>
        <w:t xml:space="preserve"> 5.5.28</w:t>
      </w:r>
      <w:r w:rsidRPr="00140740">
        <w:rPr>
          <w:rFonts w:cs="Times New Roman"/>
          <w:sz w:val="28"/>
          <w:szCs w:val="28"/>
        </w:rPr>
        <w:t>.</w:t>
      </w:r>
    </w:p>
    <w:p w14:paraId="70E33FCF" w14:textId="77777777" w:rsidR="00292E02" w:rsidRDefault="00292E02">
      <w:pPr>
        <w:widowControl/>
        <w:suppressAutoHyphens w:val="0"/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0E28F86" w14:textId="63167DC1" w:rsidR="00C07E2B" w:rsidRPr="000721D3" w:rsidRDefault="00C07E2B" w:rsidP="003557D3">
      <w:pPr>
        <w:numPr>
          <w:ilvl w:val="3"/>
          <w:numId w:val="4"/>
        </w:numPr>
        <w:spacing w:after="120"/>
        <w:jc w:val="both"/>
        <w:rPr>
          <w:sz w:val="28"/>
          <w:szCs w:val="28"/>
        </w:rPr>
      </w:pPr>
      <w:r w:rsidRPr="000721D3">
        <w:rPr>
          <w:b/>
          <w:sz w:val="28"/>
          <w:szCs w:val="28"/>
        </w:rPr>
        <w:lastRenderedPageBreak/>
        <w:t>Выбор языка программирования</w:t>
      </w:r>
    </w:p>
    <w:p w14:paraId="0EA8C161" w14:textId="77777777" w:rsidR="00C07E2B" w:rsidRPr="000721D3" w:rsidRDefault="00C07E2B" w:rsidP="00C07E2B">
      <w:pPr>
        <w:spacing w:after="120"/>
        <w:jc w:val="both"/>
        <w:rPr>
          <w:sz w:val="28"/>
          <w:szCs w:val="28"/>
        </w:rPr>
      </w:pPr>
      <w:proofErr w:type="spellStart"/>
      <w:r w:rsidRPr="000721D3">
        <w:rPr>
          <w:b/>
          <w:sz w:val="28"/>
          <w:szCs w:val="28"/>
        </w:rPr>
        <w:t>Delphi</w:t>
      </w:r>
      <w:proofErr w:type="spellEnd"/>
    </w:p>
    <w:p w14:paraId="7B0F5478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proofErr w:type="spellStart"/>
      <w:r w:rsidRPr="000721D3">
        <w:rPr>
          <w:sz w:val="28"/>
          <w:szCs w:val="28"/>
        </w:rPr>
        <w:t>Delphi</w:t>
      </w:r>
      <w:proofErr w:type="spellEnd"/>
      <w:r w:rsidRPr="000721D3">
        <w:rPr>
          <w:sz w:val="28"/>
          <w:szCs w:val="28"/>
        </w:rPr>
        <w:t xml:space="preserve"> — язык программирования, который используется в одноимённой среде разработки. Сначала язык назывался </w:t>
      </w:r>
      <w:proofErr w:type="spellStart"/>
      <w:r w:rsidRPr="000721D3">
        <w:rPr>
          <w:sz w:val="28"/>
          <w:szCs w:val="28"/>
        </w:rPr>
        <w:t>Object</w:t>
      </w:r>
      <w:proofErr w:type="spellEnd"/>
      <w:r w:rsidRPr="000721D3">
        <w:rPr>
          <w:sz w:val="28"/>
          <w:szCs w:val="28"/>
        </w:rPr>
        <w:t xml:space="preserve"> </w:t>
      </w:r>
      <w:proofErr w:type="spellStart"/>
      <w:r w:rsidRPr="000721D3">
        <w:rPr>
          <w:sz w:val="28"/>
          <w:szCs w:val="28"/>
        </w:rPr>
        <w:t>Pascal</w:t>
      </w:r>
      <w:proofErr w:type="spellEnd"/>
      <w:r w:rsidRPr="000721D3">
        <w:rPr>
          <w:sz w:val="28"/>
          <w:szCs w:val="28"/>
        </w:rPr>
        <w:t xml:space="preserve">. Начиная со среды разработки </w:t>
      </w:r>
      <w:proofErr w:type="spellStart"/>
      <w:r w:rsidRPr="000721D3">
        <w:rPr>
          <w:sz w:val="28"/>
          <w:szCs w:val="28"/>
        </w:rPr>
        <w:t>Delphi</w:t>
      </w:r>
      <w:proofErr w:type="spellEnd"/>
      <w:r w:rsidRPr="000721D3">
        <w:rPr>
          <w:sz w:val="28"/>
          <w:szCs w:val="28"/>
        </w:rPr>
        <w:t xml:space="preserve"> 7.0, в официальных документах </w:t>
      </w:r>
      <w:proofErr w:type="spellStart"/>
      <w:r w:rsidRPr="000721D3">
        <w:rPr>
          <w:sz w:val="28"/>
          <w:szCs w:val="28"/>
        </w:rPr>
        <w:t>Borland</w:t>
      </w:r>
      <w:proofErr w:type="spellEnd"/>
      <w:r w:rsidRPr="000721D3">
        <w:rPr>
          <w:sz w:val="28"/>
          <w:szCs w:val="28"/>
        </w:rPr>
        <w:t xml:space="preserve"> стала использовать название </w:t>
      </w:r>
      <w:proofErr w:type="spellStart"/>
      <w:r w:rsidRPr="000721D3">
        <w:rPr>
          <w:sz w:val="28"/>
          <w:szCs w:val="28"/>
        </w:rPr>
        <w:t>Delphi</w:t>
      </w:r>
      <w:proofErr w:type="spellEnd"/>
      <w:r w:rsidRPr="000721D3">
        <w:rPr>
          <w:sz w:val="28"/>
          <w:szCs w:val="28"/>
        </w:rPr>
        <w:t xml:space="preserve"> для обозначения языка </w:t>
      </w:r>
      <w:proofErr w:type="spellStart"/>
      <w:r w:rsidRPr="000721D3">
        <w:rPr>
          <w:sz w:val="28"/>
          <w:szCs w:val="28"/>
        </w:rPr>
        <w:t>Object</w:t>
      </w:r>
      <w:proofErr w:type="spellEnd"/>
      <w:r w:rsidRPr="000721D3">
        <w:rPr>
          <w:sz w:val="28"/>
          <w:szCs w:val="28"/>
        </w:rPr>
        <w:t xml:space="preserve"> </w:t>
      </w:r>
      <w:proofErr w:type="spellStart"/>
      <w:r w:rsidRPr="000721D3">
        <w:rPr>
          <w:sz w:val="28"/>
          <w:szCs w:val="28"/>
        </w:rPr>
        <w:t>Pascal</w:t>
      </w:r>
      <w:proofErr w:type="spellEnd"/>
      <w:r w:rsidRPr="000721D3">
        <w:rPr>
          <w:sz w:val="28"/>
          <w:szCs w:val="28"/>
        </w:rPr>
        <w:t>.</w:t>
      </w:r>
    </w:p>
    <w:p w14:paraId="162867B6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 xml:space="preserve">Для подключения к СУБД </w:t>
      </w:r>
      <w:proofErr w:type="spellStart"/>
      <w:r w:rsidRPr="000721D3">
        <w:rPr>
          <w:sz w:val="28"/>
          <w:szCs w:val="28"/>
        </w:rPr>
        <w:t>Oracle</w:t>
      </w:r>
      <w:proofErr w:type="spellEnd"/>
      <w:r w:rsidRPr="000721D3">
        <w:rPr>
          <w:sz w:val="28"/>
          <w:szCs w:val="28"/>
        </w:rPr>
        <w:t xml:space="preserve"> используется технология ADO.</w:t>
      </w:r>
    </w:p>
    <w:p w14:paraId="271F6066" w14:textId="77777777" w:rsidR="00C07E2B" w:rsidRPr="000721D3" w:rsidRDefault="00C07E2B" w:rsidP="00C07E2B">
      <w:pPr>
        <w:spacing w:after="120"/>
        <w:jc w:val="both"/>
        <w:rPr>
          <w:sz w:val="28"/>
          <w:szCs w:val="28"/>
        </w:rPr>
      </w:pPr>
      <w:r w:rsidRPr="000721D3">
        <w:rPr>
          <w:b/>
          <w:sz w:val="28"/>
          <w:szCs w:val="28"/>
        </w:rPr>
        <w:t xml:space="preserve">C++ </w:t>
      </w:r>
      <w:proofErr w:type="spellStart"/>
      <w:r w:rsidRPr="000721D3">
        <w:rPr>
          <w:b/>
          <w:sz w:val="28"/>
          <w:szCs w:val="28"/>
        </w:rPr>
        <w:t>Builder</w:t>
      </w:r>
      <w:proofErr w:type="spellEnd"/>
    </w:p>
    <w:p w14:paraId="79C1F421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>C++</w:t>
      </w:r>
      <w:proofErr w:type="spellStart"/>
      <w:r w:rsidRPr="000721D3">
        <w:rPr>
          <w:sz w:val="28"/>
          <w:szCs w:val="28"/>
        </w:rPr>
        <w:t>Builder</w:t>
      </w:r>
      <w:proofErr w:type="spellEnd"/>
      <w:r w:rsidRPr="000721D3">
        <w:rPr>
          <w:sz w:val="28"/>
          <w:szCs w:val="28"/>
        </w:rPr>
        <w:t xml:space="preserve"> – программный продукт, инструмент быстрой разработки приложений (RAD), интегрированная среда программирования (IDE), система, используемая программистами для разработки программного обеспечения на языке C++. C++ </w:t>
      </w:r>
      <w:proofErr w:type="spellStart"/>
      <w:r w:rsidRPr="000721D3">
        <w:rPr>
          <w:sz w:val="28"/>
          <w:szCs w:val="28"/>
        </w:rPr>
        <w:t>Builder</w:t>
      </w:r>
      <w:proofErr w:type="spellEnd"/>
      <w:r w:rsidRPr="000721D3">
        <w:rPr>
          <w:sz w:val="28"/>
          <w:szCs w:val="28"/>
        </w:rPr>
        <w:t xml:space="preserve"> объединяет в себе комплекс объектных библиотек (STL, VCL, CLX, MFC и др.), компилятор, отладчик, редактор кода и многие другие компоненты. Цикл разработки аналогичен </w:t>
      </w:r>
      <w:proofErr w:type="spellStart"/>
      <w:r w:rsidRPr="000721D3">
        <w:rPr>
          <w:sz w:val="28"/>
          <w:szCs w:val="28"/>
        </w:rPr>
        <w:t>Delphi</w:t>
      </w:r>
      <w:proofErr w:type="spellEnd"/>
      <w:r w:rsidRPr="000721D3">
        <w:rPr>
          <w:sz w:val="28"/>
          <w:szCs w:val="28"/>
        </w:rPr>
        <w:t xml:space="preserve">. Большинство компонентов, разработанных в </w:t>
      </w:r>
      <w:proofErr w:type="spellStart"/>
      <w:r w:rsidRPr="000721D3">
        <w:rPr>
          <w:sz w:val="28"/>
          <w:szCs w:val="28"/>
        </w:rPr>
        <w:t>Delphi</w:t>
      </w:r>
      <w:proofErr w:type="spellEnd"/>
      <w:r w:rsidRPr="000721D3">
        <w:rPr>
          <w:sz w:val="28"/>
          <w:szCs w:val="28"/>
        </w:rPr>
        <w:t xml:space="preserve">, можно использовать и в C++ </w:t>
      </w:r>
      <w:proofErr w:type="spellStart"/>
      <w:r w:rsidRPr="000721D3">
        <w:rPr>
          <w:sz w:val="28"/>
          <w:szCs w:val="28"/>
        </w:rPr>
        <w:t>Builder</w:t>
      </w:r>
      <w:proofErr w:type="spellEnd"/>
      <w:r w:rsidRPr="000721D3">
        <w:rPr>
          <w:sz w:val="28"/>
          <w:szCs w:val="28"/>
        </w:rPr>
        <w:t xml:space="preserve"> без модификации, но, к сожалению, обратное утверждение не верно.</w:t>
      </w:r>
    </w:p>
    <w:p w14:paraId="20BF9658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 xml:space="preserve">C++ </w:t>
      </w:r>
      <w:proofErr w:type="spellStart"/>
      <w:r w:rsidRPr="000721D3">
        <w:rPr>
          <w:sz w:val="28"/>
          <w:szCs w:val="28"/>
        </w:rPr>
        <w:t>Builder</w:t>
      </w:r>
      <w:proofErr w:type="spellEnd"/>
      <w:r w:rsidRPr="000721D3">
        <w:rPr>
          <w:sz w:val="28"/>
          <w:szCs w:val="28"/>
        </w:rPr>
        <w:t xml:space="preserve"> содержит инструменты, которые при помощи </w:t>
      </w:r>
      <w:proofErr w:type="spellStart"/>
      <w:r w:rsidRPr="000721D3">
        <w:rPr>
          <w:sz w:val="28"/>
          <w:szCs w:val="28"/>
        </w:rPr>
        <w:t>drag-and-drop</w:t>
      </w:r>
      <w:proofErr w:type="spellEnd"/>
      <w:r w:rsidRPr="000721D3">
        <w:rPr>
          <w:sz w:val="28"/>
          <w:szCs w:val="28"/>
        </w:rPr>
        <w:t xml:space="preserve"> действительно делают разработку визуальной, упрощает программирование благодаря встроенному WYSIWYG - редактору интерфейса и пр.</w:t>
      </w:r>
    </w:p>
    <w:p w14:paraId="70F76749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 xml:space="preserve">Для подключения к СУБД </w:t>
      </w:r>
      <w:proofErr w:type="spellStart"/>
      <w:r w:rsidRPr="000721D3">
        <w:rPr>
          <w:sz w:val="28"/>
          <w:szCs w:val="28"/>
        </w:rPr>
        <w:t>Oracle</w:t>
      </w:r>
      <w:proofErr w:type="spellEnd"/>
      <w:r w:rsidRPr="000721D3">
        <w:rPr>
          <w:sz w:val="28"/>
          <w:szCs w:val="28"/>
        </w:rPr>
        <w:t xml:space="preserve"> используется технология ADO.</w:t>
      </w:r>
    </w:p>
    <w:p w14:paraId="5E4259FF" w14:textId="77777777" w:rsidR="00C07E2B" w:rsidRPr="000721D3" w:rsidRDefault="00C07E2B" w:rsidP="00C07E2B">
      <w:pPr>
        <w:spacing w:after="120"/>
        <w:jc w:val="both"/>
        <w:rPr>
          <w:sz w:val="28"/>
          <w:szCs w:val="28"/>
        </w:rPr>
      </w:pPr>
      <w:r w:rsidRPr="000721D3">
        <w:rPr>
          <w:b/>
          <w:sz w:val="28"/>
          <w:szCs w:val="28"/>
        </w:rPr>
        <w:t xml:space="preserve">C# </w:t>
      </w:r>
    </w:p>
    <w:p w14:paraId="32837CDB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 xml:space="preserve">C# — объектно-ориентированный язык программирования. Разработан в 1998—2001 годах группой инженеров под руководством Андерса </w:t>
      </w:r>
      <w:proofErr w:type="spellStart"/>
      <w:r w:rsidRPr="000721D3">
        <w:rPr>
          <w:sz w:val="28"/>
          <w:szCs w:val="28"/>
        </w:rPr>
        <w:t>Хейлсберга</w:t>
      </w:r>
      <w:proofErr w:type="spellEnd"/>
      <w:r w:rsidRPr="000721D3">
        <w:rPr>
          <w:sz w:val="28"/>
          <w:szCs w:val="28"/>
        </w:rPr>
        <w:t xml:space="preserve"> в компании </w:t>
      </w:r>
      <w:proofErr w:type="spellStart"/>
      <w:r w:rsidRPr="000721D3">
        <w:rPr>
          <w:sz w:val="28"/>
          <w:szCs w:val="28"/>
        </w:rPr>
        <w:t>Microsoft</w:t>
      </w:r>
      <w:proofErr w:type="spellEnd"/>
      <w:r w:rsidRPr="000721D3">
        <w:rPr>
          <w:sz w:val="28"/>
          <w:szCs w:val="28"/>
        </w:rPr>
        <w:t xml:space="preserve"> как основной язык разработки приложений для платформы </w:t>
      </w:r>
      <w:proofErr w:type="spellStart"/>
      <w:r w:rsidRPr="000721D3">
        <w:rPr>
          <w:sz w:val="28"/>
          <w:szCs w:val="28"/>
        </w:rPr>
        <w:t>Microsoft</w:t>
      </w:r>
      <w:proofErr w:type="spellEnd"/>
      <w:r w:rsidRPr="000721D3">
        <w:rPr>
          <w:sz w:val="28"/>
          <w:szCs w:val="28"/>
        </w:rPr>
        <w:t xml:space="preserve"> .NET. Компилятор с C# входит в стандартную установку самой .NET, поэтому программы на нём можно создавать и компилировать даже без инструментальных средств, вроде </w:t>
      </w:r>
      <w:proofErr w:type="spellStart"/>
      <w:r w:rsidRPr="000721D3">
        <w:rPr>
          <w:sz w:val="28"/>
          <w:szCs w:val="28"/>
        </w:rPr>
        <w:t>Visual</w:t>
      </w:r>
      <w:proofErr w:type="spellEnd"/>
      <w:r w:rsidRPr="000721D3">
        <w:rPr>
          <w:sz w:val="28"/>
          <w:szCs w:val="28"/>
        </w:rPr>
        <w:t xml:space="preserve"> </w:t>
      </w:r>
      <w:proofErr w:type="spellStart"/>
      <w:r w:rsidRPr="000721D3">
        <w:rPr>
          <w:sz w:val="28"/>
          <w:szCs w:val="28"/>
        </w:rPr>
        <w:t>Studio</w:t>
      </w:r>
      <w:proofErr w:type="spellEnd"/>
      <w:r w:rsidRPr="000721D3">
        <w:rPr>
          <w:sz w:val="28"/>
          <w:szCs w:val="28"/>
        </w:rPr>
        <w:t>.</w:t>
      </w:r>
    </w:p>
    <w:p w14:paraId="7959A2A4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0721D3">
        <w:rPr>
          <w:sz w:val="28"/>
          <w:szCs w:val="28"/>
        </w:rPr>
        <w:t>Java</w:t>
      </w:r>
      <w:proofErr w:type="spellEnd"/>
      <w:r w:rsidRPr="000721D3">
        <w:rPr>
          <w:sz w:val="28"/>
          <w:szCs w:val="28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7EC1598C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 xml:space="preserve">Переняв многое от своих предшественников — языков C++, </w:t>
      </w:r>
      <w:proofErr w:type="spellStart"/>
      <w:r w:rsidRPr="000721D3">
        <w:rPr>
          <w:sz w:val="28"/>
          <w:szCs w:val="28"/>
        </w:rPr>
        <w:t>Java</w:t>
      </w:r>
      <w:proofErr w:type="spellEnd"/>
      <w:r w:rsidRPr="000721D3">
        <w:rPr>
          <w:sz w:val="28"/>
          <w:szCs w:val="28"/>
        </w:rPr>
        <w:t xml:space="preserve">, </w:t>
      </w:r>
      <w:proofErr w:type="spellStart"/>
      <w:r w:rsidRPr="000721D3">
        <w:rPr>
          <w:sz w:val="28"/>
          <w:szCs w:val="28"/>
        </w:rPr>
        <w:t>Delphi</w:t>
      </w:r>
      <w:proofErr w:type="spellEnd"/>
      <w:r w:rsidRPr="000721D3">
        <w:rPr>
          <w:sz w:val="28"/>
          <w:szCs w:val="28"/>
        </w:rPr>
        <w:t xml:space="preserve">, Модула и </w:t>
      </w:r>
      <w:proofErr w:type="spellStart"/>
      <w:r w:rsidRPr="000721D3">
        <w:rPr>
          <w:sz w:val="28"/>
          <w:szCs w:val="28"/>
        </w:rPr>
        <w:t>Smalltalk</w:t>
      </w:r>
      <w:proofErr w:type="spellEnd"/>
      <w:r w:rsidRPr="000721D3">
        <w:rPr>
          <w:sz w:val="28"/>
          <w:szCs w:val="28"/>
        </w:rPr>
        <w:t xml:space="preserve"> — </w:t>
      </w:r>
      <w:proofErr w:type="gramStart"/>
      <w:r w:rsidRPr="000721D3">
        <w:rPr>
          <w:sz w:val="28"/>
          <w:szCs w:val="28"/>
        </w:rPr>
        <w:t>С</w:t>
      </w:r>
      <w:proofErr w:type="gramEnd"/>
      <w:r w:rsidRPr="000721D3">
        <w:rPr>
          <w:sz w:val="28"/>
          <w:szCs w:val="28"/>
        </w:rPr>
        <w:t xml:space="preserve">#, опираясь </w:t>
      </w:r>
      <w:proofErr w:type="gramStart"/>
      <w:r w:rsidRPr="000721D3">
        <w:rPr>
          <w:sz w:val="28"/>
          <w:szCs w:val="28"/>
        </w:rPr>
        <w:t>на</w:t>
      </w:r>
      <w:proofErr w:type="gramEnd"/>
      <w:r w:rsidRPr="000721D3">
        <w:rPr>
          <w:sz w:val="28"/>
          <w:szCs w:val="28"/>
        </w:rPr>
        <w:t xml:space="preserve">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C++).</w:t>
      </w:r>
    </w:p>
    <w:p w14:paraId="5A954652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 xml:space="preserve">Для доступа к базам данных используется технология ADO.NET. </w:t>
      </w:r>
      <w:proofErr w:type="gramStart"/>
      <w:r w:rsidRPr="000721D3">
        <w:rPr>
          <w:sz w:val="28"/>
          <w:szCs w:val="28"/>
        </w:rPr>
        <w:t>ADO.NET (</w:t>
      </w:r>
      <w:proofErr w:type="spellStart"/>
      <w:r w:rsidRPr="000721D3">
        <w:rPr>
          <w:sz w:val="28"/>
          <w:szCs w:val="28"/>
        </w:rPr>
        <w:t>ActiveX</w:t>
      </w:r>
      <w:proofErr w:type="spellEnd"/>
      <w:r w:rsidRPr="000721D3">
        <w:rPr>
          <w:sz w:val="28"/>
          <w:szCs w:val="28"/>
        </w:rPr>
        <w:t xml:space="preserve"> </w:t>
      </w:r>
      <w:proofErr w:type="spellStart"/>
      <w:r w:rsidRPr="000721D3">
        <w:rPr>
          <w:sz w:val="28"/>
          <w:szCs w:val="28"/>
        </w:rPr>
        <w:t>Data</w:t>
      </w:r>
      <w:proofErr w:type="spellEnd"/>
      <w:r w:rsidRPr="000721D3">
        <w:rPr>
          <w:sz w:val="28"/>
          <w:szCs w:val="28"/>
        </w:rPr>
        <w:t xml:space="preserve"> </w:t>
      </w:r>
      <w:proofErr w:type="spellStart"/>
      <w:r w:rsidRPr="000721D3">
        <w:rPr>
          <w:sz w:val="28"/>
          <w:szCs w:val="28"/>
        </w:rPr>
        <w:t>Objects</w:t>
      </w:r>
      <w:proofErr w:type="spellEnd"/>
      <w:r w:rsidRPr="000721D3">
        <w:rPr>
          <w:sz w:val="28"/>
          <w:szCs w:val="28"/>
        </w:rPr>
        <w:t xml:space="preserve"> .NET) является набором классов, реализующих </w:t>
      </w:r>
      <w:r w:rsidRPr="000721D3">
        <w:rPr>
          <w:sz w:val="28"/>
          <w:szCs w:val="28"/>
        </w:rPr>
        <w:lastRenderedPageBreak/>
        <w:t>программные интерфейсы для облегчения подключения к базам данных из приложения независимо от особенностей реализации конкретной системы управления базами данных и от структуры самой базы данных, а также независимо от места расположения этой самой базы — в частности, в распределенной среде (клиент-серверное приложение) на стороне сервера.</w:t>
      </w:r>
      <w:proofErr w:type="gramEnd"/>
    </w:p>
    <w:p w14:paraId="2BB79860" w14:textId="77777777" w:rsidR="00C07E2B" w:rsidRPr="000721D3" w:rsidRDefault="00C07E2B" w:rsidP="00C07E2B">
      <w:pPr>
        <w:spacing w:after="120"/>
        <w:jc w:val="both"/>
        <w:rPr>
          <w:sz w:val="28"/>
          <w:szCs w:val="28"/>
        </w:rPr>
      </w:pPr>
      <w:proofErr w:type="spellStart"/>
      <w:r w:rsidRPr="000721D3">
        <w:rPr>
          <w:b/>
          <w:sz w:val="28"/>
          <w:szCs w:val="28"/>
        </w:rPr>
        <w:t>Java</w:t>
      </w:r>
      <w:proofErr w:type="spellEnd"/>
      <w:r w:rsidRPr="000721D3">
        <w:rPr>
          <w:b/>
          <w:sz w:val="28"/>
          <w:szCs w:val="28"/>
        </w:rPr>
        <w:t xml:space="preserve"> </w:t>
      </w:r>
    </w:p>
    <w:p w14:paraId="3D5D5385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 xml:space="preserve">Концепция языка </w:t>
      </w:r>
      <w:proofErr w:type="spellStart"/>
      <w:r w:rsidRPr="000721D3">
        <w:rPr>
          <w:sz w:val="28"/>
          <w:szCs w:val="28"/>
        </w:rPr>
        <w:t>Java</w:t>
      </w:r>
      <w:proofErr w:type="spellEnd"/>
      <w:r w:rsidRPr="000721D3">
        <w:rPr>
          <w:sz w:val="28"/>
          <w:szCs w:val="28"/>
        </w:rPr>
        <w:t xml:space="preserve">, как совокупности языка программирования  и виртуальной машины, ведет свое происхождение от проекта фирмы  </w:t>
      </w:r>
      <w:proofErr w:type="spellStart"/>
      <w:r w:rsidRPr="000721D3">
        <w:rPr>
          <w:sz w:val="28"/>
          <w:szCs w:val="28"/>
        </w:rPr>
        <w:t>Sun</w:t>
      </w:r>
      <w:proofErr w:type="spellEnd"/>
      <w:r w:rsidRPr="000721D3">
        <w:rPr>
          <w:sz w:val="28"/>
          <w:szCs w:val="28"/>
        </w:rPr>
        <w:t xml:space="preserve"> под названием </w:t>
      </w:r>
      <w:proofErr w:type="spellStart"/>
      <w:r w:rsidRPr="000721D3">
        <w:rPr>
          <w:sz w:val="28"/>
          <w:szCs w:val="28"/>
        </w:rPr>
        <w:t>Green</w:t>
      </w:r>
      <w:proofErr w:type="spellEnd"/>
      <w:r w:rsidRPr="000721D3">
        <w:rPr>
          <w:sz w:val="28"/>
          <w:szCs w:val="28"/>
        </w:rPr>
        <w:t xml:space="preserve"> (</w:t>
      </w:r>
      <w:proofErr w:type="spellStart"/>
      <w:r w:rsidRPr="000721D3">
        <w:rPr>
          <w:sz w:val="28"/>
          <w:szCs w:val="28"/>
        </w:rPr>
        <w:t>Oak</w:t>
      </w:r>
      <w:proofErr w:type="spellEnd"/>
      <w:r w:rsidRPr="000721D3">
        <w:rPr>
          <w:sz w:val="28"/>
          <w:szCs w:val="28"/>
        </w:rPr>
        <w:t xml:space="preserve">), открытого в 1990 г. Первоначальной целью проекта было создать среду разработки программного обеспечения  для бытовой электроники. Компания </w:t>
      </w:r>
      <w:proofErr w:type="spellStart"/>
      <w:r w:rsidRPr="000721D3">
        <w:rPr>
          <w:sz w:val="28"/>
          <w:szCs w:val="28"/>
        </w:rPr>
        <w:t>Sun</w:t>
      </w:r>
      <w:proofErr w:type="spellEnd"/>
      <w:r w:rsidRPr="000721D3">
        <w:rPr>
          <w:sz w:val="28"/>
          <w:szCs w:val="28"/>
        </w:rPr>
        <w:t xml:space="preserve"> поставила задачу заменить  множество разнообразных архитектур микроконтроллеров одной  единственной масштабируемой архитектурой (прототипом виртуальной  </w:t>
      </w:r>
      <w:proofErr w:type="spellStart"/>
      <w:r w:rsidRPr="000721D3">
        <w:rPr>
          <w:sz w:val="28"/>
          <w:szCs w:val="28"/>
        </w:rPr>
        <w:t>Java</w:t>
      </w:r>
      <w:proofErr w:type="spellEnd"/>
      <w:r w:rsidRPr="000721D3">
        <w:rPr>
          <w:sz w:val="28"/>
          <w:szCs w:val="28"/>
        </w:rPr>
        <w:t xml:space="preserve">-машины). Затем проект был переориентирован на </w:t>
      </w:r>
      <w:proofErr w:type="spellStart"/>
      <w:r w:rsidRPr="000721D3">
        <w:rPr>
          <w:sz w:val="28"/>
          <w:szCs w:val="28"/>
        </w:rPr>
        <w:t>World</w:t>
      </w:r>
      <w:proofErr w:type="spellEnd"/>
      <w:r w:rsidRPr="000721D3">
        <w:rPr>
          <w:sz w:val="28"/>
          <w:szCs w:val="28"/>
        </w:rPr>
        <w:t xml:space="preserve"> </w:t>
      </w:r>
      <w:proofErr w:type="spellStart"/>
      <w:r w:rsidRPr="000721D3">
        <w:rPr>
          <w:sz w:val="28"/>
          <w:szCs w:val="28"/>
        </w:rPr>
        <w:t>Wide</w:t>
      </w:r>
      <w:proofErr w:type="spellEnd"/>
      <w:r w:rsidRPr="000721D3">
        <w:rPr>
          <w:sz w:val="28"/>
          <w:szCs w:val="28"/>
        </w:rPr>
        <w:t xml:space="preserve"> </w:t>
      </w:r>
      <w:proofErr w:type="spellStart"/>
      <w:r w:rsidRPr="000721D3">
        <w:rPr>
          <w:sz w:val="28"/>
          <w:szCs w:val="28"/>
        </w:rPr>
        <w:t>Web</w:t>
      </w:r>
      <w:proofErr w:type="spellEnd"/>
      <w:r w:rsidRPr="000721D3">
        <w:rPr>
          <w:sz w:val="28"/>
          <w:szCs w:val="28"/>
        </w:rPr>
        <w:t xml:space="preserve">  и в августе 1995 г. состоялся первый официальный выпуск </w:t>
      </w:r>
      <w:proofErr w:type="spellStart"/>
      <w:r w:rsidRPr="000721D3">
        <w:rPr>
          <w:sz w:val="28"/>
          <w:szCs w:val="28"/>
        </w:rPr>
        <w:t>Java</w:t>
      </w:r>
      <w:proofErr w:type="spellEnd"/>
      <w:r w:rsidRPr="000721D3">
        <w:rPr>
          <w:sz w:val="28"/>
          <w:szCs w:val="28"/>
        </w:rPr>
        <w:t xml:space="preserve">. Своим стремительным распространением в широких кругах сообщества </w:t>
      </w:r>
      <w:proofErr w:type="spellStart"/>
      <w:r w:rsidRPr="000721D3">
        <w:rPr>
          <w:sz w:val="28"/>
          <w:szCs w:val="28"/>
        </w:rPr>
        <w:t>Java</w:t>
      </w:r>
      <w:proofErr w:type="spellEnd"/>
      <w:r w:rsidRPr="000721D3">
        <w:rPr>
          <w:sz w:val="28"/>
          <w:szCs w:val="28"/>
        </w:rPr>
        <w:t xml:space="preserve"> обязана необычайно удачному сочетанию следующих факторов: быстрого роста сети </w:t>
      </w:r>
      <w:proofErr w:type="spellStart"/>
      <w:r w:rsidRPr="000721D3">
        <w:rPr>
          <w:sz w:val="28"/>
          <w:szCs w:val="28"/>
        </w:rPr>
        <w:t>Internet</w:t>
      </w:r>
      <w:proofErr w:type="spellEnd"/>
      <w:r w:rsidRPr="000721D3">
        <w:rPr>
          <w:sz w:val="28"/>
          <w:szCs w:val="28"/>
        </w:rPr>
        <w:t xml:space="preserve"> и телекоммуникационных технологий, возрастанию потребностей образования в новых подходах к программированию, успехам в создании мобильных, портативных вычисл</w:t>
      </w:r>
      <w:proofErr w:type="gramStart"/>
      <w:r w:rsidRPr="000721D3">
        <w:rPr>
          <w:sz w:val="28"/>
          <w:szCs w:val="28"/>
        </w:rPr>
        <w:t>и-</w:t>
      </w:r>
      <w:proofErr w:type="gramEnd"/>
      <w:r w:rsidRPr="000721D3">
        <w:rPr>
          <w:sz w:val="28"/>
          <w:szCs w:val="28"/>
        </w:rPr>
        <w:t xml:space="preserve"> тельных устройств. </w:t>
      </w:r>
    </w:p>
    <w:p w14:paraId="4059FB72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 xml:space="preserve">Принципиальные нововведения, которые отличают </w:t>
      </w:r>
      <w:proofErr w:type="spellStart"/>
      <w:r w:rsidRPr="000721D3">
        <w:rPr>
          <w:sz w:val="28"/>
          <w:szCs w:val="28"/>
        </w:rPr>
        <w:t>Java</w:t>
      </w:r>
      <w:proofErr w:type="spellEnd"/>
      <w:r w:rsidRPr="000721D3">
        <w:rPr>
          <w:sz w:val="28"/>
          <w:szCs w:val="28"/>
        </w:rPr>
        <w:t xml:space="preserve"> от других: независимость небольших мобильных программ в сочетании  с генерацией кода в процессе выполнения, переносимость, строгая типизация с поддержкой динамических типов и системы «сборки мусора». </w:t>
      </w:r>
      <w:proofErr w:type="spellStart"/>
      <w:r w:rsidRPr="000721D3">
        <w:rPr>
          <w:sz w:val="28"/>
          <w:szCs w:val="28"/>
        </w:rPr>
        <w:t>Java</w:t>
      </w:r>
      <w:proofErr w:type="spellEnd"/>
      <w:r w:rsidRPr="000721D3">
        <w:rPr>
          <w:sz w:val="28"/>
          <w:szCs w:val="28"/>
        </w:rPr>
        <w:t xml:space="preserve"> предоставляет мощные объектно-ориентированные принципы  разработки приложений, сочетая простой и ясный синтаксис с надежной и удобной в работе системой программирования, что позволяет быстро обучаться и создавать новые программы.</w:t>
      </w:r>
    </w:p>
    <w:p w14:paraId="57100DFE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 xml:space="preserve">Как правило, современные средства создания </w:t>
      </w:r>
      <w:proofErr w:type="spellStart"/>
      <w:r w:rsidRPr="000721D3">
        <w:rPr>
          <w:sz w:val="28"/>
          <w:szCs w:val="28"/>
        </w:rPr>
        <w:t>Java</w:t>
      </w:r>
      <w:proofErr w:type="spellEnd"/>
      <w:r w:rsidRPr="000721D3">
        <w:rPr>
          <w:sz w:val="28"/>
          <w:szCs w:val="28"/>
        </w:rPr>
        <w:t xml:space="preserve">-приложений  разработаны для различных платформ: </w:t>
      </w:r>
      <w:proofErr w:type="spellStart"/>
      <w:r w:rsidRPr="000721D3">
        <w:rPr>
          <w:sz w:val="28"/>
          <w:szCs w:val="28"/>
        </w:rPr>
        <w:t>Linux</w:t>
      </w:r>
      <w:proofErr w:type="spellEnd"/>
      <w:r w:rsidRPr="000721D3">
        <w:rPr>
          <w:sz w:val="28"/>
          <w:szCs w:val="28"/>
        </w:rPr>
        <w:t xml:space="preserve">, </w:t>
      </w:r>
      <w:proofErr w:type="spellStart"/>
      <w:r w:rsidRPr="000721D3">
        <w:rPr>
          <w:sz w:val="28"/>
          <w:szCs w:val="28"/>
        </w:rPr>
        <w:t>Solaris</w:t>
      </w:r>
      <w:proofErr w:type="spellEnd"/>
      <w:r w:rsidRPr="000721D3">
        <w:rPr>
          <w:sz w:val="28"/>
          <w:szCs w:val="28"/>
        </w:rPr>
        <w:t xml:space="preserve">, </w:t>
      </w:r>
      <w:proofErr w:type="spellStart"/>
      <w:r w:rsidRPr="000721D3">
        <w:rPr>
          <w:sz w:val="28"/>
          <w:szCs w:val="28"/>
        </w:rPr>
        <w:t>Windows</w:t>
      </w:r>
      <w:proofErr w:type="spellEnd"/>
      <w:r w:rsidRPr="000721D3">
        <w:rPr>
          <w:sz w:val="28"/>
          <w:szCs w:val="28"/>
        </w:rPr>
        <w:t xml:space="preserve"> и </w:t>
      </w:r>
      <w:proofErr w:type="spellStart"/>
      <w:r w:rsidRPr="000721D3">
        <w:rPr>
          <w:sz w:val="28"/>
          <w:szCs w:val="28"/>
        </w:rPr>
        <w:t>MacOS</w:t>
      </w:r>
      <w:proofErr w:type="spellEnd"/>
      <w:r w:rsidRPr="000721D3">
        <w:rPr>
          <w:sz w:val="28"/>
          <w:szCs w:val="28"/>
        </w:rPr>
        <w:t xml:space="preserve">. Важнейшее преимущество языка </w:t>
      </w:r>
      <w:proofErr w:type="spellStart"/>
      <w:r w:rsidRPr="000721D3">
        <w:rPr>
          <w:sz w:val="28"/>
          <w:szCs w:val="28"/>
        </w:rPr>
        <w:t>Java</w:t>
      </w:r>
      <w:proofErr w:type="spellEnd"/>
      <w:r w:rsidRPr="000721D3">
        <w:rPr>
          <w:sz w:val="28"/>
          <w:szCs w:val="28"/>
        </w:rPr>
        <w:t xml:space="preserve"> заключается в том, что приложение, написанное на основе данного языка, является независимым от  платформы и архитектуры процессора, который будет выполнять алгоритм данного приложения. Главным звеном в данном процессе является виртуальная машина </w:t>
      </w:r>
      <w:proofErr w:type="spellStart"/>
      <w:r w:rsidRPr="000721D3">
        <w:rPr>
          <w:sz w:val="28"/>
          <w:szCs w:val="28"/>
        </w:rPr>
        <w:t>Java</w:t>
      </w:r>
      <w:proofErr w:type="spellEnd"/>
      <w:r w:rsidRPr="000721D3">
        <w:rPr>
          <w:sz w:val="28"/>
          <w:szCs w:val="28"/>
        </w:rPr>
        <w:t xml:space="preserve"> — это специальная программа, которая  имеющийся откомпилированный независимый байт-код преобразует в набор инструкций для конкретного процессора. Программа должна  быть предварительно установлена на компьютер, где планируется  запуск приложения.</w:t>
      </w:r>
    </w:p>
    <w:p w14:paraId="1DF5B15A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 xml:space="preserve">Язык </w:t>
      </w:r>
      <w:proofErr w:type="spellStart"/>
      <w:r w:rsidRPr="000721D3">
        <w:rPr>
          <w:sz w:val="28"/>
          <w:szCs w:val="28"/>
        </w:rPr>
        <w:t>Java</w:t>
      </w:r>
      <w:proofErr w:type="spellEnd"/>
      <w:r w:rsidRPr="000721D3">
        <w:rPr>
          <w:sz w:val="28"/>
          <w:szCs w:val="28"/>
        </w:rPr>
        <w:t xml:space="preserve"> является объектно-ориентированным и поставляется с  достаточно объемной библиотекой классов. Библиотеки классов </w:t>
      </w:r>
      <w:proofErr w:type="spellStart"/>
      <w:r w:rsidRPr="000721D3">
        <w:rPr>
          <w:sz w:val="28"/>
          <w:szCs w:val="28"/>
        </w:rPr>
        <w:t>Java</w:t>
      </w:r>
      <w:proofErr w:type="spellEnd"/>
      <w:r w:rsidRPr="000721D3">
        <w:rPr>
          <w:sz w:val="28"/>
          <w:szCs w:val="28"/>
        </w:rPr>
        <w:t xml:space="preserve"> значительно упрощают разработку приложений, </w:t>
      </w:r>
      <w:proofErr w:type="gramStart"/>
      <w:r w:rsidRPr="000721D3">
        <w:rPr>
          <w:sz w:val="28"/>
          <w:szCs w:val="28"/>
        </w:rPr>
        <w:t>представляя в распоряжение</w:t>
      </w:r>
      <w:proofErr w:type="gramEnd"/>
      <w:r w:rsidRPr="000721D3">
        <w:rPr>
          <w:sz w:val="28"/>
          <w:szCs w:val="28"/>
        </w:rPr>
        <w:t xml:space="preserve"> программиста мощные средства решения стандартных задач. Подключение к базе данных осуществляется с помощью JDBC.</w:t>
      </w:r>
    </w:p>
    <w:p w14:paraId="75A188A2" w14:textId="77777777" w:rsidR="00C07E2B" w:rsidRPr="000721D3" w:rsidRDefault="00C07E2B" w:rsidP="00C07E2B">
      <w:pPr>
        <w:spacing w:after="120"/>
        <w:ind w:firstLine="540"/>
        <w:jc w:val="both"/>
        <w:rPr>
          <w:sz w:val="28"/>
          <w:szCs w:val="28"/>
        </w:rPr>
      </w:pPr>
      <w:r w:rsidRPr="000721D3">
        <w:rPr>
          <w:sz w:val="28"/>
          <w:szCs w:val="28"/>
        </w:rPr>
        <w:lastRenderedPageBreak/>
        <w:t xml:space="preserve">Выберем язык </w:t>
      </w:r>
      <w:proofErr w:type="spellStart"/>
      <w:r w:rsidRPr="000721D3">
        <w:rPr>
          <w:sz w:val="28"/>
          <w:szCs w:val="28"/>
        </w:rPr>
        <w:t>Java</w:t>
      </w:r>
      <w:proofErr w:type="spellEnd"/>
      <w:r w:rsidRPr="000721D3">
        <w:rPr>
          <w:sz w:val="28"/>
          <w:szCs w:val="28"/>
        </w:rPr>
        <w:t xml:space="preserve">, технология JDBC позволяет легко взаимодействовать с СУБД </w:t>
      </w:r>
      <w:proofErr w:type="spellStart"/>
      <w:r w:rsidRPr="000721D3">
        <w:rPr>
          <w:sz w:val="28"/>
          <w:szCs w:val="28"/>
        </w:rPr>
        <w:t>MySQL</w:t>
      </w:r>
      <w:proofErr w:type="spellEnd"/>
      <w:r w:rsidRPr="000721D3">
        <w:rPr>
          <w:sz w:val="28"/>
          <w:szCs w:val="28"/>
        </w:rPr>
        <w:t xml:space="preserve">, существует большой выбор </w:t>
      </w:r>
      <w:proofErr w:type="spellStart"/>
      <w:r w:rsidRPr="000721D3">
        <w:rPr>
          <w:sz w:val="28"/>
          <w:szCs w:val="28"/>
        </w:rPr>
        <w:t>фреймворков</w:t>
      </w:r>
      <w:proofErr w:type="spellEnd"/>
      <w:r w:rsidRPr="000721D3">
        <w:rPr>
          <w:sz w:val="28"/>
          <w:szCs w:val="28"/>
        </w:rPr>
        <w:t xml:space="preserve"> для разработки </w:t>
      </w:r>
      <w:proofErr w:type="spellStart"/>
      <w:r w:rsidRPr="000721D3">
        <w:rPr>
          <w:sz w:val="28"/>
          <w:szCs w:val="28"/>
        </w:rPr>
        <w:t>web</w:t>
      </w:r>
      <w:proofErr w:type="spellEnd"/>
      <w:r w:rsidRPr="000721D3">
        <w:rPr>
          <w:sz w:val="28"/>
          <w:szCs w:val="28"/>
        </w:rPr>
        <w:t xml:space="preserve"> — приложений.</w:t>
      </w:r>
    </w:p>
    <w:p w14:paraId="51039EDE" w14:textId="77777777" w:rsidR="00C07E2B" w:rsidRPr="00171A4A" w:rsidRDefault="00C07E2B" w:rsidP="003557D3">
      <w:pPr>
        <w:pStyle w:val="3"/>
        <w:numPr>
          <w:ilvl w:val="2"/>
          <w:numId w:val="4"/>
        </w:numPr>
        <w:rPr>
          <w:rFonts w:ascii="Times New Roman" w:hAnsi="Times New Roman" w:cs="Times New Roman"/>
          <w:bCs w:val="0"/>
          <w:sz w:val="28"/>
          <w:szCs w:val="28"/>
        </w:rPr>
      </w:pPr>
      <w:bookmarkStart w:id="15" w:name="_Toc357535160"/>
      <w:r w:rsidRPr="00171A4A">
        <w:rPr>
          <w:rFonts w:ascii="Times New Roman" w:hAnsi="Times New Roman" w:cs="Times New Roman"/>
          <w:bCs w:val="0"/>
          <w:sz w:val="28"/>
          <w:szCs w:val="28"/>
        </w:rPr>
        <w:t>Описание структуры данных</w:t>
      </w:r>
      <w:bookmarkEnd w:id="15"/>
    </w:p>
    <w:p w14:paraId="12F299C5" w14:textId="40B09393" w:rsidR="00C07E2B" w:rsidRPr="00082DED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171A4A">
        <w:rPr>
          <w:sz w:val="28"/>
          <w:szCs w:val="28"/>
        </w:rPr>
        <w:t>Важнейшая цель разработки информационной модели заключается в выработке непротиворечивой интерпретации данных и взаимосвязей между ними. Это является необходимым для совместного использования и управления целостностью данных в рамках разрабатываемой системы. На рисунке 2</w:t>
      </w:r>
      <w:r w:rsidR="00691DCC">
        <w:rPr>
          <w:sz w:val="28"/>
          <w:szCs w:val="28"/>
        </w:rPr>
        <w:t>.2</w:t>
      </w:r>
      <w:r w:rsidRPr="00171A4A">
        <w:rPr>
          <w:sz w:val="28"/>
          <w:szCs w:val="28"/>
        </w:rPr>
        <w:t>. приведена информационная модель данных, в которой таблицы</w:t>
      </w:r>
      <w:r w:rsidR="00171A4A">
        <w:rPr>
          <w:sz w:val="28"/>
          <w:szCs w:val="28"/>
        </w:rPr>
        <w:t xml:space="preserve"> </w:t>
      </w:r>
      <w:r w:rsidR="00171A4A">
        <w:rPr>
          <w:b/>
          <w:sz w:val="28"/>
          <w:szCs w:val="28"/>
          <w:lang w:val="en-US"/>
        </w:rPr>
        <w:t>emotions</w:t>
      </w:r>
      <w:r w:rsidR="00171A4A" w:rsidRPr="00171A4A">
        <w:rPr>
          <w:sz w:val="28"/>
          <w:szCs w:val="28"/>
        </w:rPr>
        <w:t xml:space="preserve"> </w:t>
      </w:r>
      <w:r w:rsidR="00171A4A">
        <w:rPr>
          <w:sz w:val="28"/>
          <w:szCs w:val="28"/>
        </w:rPr>
        <w:t xml:space="preserve">и </w:t>
      </w:r>
      <w:proofErr w:type="spellStart"/>
      <w:r w:rsidR="00171A4A">
        <w:rPr>
          <w:b/>
          <w:sz w:val="28"/>
          <w:szCs w:val="28"/>
          <w:lang w:val="en-US"/>
        </w:rPr>
        <w:t>modificator</w:t>
      </w:r>
      <w:proofErr w:type="spellEnd"/>
      <w:r w:rsidR="00171A4A">
        <w:rPr>
          <w:sz w:val="28"/>
          <w:szCs w:val="28"/>
        </w:rPr>
        <w:t xml:space="preserve"> содержат </w:t>
      </w:r>
      <w:r w:rsidR="00691DCC">
        <w:rPr>
          <w:sz w:val="28"/>
          <w:szCs w:val="28"/>
        </w:rPr>
        <w:t xml:space="preserve">эмоционально окрашенные </w:t>
      </w:r>
      <w:r w:rsidR="00171A4A">
        <w:rPr>
          <w:sz w:val="28"/>
          <w:szCs w:val="28"/>
        </w:rPr>
        <w:t xml:space="preserve">слова с оценками. Таблицы </w:t>
      </w:r>
      <w:r w:rsidR="00171A4A" w:rsidRPr="00082DED">
        <w:rPr>
          <w:b/>
          <w:sz w:val="28"/>
          <w:szCs w:val="28"/>
          <w:lang w:val="en-US"/>
        </w:rPr>
        <w:t>mark</w:t>
      </w:r>
      <w:r w:rsidR="00171A4A" w:rsidRPr="00082DED">
        <w:rPr>
          <w:b/>
          <w:sz w:val="28"/>
          <w:szCs w:val="28"/>
        </w:rPr>
        <w:t>_</w:t>
      </w:r>
      <w:r w:rsidR="00171A4A" w:rsidRPr="00082DED">
        <w:rPr>
          <w:b/>
          <w:sz w:val="28"/>
          <w:szCs w:val="28"/>
          <w:lang w:val="en-US"/>
        </w:rPr>
        <w:t>product</w:t>
      </w:r>
      <w:r w:rsidR="00171A4A" w:rsidRPr="00171A4A">
        <w:rPr>
          <w:sz w:val="28"/>
          <w:szCs w:val="28"/>
        </w:rPr>
        <w:t xml:space="preserve"> </w:t>
      </w:r>
      <w:r w:rsidR="00171A4A">
        <w:rPr>
          <w:sz w:val="28"/>
          <w:szCs w:val="28"/>
        </w:rPr>
        <w:t xml:space="preserve">и </w:t>
      </w:r>
      <w:r w:rsidR="00171A4A" w:rsidRPr="00082DED">
        <w:rPr>
          <w:b/>
          <w:sz w:val="28"/>
          <w:szCs w:val="28"/>
          <w:lang w:val="en-US"/>
        </w:rPr>
        <w:t>mark</w:t>
      </w:r>
      <w:r w:rsidR="00171A4A" w:rsidRPr="00082DED">
        <w:rPr>
          <w:b/>
          <w:sz w:val="28"/>
          <w:szCs w:val="28"/>
        </w:rPr>
        <w:t>_</w:t>
      </w:r>
      <w:r w:rsidR="00171A4A" w:rsidRPr="00082DED">
        <w:rPr>
          <w:b/>
          <w:sz w:val="28"/>
          <w:szCs w:val="28"/>
          <w:lang w:val="en-US"/>
        </w:rPr>
        <w:t>product</w:t>
      </w:r>
      <w:r w:rsidR="00171A4A" w:rsidRPr="00082DED">
        <w:rPr>
          <w:b/>
          <w:sz w:val="28"/>
          <w:szCs w:val="28"/>
        </w:rPr>
        <w:t>_</w:t>
      </w:r>
      <w:proofErr w:type="spellStart"/>
      <w:r w:rsidR="00171A4A" w:rsidRPr="00082DED">
        <w:rPr>
          <w:b/>
          <w:sz w:val="28"/>
          <w:szCs w:val="28"/>
          <w:lang w:val="en-US"/>
        </w:rPr>
        <w:t>params</w:t>
      </w:r>
      <w:proofErr w:type="spellEnd"/>
      <w:r w:rsidRPr="00171A4A">
        <w:rPr>
          <w:sz w:val="28"/>
          <w:szCs w:val="28"/>
        </w:rPr>
        <w:t xml:space="preserve"> </w:t>
      </w:r>
      <w:r w:rsidR="00171A4A">
        <w:rPr>
          <w:sz w:val="28"/>
          <w:szCs w:val="28"/>
        </w:rPr>
        <w:t>содержат оценки, каждая из которых вычи</w:t>
      </w:r>
      <w:r w:rsidR="00082DED">
        <w:rPr>
          <w:sz w:val="28"/>
          <w:szCs w:val="28"/>
        </w:rPr>
        <w:t>слена по одному отзыву. Таблица</w:t>
      </w:r>
      <w:r w:rsidR="00171A4A">
        <w:rPr>
          <w:sz w:val="28"/>
          <w:szCs w:val="28"/>
        </w:rPr>
        <w:t xml:space="preserve"> </w:t>
      </w:r>
      <w:r w:rsidR="00171A4A" w:rsidRPr="00082DED">
        <w:rPr>
          <w:b/>
          <w:sz w:val="28"/>
          <w:szCs w:val="28"/>
          <w:lang w:val="en-US"/>
        </w:rPr>
        <w:t>dictionary</w:t>
      </w:r>
      <w:r w:rsidR="00171A4A" w:rsidRPr="00082DED">
        <w:rPr>
          <w:b/>
          <w:sz w:val="28"/>
          <w:szCs w:val="28"/>
        </w:rPr>
        <w:t>_</w:t>
      </w:r>
      <w:r w:rsidR="00171A4A" w:rsidRPr="00082DED">
        <w:rPr>
          <w:b/>
          <w:sz w:val="28"/>
          <w:szCs w:val="28"/>
          <w:lang w:val="en-US"/>
        </w:rPr>
        <w:t>products</w:t>
      </w:r>
      <w:r w:rsidR="00171A4A" w:rsidRPr="00082DED">
        <w:rPr>
          <w:b/>
          <w:sz w:val="28"/>
          <w:szCs w:val="28"/>
        </w:rPr>
        <w:t>_</w:t>
      </w:r>
      <w:proofErr w:type="spellStart"/>
      <w:r w:rsidR="00171A4A" w:rsidRPr="00082DED">
        <w:rPr>
          <w:b/>
          <w:sz w:val="28"/>
          <w:szCs w:val="28"/>
          <w:lang w:val="en-US"/>
        </w:rPr>
        <w:t>params</w:t>
      </w:r>
      <w:proofErr w:type="spellEnd"/>
      <w:r w:rsidR="00171A4A" w:rsidRPr="00171A4A">
        <w:rPr>
          <w:sz w:val="28"/>
          <w:szCs w:val="28"/>
        </w:rPr>
        <w:t xml:space="preserve"> </w:t>
      </w:r>
      <w:r w:rsidR="00171A4A">
        <w:rPr>
          <w:sz w:val="28"/>
          <w:szCs w:val="28"/>
        </w:rPr>
        <w:t>содерж</w:t>
      </w:r>
      <w:r w:rsidR="00082DED">
        <w:rPr>
          <w:sz w:val="28"/>
          <w:szCs w:val="28"/>
        </w:rPr>
        <w:t>и</w:t>
      </w:r>
      <w:r w:rsidR="00171A4A">
        <w:rPr>
          <w:sz w:val="28"/>
          <w:szCs w:val="28"/>
        </w:rPr>
        <w:t xml:space="preserve">т словоформы названия параметров продукта. Таблица </w:t>
      </w:r>
      <w:r w:rsidR="00171A4A" w:rsidRPr="00082DED">
        <w:rPr>
          <w:b/>
          <w:sz w:val="28"/>
          <w:szCs w:val="28"/>
          <w:lang w:val="en-US"/>
        </w:rPr>
        <w:t>products</w:t>
      </w:r>
      <w:r w:rsidR="00171A4A" w:rsidRPr="00171A4A">
        <w:rPr>
          <w:sz w:val="28"/>
          <w:szCs w:val="28"/>
        </w:rPr>
        <w:t xml:space="preserve"> </w:t>
      </w:r>
      <w:r w:rsidR="00171A4A">
        <w:rPr>
          <w:sz w:val="28"/>
          <w:szCs w:val="28"/>
        </w:rPr>
        <w:t xml:space="preserve">содержит список продуктов, для которых производились исследования. Таблица </w:t>
      </w:r>
      <w:r w:rsidR="00171A4A" w:rsidRPr="00082DED">
        <w:rPr>
          <w:b/>
          <w:sz w:val="28"/>
          <w:szCs w:val="28"/>
          <w:lang w:val="en-US"/>
        </w:rPr>
        <w:t>product</w:t>
      </w:r>
      <w:r w:rsidR="00171A4A" w:rsidRPr="00082DED">
        <w:rPr>
          <w:b/>
          <w:sz w:val="28"/>
          <w:szCs w:val="28"/>
        </w:rPr>
        <w:t>_</w:t>
      </w:r>
      <w:proofErr w:type="spellStart"/>
      <w:r w:rsidR="00171A4A" w:rsidRPr="00082DED">
        <w:rPr>
          <w:b/>
          <w:sz w:val="28"/>
          <w:szCs w:val="28"/>
          <w:lang w:val="en-US"/>
        </w:rPr>
        <w:t>params</w:t>
      </w:r>
      <w:proofErr w:type="spellEnd"/>
      <w:r w:rsidR="00171A4A" w:rsidRPr="00082DED">
        <w:rPr>
          <w:sz w:val="28"/>
          <w:szCs w:val="28"/>
        </w:rPr>
        <w:t xml:space="preserve"> </w:t>
      </w:r>
      <w:r w:rsidR="00171A4A">
        <w:rPr>
          <w:sz w:val="28"/>
          <w:szCs w:val="28"/>
        </w:rPr>
        <w:t>содержит список параметров продукта.</w:t>
      </w:r>
      <w:r w:rsidR="00082DED">
        <w:rPr>
          <w:sz w:val="28"/>
          <w:szCs w:val="28"/>
        </w:rPr>
        <w:t xml:space="preserve"> Таблица </w:t>
      </w:r>
      <w:r w:rsidR="00082DED" w:rsidRPr="003D22DE">
        <w:rPr>
          <w:b/>
          <w:sz w:val="28"/>
          <w:szCs w:val="28"/>
          <w:lang w:val="en-US"/>
        </w:rPr>
        <w:t>task</w:t>
      </w:r>
      <w:r w:rsidR="00082DED" w:rsidRPr="003D22DE">
        <w:rPr>
          <w:b/>
          <w:sz w:val="28"/>
          <w:szCs w:val="28"/>
        </w:rPr>
        <w:t>_</w:t>
      </w:r>
      <w:r w:rsidR="00082DED" w:rsidRPr="003D22DE">
        <w:rPr>
          <w:b/>
          <w:sz w:val="28"/>
          <w:szCs w:val="28"/>
          <w:lang w:val="en-US"/>
        </w:rPr>
        <w:t>review</w:t>
      </w:r>
      <w:r w:rsidR="00082DED" w:rsidRPr="00082DED">
        <w:rPr>
          <w:sz w:val="28"/>
          <w:szCs w:val="28"/>
        </w:rPr>
        <w:t xml:space="preserve"> </w:t>
      </w:r>
      <w:proofErr w:type="spellStart"/>
      <w:r w:rsidR="00082DED">
        <w:rPr>
          <w:sz w:val="28"/>
          <w:szCs w:val="28"/>
        </w:rPr>
        <w:t>сожержит</w:t>
      </w:r>
      <w:proofErr w:type="spellEnd"/>
      <w:r w:rsidR="00082DED">
        <w:rPr>
          <w:sz w:val="28"/>
          <w:szCs w:val="28"/>
        </w:rPr>
        <w:t xml:space="preserve"> задания на обработку отзывов из Яндекс </w:t>
      </w:r>
      <w:proofErr w:type="spellStart"/>
      <w:r w:rsidR="00082DED">
        <w:rPr>
          <w:sz w:val="28"/>
          <w:szCs w:val="28"/>
        </w:rPr>
        <w:t>маркета</w:t>
      </w:r>
      <w:proofErr w:type="spellEnd"/>
      <w:r w:rsidR="00082DED">
        <w:rPr>
          <w:sz w:val="28"/>
          <w:szCs w:val="28"/>
        </w:rPr>
        <w:t>.</w:t>
      </w:r>
    </w:p>
    <w:p w14:paraId="626F54F7" w14:textId="385D2E0D" w:rsidR="00C07E2B" w:rsidRPr="00691DCC" w:rsidRDefault="00020B44" w:rsidP="00C07E2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 wp14:anchorId="3FE61A10" wp14:editId="7573BCB6">
            <wp:extent cx="6120765" cy="3630295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E2B" w:rsidRPr="00171A4A">
        <w:rPr>
          <w:sz w:val="28"/>
          <w:szCs w:val="28"/>
        </w:rPr>
        <w:t>Рисунок 2.</w:t>
      </w:r>
      <w:r w:rsidR="00691DCC">
        <w:rPr>
          <w:sz w:val="28"/>
          <w:szCs w:val="28"/>
        </w:rPr>
        <w:t>2</w:t>
      </w:r>
      <w:r w:rsidR="00C07E2B" w:rsidRPr="00171A4A">
        <w:rPr>
          <w:sz w:val="28"/>
          <w:szCs w:val="28"/>
        </w:rPr>
        <w:t>. Информационная модель БД</w:t>
      </w:r>
      <w:r w:rsidR="000F5902">
        <w:rPr>
          <w:sz w:val="28"/>
          <w:szCs w:val="28"/>
        </w:rPr>
        <w:t>.</w:t>
      </w:r>
    </w:p>
    <w:p w14:paraId="641B73A0" w14:textId="77777777" w:rsidR="00C07E2B" w:rsidRPr="00691DCC" w:rsidRDefault="00C07E2B" w:rsidP="003557D3">
      <w:pPr>
        <w:pStyle w:val="3"/>
        <w:numPr>
          <w:ilvl w:val="2"/>
          <w:numId w:val="4"/>
        </w:numPr>
        <w:rPr>
          <w:rFonts w:ascii="Times New Roman" w:hAnsi="Times New Roman" w:cs="Times New Roman"/>
          <w:bCs w:val="0"/>
          <w:sz w:val="28"/>
          <w:szCs w:val="28"/>
        </w:rPr>
      </w:pPr>
      <w:bookmarkStart w:id="16" w:name="_Toc357535161"/>
      <w:r w:rsidRPr="00691DCC">
        <w:rPr>
          <w:rFonts w:ascii="Times New Roman" w:hAnsi="Times New Roman" w:cs="Times New Roman"/>
          <w:bCs w:val="0"/>
          <w:sz w:val="28"/>
          <w:szCs w:val="28"/>
        </w:rPr>
        <w:t>Описание структуры программного продукта</w:t>
      </w:r>
      <w:bookmarkEnd w:id="16"/>
    </w:p>
    <w:p w14:paraId="0C2FBE69" w14:textId="77777777" w:rsidR="00C07E2B" w:rsidRPr="00A74985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A74985">
        <w:rPr>
          <w:sz w:val="28"/>
          <w:szCs w:val="28"/>
        </w:rPr>
        <w:t>Логически систему можно разделить на три части:</w:t>
      </w:r>
    </w:p>
    <w:p w14:paraId="1EA86A3C" w14:textId="20FC31C0" w:rsidR="00C07E2B" w:rsidRPr="00C52F6A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C52F6A">
        <w:rPr>
          <w:sz w:val="28"/>
          <w:szCs w:val="28"/>
        </w:rPr>
        <w:t xml:space="preserve">Первая часть — </w:t>
      </w:r>
      <w:r w:rsidR="00C52F6A">
        <w:rPr>
          <w:sz w:val="28"/>
          <w:szCs w:val="28"/>
        </w:rPr>
        <w:t>анализатор</w:t>
      </w:r>
      <w:r w:rsidRPr="00C52F6A">
        <w:rPr>
          <w:sz w:val="28"/>
          <w:szCs w:val="28"/>
        </w:rPr>
        <w:t>.</w:t>
      </w:r>
      <w:r w:rsidR="00C52F6A">
        <w:rPr>
          <w:sz w:val="28"/>
          <w:szCs w:val="28"/>
        </w:rPr>
        <w:t xml:space="preserve"> Он</w:t>
      </w:r>
      <w:r w:rsidR="00A21934">
        <w:rPr>
          <w:sz w:val="28"/>
          <w:szCs w:val="28"/>
        </w:rPr>
        <w:t>а</w:t>
      </w:r>
      <w:r w:rsidR="00C52F6A">
        <w:rPr>
          <w:sz w:val="28"/>
          <w:szCs w:val="28"/>
        </w:rPr>
        <w:t xml:space="preserve"> предназначен</w:t>
      </w:r>
      <w:r w:rsidR="00A21934">
        <w:rPr>
          <w:sz w:val="28"/>
          <w:szCs w:val="28"/>
        </w:rPr>
        <w:t>а</w:t>
      </w:r>
      <w:r w:rsidR="00C52F6A">
        <w:rPr>
          <w:sz w:val="28"/>
          <w:szCs w:val="28"/>
        </w:rPr>
        <w:t xml:space="preserve"> для проведения анализа продуктов.</w:t>
      </w:r>
    </w:p>
    <w:p w14:paraId="3E003A17" w14:textId="478DE242" w:rsidR="00C07E2B" w:rsidRPr="00C52F6A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C52F6A">
        <w:rPr>
          <w:sz w:val="28"/>
          <w:szCs w:val="28"/>
        </w:rPr>
        <w:t xml:space="preserve">Вторая часть — </w:t>
      </w:r>
      <w:r w:rsidR="00C52F6A">
        <w:rPr>
          <w:sz w:val="28"/>
          <w:szCs w:val="28"/>
        </w:rPr>
        <w:t>редакторы. Он</w:t>
      </w:r>
      <w:r w:rsidR="00A21934">
        <w:rPr>
          <w:sz w:val="28"/>
          <w:szCs w:val="28"/>
        </w:rPr>
        <w:t>а</w:t>
      </w:r>
      <w:r w:rsidR="00C52F6A">
        <w:rPr>
          <w:sz w:val="28"/>
          <w:szCs w:val="28"/>
        </w:rPr>
        <w:t xml:space="preserve"> предназначен</w:t>
      </w:r>
      <w:r w:rsidR="00A21934">
        <w:rPr>
          <w:sz w:val="28"/>
          <w:szCs w:val="28"/>
        </w:rPr>
        <w:t>а</w:t>
      </w:r>
      <w:r w:rsidR="00C52F6A">
        <w:rPr>
          <w:sz w:val="28"/>
          <w:szCs w:val="28"/>
        </w:rPr>
        <w:t xml:space="preserve"> для редактирования </w:t>
      </w:r>
      <w:r w:rsidR="00691DCC">
        <w:rPr>
          <w:sz w:val="28"/>
          <w:szCs w:val="28"/>
        </w:rPr>
        <w:t>словарей системы</w:t>
      </w:r>
      <w:r w:rsidR="00C52F6A">
        <w:rPr>
          <w:sz w:val="28"/>
          <w:szCs w:val="28"/>
        </w:rPr>
        <w:t>.</w:t>
      </w:r>
    </w:p>
    <w:p w14:paraId="29C16A56" w14:textId="5E7E0171" w:rsidR="00C07E2B" w:rsidRPr="00C52F6A" w:rsidRDefault="00C07E2B" w:rsidP="00A74985">
      <w:pPr>
        <w:spacing w:after="120"/>
        <w:ind w:firstLine="709"/>
        <w:rPr>
          <w:sz w:val="28"/>
          <w:szCs w:val="28"/>
        </w:rPr>
      </w:pPr>
      <w:r w:rsidRPr="00C52F6A">
        <w:rPr>
          <w:sz w:val="28"/>
          <w:szCs w:val="28"/>
        </w:rPr>
        <w:t xml:space="preserve">Третья часть — </w:t>
      </w:r>
      <w:r w:rsidR="00C52F6A">
        <w:rPr>
          <w:sz w:val="28"/>
          <w:szCs w:val="28"/>
        </w:rPr>
        <w:t>статистика.</w:t>
      </w:r>
      <w:r w:rsidR="00A74985">
        <w:rPr>
          <w:sz w:val="28"/>
          <w:szCs w:val="28"/>
        </w:rPr>
        <w:t xml:space="preserve"> Он</w:t>
      </w:r>
      <w:r w:rsidR="00A21934">
        <w:rPr>
          <w:sz w:val="28"/>
          <w:szCs w:val="28"/>
        </w:rPr>
        <w:t>а</w:t>
      </w:r>
      <w:r w:rsidR="00A74985">
        <w:rPr>
          <w:sz w:val="28"/>
          <w:szCs w:val="28"/>
        </w:rPr>
        <w:t xml:space="preserve"> предназначен</w:t>
      </w:r>
      <w:r w:rsidR="00A21934">
        <w:rPr>
          <w:sz w:val="28"/>
          <w:szCs w:val="28"/>
        </w:rPr>
        <w:t>а</w:t>
      </w:r>
      <w:r w:rsidR="00A74985">
        <w:rPr>
          <w:sz w:val="28"/>
          <w:szCs w:val="28"/>
        </w:rPr>
        <w:t xml:space="preserve"> для отображения </w:t>
      </w:r>
      <w:r w:rsidR="00A74985">
        <w:rPr>
          <w:sz w:val="28"/>
          <w:szCs w:val="28"/>
        </w:rPr>
        <w:lastRenderedPageBreak/>
        <w:t>статистических данных по проведенным ана</w:t>
      </w:r>
      <w:r w:rsidR="00691DCC">
        <w:rPr>
          <w:sz w:val="28"/>
          <w:szCs w:val="28"/>
        </w:rPr>
        <w:t>л</w:t>
      </w:r>
      <w:r w:rsidR="00A74985">
        <w:rPr>
          <w:sz w:val="28"/>
          <w:szCs w:val="28"/>
        </w:rPr>
        <w:t>изам.</w:t>
      </w:r>
    </w:p>
    <w:p w14:paraId="7C1920E2" w14:textId="77777777" w:rsidR="00C07E2B" w:rsidRPr="00A74985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A74985">
        <w:rPr>
          <w:rFonts w:cs="Times New Roman"/>
          <w:sz w:val="28"/>
          <w:szCs w:val="28"/>
        </w:rPr>
        <w:t xml:space="preserve">Структура программы отображена на рисунке 2.3. в виде взаимодействия логических модулей программы. </w:t>
      </w:r>
    </w:p>
    <w:p w14:paraId="6B0F6E6B" w14:textId="6C5F4A16" w:rsidR="00C07E2B" w:rsidRPr="00A74985" w:rsidRDefault="007E39C0" w:rsidP="00C07E2B">
      <w:pPr>
        <w:spacing w:after="120"/>
        <w:jc w:val="both"/>
      </w:pPr>
      <w:r>
        <w:rPr>
          <w:noProof/>
          <w:lang w:eastAsia="ru-RU" w:bidi="ar-SA"/>
        </w:rPr>
        <w:drawing>
          <wp:inline distT="0" distB="0" distL="0" distR="0" wp14:anchorId="1EAA0DFA" wp14:editId="3DADE6E5">
            <wp:extent cx="6120765" cy="39659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E380" w14:textId="71E9FB5E" w:rsidR="00C07E2B" w:rsidRPr="00A74985" w:rsidRDefault="00C07E2B" w:rsidP="00C07E2B">
      <w:pPr>
        <w:spacing w:after="120"/>
        <w:jc w:val="center"/>
        <w:rPr>
          <w:rFonts w:cs="Times New Roman"/>
          <w:szCs w:val="28"/>
        </w:rPr>
      </w:pPr>
      <w:r w:rsidRPr="00A74985">
        <w:rPr>
          <w:rFonts w:cs="Times New Roman"/>
          <w:sz w:val="28"/>
          <w:szCs w:val="28"/>
        </w:rPr>
        <w:t>Рисунок 2.3. Структура программного продукта</w:t>
      </w:r>
      <w:r w:rsidR="000F5902">
        <w:rPr>
          <w:rFonts w:cs="Times New Roman"/>
          <w:sz w:val="28"/>
          <w:szCs w:val="28"/>
        </w:rPr>
        <w:t>.</w:t>
      </w:r>
    </w:p>
    <w:p w14:paraId="45237D3E" w14:textId="4B603373" w:rsidR="00C07E2B" w:rsidRPr="00EB63E2" w:rsidRDefault="00C07E2B" w:rsidP="003557D3">
      <w:pPr>
        <w:pStyle w:val="3"/>
        <w:numPr>
          <w:ilvl w:val="2"/>
          <w:numId w:val="4"/>
        </w:numPr>
        <w:rPr>
          <w:rFonts w:ascii="Times New Roman" w:hAnsi="Times New Roman" w:cs="Times New Roman"/>
          <w:bCs w:val="0"/>
          <w:sz w:val="28"/>
          <w:szCs w:val="28"/>
        </w:rPr>
      </w:pPr>
      <w:bookmarkStart w:id="17" w:name="_Toc357535162"/>
      <w:r w:rsidRPr="00EB63E2">
        <w:rPr>
          <w:rFonts w:ascii="Times New Roman" w:hAnsi="Times New Roman" w:cs="Times New Roman"/>
          <w:bCs w:val="0"/>
          <w:sz w:val="28"/>
          <w:szCs w:val="28"/>
        </w:rPr>
        <w:t>Описание интерфейса пользователя</w:t>
      </w:r>
      <w:bookmarkEnd w:id="17"/>
    </w:p>
    <w:p w14:paraId="7D8881E5" w14:textId="77777777" w:rsidR="00C07E2B" w:rsidRPr="00EB63E2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EB63E2">
        <w:rPr>
          <w:sz w:val="28"/>
          <w:szCs w:val="28"/>
        </w:rPr>
        <w:t>После загрузки программы открывается главная страница (рисунок 2.4.).</w:t>
      </w:r>
    </w:p>
    <w:p w14:paraId="78EC2E3E" w14:textId="7DCA9F58" w:rsidR="00C07E2B" w:rsidRPr="00EB63E2" w:rsidRDefault="00A217B3" w:rsidP="00C07E2B">
      <w:r>
        <w:rPr>
          <w:noProof/>
          <w:lang w:eastAsia="ru-RU" w:bidi="ar-SA"/>
        </w:rPr>
        <w:drawing>
          <wp:inline distT="0" distB="0" distL="0" distR="0" wp14:anchorId="614FEE4D" wp14:editId="122D3178">
            <wp:extent cx="5760000" cy="3173240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7477" t="9972" r="6853" b="6076"/>
                    <a:stretch/>
                  </pic:blipFill>
                  <pic:spPr bwMode="auto">
                    <a:xfrm>
                      <a:off x="0" y="0"/>
                      <a:ext cx="5760000" cy="317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6EAB3" w14:textId="548AF001" w:rsidR="00C07E2B" w:rsidRPr="00EB63E2" w:rsidRDefault="00C07E2B" w:rsidP="00C07E2B">
      <w:pPr>
        <w:spacing w:after="120"/>
        <w:jc w:val="center"/>
        <w:rPr>
          <w:rFonts w:cs="Times New Roman"/>
          <w:sz w:val="28"/>
          <w:szCs w:val="28"/>
        </w:rPr>
      </w:pPr>
      <w:r w:rsidRPr="00EB63E2">
        <w:rPr>
          <w:rFonts w:cs="Times New Roman"/>
          <w:sz w:val="28"/>
          <w:szCs w:val="28"/>
        </w:rPr>
        <w:t>Рисунок 2.4. Главная страница программы</w:t>
      </w:r>
      <w:r w:rsidR="00BB06ED">
        <w:rPr>
          <w:rFonts w:cs="Times New Roman"/>
          <w:sz w:val="28"/>
          <w:szCs w:val="28"/>
        </w:rPr>
        <w:t>.</w:t>
      </w:r>
    </w:p>
    <w:p w14:paraId="472E4466" w14:textId="798B5680" w:rsidR="00FA1335" w:rsidRDefault="00FA1335" w:rsidP="00C07E2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Слева расположено основное меню программы, при помощи которого, можно переходить в соответствующие разделы.</w:t>
      </w:r>
    </w:p>
    <w:p w14:paraId="0DAC7E7B" w14:textId="00133F12" w:rsidR="00837248" w:rsidRDefault="00837248" w:rsidP="00C07E2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следующих рисунках будут представлены соответствующие разделы программы.</w:t>
      </w:r>
    </w:p>
    <w:p w14:paraId="1ED22CF4" w14:textId="77777777" w:rsidR="00837248" w:rsidRDefault="00837248" w:rsidP="00C07E2B">
      <w:pPr>
        <w:ind w:firstLine="709"/>
        <w:jc w:val="both"/>
        <w:rPr>
          <w:sz w:val="28"/>
          <w:szCs w:val="28"/>
        </w:rPr>
      </w:pPr>
    </w:p>
    <w:p w14:paraId="7B167F61" w14:textId="6017E48B" w:rsidR="00F74E1C" w:rsidRDefault="00292E02" w:rsidP="00F74E1C">
      <w:pPr>
        <w:spacing w:after="120"/>
        <w:jc w:val="center"/>
        <w:rPr>
          <w:rFonts w:cs="Times New Roman"/>
          <w:sz w:val="28"/>
          <w:szCs w:val="28"/>
        </w:rPr>
      </w:pPr>
      <w:r w:rsidRPr="00292E02">
        <w:rPr>
          <w:rFonts w:cs="Times New Roman"/>
          <w:sz w:val="28"/>
          <w:szCs w:val="28"/>
        </w:rPr>
        <w:drawing>
          <wp:inline distT="0" distB="0" distL="0" distR="0" wp14:anchorId="0FA785B6" wp14:editId="0594896A">
            <wp:extent cx="6120765" cy="3425834"/>
            <wp:effectExtent l="0" t="0" r="0" b="317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7" t="8951" r="7508" b="5493"/>
                    <a:stretch/>
                  </pic:blipFill>
                  <pic:spPr bwMode="auto">
                    <a:xfrm>
                      <a:off x="0" y="0"/>
                      <a:ext cx="6120765" cy="342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F74E1C">
        <w:rPr>
          <w:rFonts w:cs="Times New Roman"/>
          <w:sz w:val="28"/>
          <w:szCs w:val="28"/>
        </w:rPr>
        <w:t>Рисунок 2.5</w:t>
      </w:r>
      <w:r w:rsidR="00F74E1C" w:rsidRPr="00EB63E2">
        <w:rPr>
          <w:rFonts w:cs="Times New Roman"/>
          <w:sz w:val="28"/>
          <w:szCs w:val="28"/>
        </w:rPr>
        <w:t xml:space="preserve">. </w:t>
      </w:r>
      <w:r w:rsidR="00F74E1C">
        <w:rPr>
          <w:rFonts w:cs="Times New Roman"/>
          <w:sz w:val="28"/>
          <w:szCs w:val="28"/>
        </w:rPr>
        <w:t>Ручной анализатор</w:t>
      </w:r>
      <w:r w:rsidR="00BB06ED">
        <w:rPr>
          <w:rFonts w:cs="Times New Roman"/>
          <w:sz w:val="28"/>
          <w:szCs w:val="28"/>
        </w:rPr>
        <w:t>.</w:t>
      </w:r>
    </w:p>
    <w:p w14:paraId="69BC6796" w14:textId="77777777" w:rsidR="000F5902" w:rsidRPr="00EB63E2" w:rsidRDefault="000F5902" w:rsidP="00F74E1C">
      <w:pPr>
        <w:spacing w:after="120"/>
        <w:jc w:val="center"/>
        <w:rPr>
          <w:rFonts w:cs="Times New Roman"/>
          <w:sz w:val="28"/>
          <w:szCs w:val="28"/>
        </w:rPr>
      </w:pPr>
    </w:p>
    <w:p w14:paraId="0BC19E26" w14:textId="7E49AF0E" w:rsidR="00F74E1C" w:rsidRPr="00EB63E2" w:rsidRDefault="00292E02" w:rsidP="00F74E1C">
      <w:pPr>
        <w:spacing w:after="120"/>
        <w:jc w:val="center"/>
        <w:rPr>
          <w:rFonts w:cs="Times New Roman"/>
          <w:sz w:val="28"/>
          <w:szCs w:val="28"/>
        </w:rPr>
      </w:pPr>
      <w:r w:rsidRPr="00292E02">
        <w:rPr>
          <w:rFonts w:cs="Times New Roman"/>
          <w:sz w:val="28"/>
          <w:szCs w:val="28"/>
        </w:rPr>
        <w:drawing>
          <wp:inline distT="0" distB="0" distL="0" distR="0" wp14:anchorId="6BCDA252" wp14:editId="4AD915C1">
            <wp:extent cx="5754452" cy="3240359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3" t="7742" r="7419" b="5515"/>
                    <a:stretch/>
                  </pic:blipFill>
                  <pic:spPr bwMode="auto">
                    <a:xfrm>
                      <a:off x="0" y="0"/>
                      <a:ext cx="5754452" cy="324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F74E1C">
        <w:rPr>
          <w:rFonts w:cs="Times New Roman"/>
          <w:sz w:val="28"/>
          <w:szCs w:val="28"/>
        </w:rPr>
        <w:t>Рисунок 2.6</w:t>
      </w:r>
      <w:r w:rsidR="00F74E1C" w:rsidRPr="00EB63E2">
        <w:rPr>
          <w:rFonts w:cs="Times New Roman"/>
          <w:sz w:val="28"/>
          <w:szCs w:val="28"/>
        </w:rPr>
        <w:t xml:space="preserve">. </w:t>
      </w:r>
      <w:r w:rsidR="00F74E1C">
        <w:rPr>
          <w:rFonts w:cs="Times New Roman"/>
          <w:sz w:val="28"/>
          <w:szCs w:val="28"/>
        </w:rPr>
        <w:t>Автоматический анализатор</w:t>
      </w:r>
      <w:r w:rsidR="00BB06ED">
        <w:rPr>
          <w:rFonts w:cs="Times New Roman"/>
          <w:sz w:val="28"/>
          <w:szCs w:val="28"/>
        </w:rPr>
        <w:t>.</w:t>
      </w:r>
    </w:p>
    <w:p w14:paraId="02A1053C" w14:textId="77777777" w:rsidR="004D041F" w:rsidRDefault="004D041F" w:rsidP="00F74E1C">
      <w:pPr>
        <w:spacing w:after="120"/>
        <w:jc w:val="center"/>
        <w:rPr>
          <w:rFonts w:cs="Times New Roman"/>
          <w:noProof/>
          <w:sz w:val="28"/>
          <w:szCs w:val="28"/>
          <w:lang w:eastAsia="ru-RU" w:bidi="ar-SA"/>
        </w:rPr>
      </w:pPr>
    </w:p>
    <w:p w14:paraId="2DCCDBB2" w14:textId="5E6B0177" w:rsidR="00F74E1C" w:rsidRPr="00EB63E2" w:rsidRDefault="00F74E1C" w:rsidP="00F74E1C">
      <w:pPr>
        <w:spacing w:after="12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06F0393" wp14:editId="7757E960">
            <wp:extent cx="5924550" cy="29718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or_emotion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2" r="3074"/>
                    <a:stretch/>
                  </pic:blipFill>
                  <pic:spPr bwMode="auto">
                    <a:xfrm>
                      <a:off x="0" y="0"/>
                      <a:ext cx="5932634" cy="297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3E2">
        <w:rPr>
          <w:rFonts w:cs="Times New Roman"/>
          <w:sz w:val="28"/>
          <w:szCs w:val="28"/>
        </w:rPr>
        <w:t>Рисунок 2.</w:t>
      </w:r>
      <w:r>
        <w:rPr>
          <w:rFonts w:cs="Times New Roman"/>
          <w:sz w:val="28"/>
          <w:szCs w:val="28"/>
        </w:rPr>
        <w:t>7</w:t>
      </w:r>
      <w:r w:rsidRPr="00EB63E2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Редактор эмоционально окрашенных слов</w:t>
      </w:r>
      <w:r w:rsidR="00BB06ED">
        <w:rPr>
          <w:rFonts w:cs="Times New Roman"/>
          <w:sz w:val="28"/>
          <w:szCs w:val="28"/>
        </w:rPr>
        <w:t>.</w:t>
      </w:r>
    </w:p>
    <w:p w14:paraId="0A16F54A" w14:textId="77777777" w:rsidR="00F74E1C" w:rsidRDefault="00F74E1C" w:rsidP="00C07E2B">
      <w:pPr>
        <w:ind w:firstLine="709"/>
        <w:jc w:val="both"/>
        <w:rPr>
          <w:sz w:val="28"/>
          <w:szCs w:val="28"/>
        </w:rPr>
      </w:pPr>
    </w:p>
    <w:p w14:paraId="477ED690" w14:textId="4A24173C" w:rsidR="00F74E1C" w:rsidRPr="00EB63E2" w:rsidRDefault="00F74E1C" w:rsidP="00F74E1C">
      <w:pPr>
        <w:spacing w:after="12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44E24F9C" wp14:editId="2947C903">
            <wp:extent cx="5953125" cy="29622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or_modificator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4" r="2606"/>
                    <a:stretch/>
                  </pic:blipFill>
                  <pic:spPr bwMode="auto">
                    <a:xfrm>
                      <a:off x="0" y="0"/>
                      <a:ext cx="5961248" cy="296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t>Рисунок 2.8</w:t>
      </w:r>
      <w:r w:rsidRPr="00EB63E2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Редактор слов-модификаторов</w:t>
      </w:r>
      <w:r w:rsidR="00BB06ED">
        <w:rPr>
          <w:rFonts w:cs="Times New Roman"/>
          <w:sz w:val="28"/>
          <w:szCs w:val="28"/>
        </w:rPr>
        <w:t>.</w:t>
      </w:r>
    </w:p>
    <w:p w14:paraId="508825C6" w14:textId="77777777" w:rsidR="00F74E1C" w:rsidRDefault="00F74E1C" w:rsidP="00C07E2B">
      <w:pPr>
        <w:ind w:firstLine="709"/>
        <w:jc w:val="both"/>
        <w:rPr>
          <w:sz w:val="28"/>
          <w:szCs w:val="28"/>
        </w:rPr>
      </w:pPr>
    </w:p>
    <w:p w14:paraId="2294A17B" w14:textId="77777777" w:rsidR="004D041F" w:rsidRDefault="004D041F" w:rsidP="00F74E1C">
      <w:pPr>
        <w:spacing w:after="120"/>
        <w:jc w:val="center"/>
        <w:rPr>
          <w:rFonts w:cs="Times New Roman"/>
          <w:noProof/>
          <w:sz w:val="28"/>
          <w:szCs w:val="28"/>
          <w:lang w:eastAsia="ru-RU" w:bidi="ar-SA"/>
        </w:rPr>
      </w:pPr>
    </w:p>
    <w:p w14:paraId="4EBA1CA3" w14:textId="659C2CF0" w:rsidR="00F74E1C" w:rsidRPr="00EB63E2" w:rsidRDefault="00F74E1C" w:rsidP="00F74E1C">
      <w:pPr>
        <w:spacing w:after="12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92EDBEF" wp14:editId="6C73691E">
            <wp:extent cx="5962650" cy="29622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or_product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4" r="2450"/>
                    <a:stretch/>
                  </pic:blipFill>
                  <pic:spPr bwMode="auto">
                    <a:xfrm>
                      <a:off x="0" y="0"/>
                      <a:ext cx="5970786" cy="296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t>Рисунок 2.9</w:t>
      </w:r>
      <w:r w:rsidRPr="00EB63E2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Редактор продуктов</w:t>
      </w:r>
      <w:r w:rsidR="00BB06ED">
        <w:rPr>
          <w:rFonts w:cs="Times New Roman"/>
          <w:sz w:val="28"/>
          <w:szCs w:val="28"/>
        </w:rPr>
        <w:t>.</w:t>
      </w:r>
    </w:p>
    <w:p w14:paraId="6E6C605F" w14:textId="77777777" w:rsidR="00F74E1C" w:rsidRDefault="00F74E1C" w:rsidP="00C07E2B">
      <w:pPr>
        <w:ind w:firstLine="709"/>
        <w:jc w:val="both"/>
        <w:rPr>
          <w:sz w:val="28"/>
          <w:szCs w:val="28"/>
        </w:rPr>
      </w:pPr>
    </w:p>
    <w:p w14:paraId="44045226" w14:textId="641412DA" w:rsidR="00F74E1C" w:rsidRPr="00EB63E2" w:rsidRDefault="00BB06ED" w:rsidP="00F74E1C">
      <w:pPr>
        <w:spacing w:after="120"/>
        <w:jc w:val="center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5240FC84" wp14:editId="13BB8C56">
            <wp:extent cx="6048375" cy="2943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8815" r="1656" b="6061"/>
                    <a:stretch/>
                  </pic:blipFill>
                  <pic:spPr bwMode="auto">
                    <a:xfrm>
                      <a:off x="0" y="0"/>
                      <a:ext cx="6050597" cy="294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t xml:space="preserve"> </w:t>
      </w:r>
      <w:r w:rsidR="00F74E1C">
        <w:rPr>
          <w:rFonts w:cs="Times New Roman"/>
          <w:sz w:val="28"/>
          <w:szCs w:val="28"/>
        </w:rPr>
        <w:t>Рисунок 2.10</w:t>
      </w:r>
      <w:r w:rsidR="00F74E1C" w:rsidRPr="00EB63E2">
        <w:rPr>
          <w:rFonts w:cs="Times New Roman"/>
          <w:sz w:val="28"/>
          <w:szCs w:val="28"/>
        </w:rPr>
        <w:t xml:space="preserve">. </w:t>
      </w:r>
      <w:r w:rsidR="00F74E1C">
        <w:rPr>
          <w:rFonts w:cs="Times New Roman"/>
          <w:sz w:val="28"/>
          <w:szCs w:val="28"/>
        </w:rPr>
        <w:t>Редактор параметров продуктов</w:t>
      </w:r>
      <w:r>
        <w:rPr>
          <w:rFonts w:cs="Times New Roman"/>
          <w:sz w:val="28"/>
          <w:szCs w:val="28"/>
        </w:rPr>
        <w:t>.</w:t>
      </w:r>
    </w:p>
    <w:p w14:paraId="20F3CCCB" w14:textId="01588A2C" w:rsidR="00F74E1C" w:rsidRDefault="00F74E1C" w:rsidP="00C07E2B">
      <w:pPr>
        <w:ind w:firstLine="709"/>
        <w:jc w:val="both"/>
        <w:rPr>
          <w:sz w:val="28"/>
          <w:szCs w:val="28"/>
        </w:rPr>
      </w:pPr>
    </w:p>
    <w:p w14:paraId="144B51D1" w14:textId="77777777" w:rsidR="000F11DF" w:rsidRDefault="000F11DF" w:rsidP="00F74E1C">
      <w:pPr>
        <w:spacing w:after="120"/>
        <w:jc w:val="center"/>
        <w:rPr>
          <w:noProof/>
          <w:lang w:eastAsia="ru-RU" w:bidi="ar-SA"/>
        </w:rPr>
      </w:pPr>
    </w:p>
    <w:p w14:paraId="4876AD31" w14:textId="4B78FC48" w:rsidR="004D041F" w:rsidRDefault="00DA1A6B" w:rsidP="00F74E1C">
      <w:pPr>
        <w:spacing w:after="120"/>
        <w:jc w:val="center"/>
        <w:rPr>
          <w:rFonts w:cs="Times New Roman"/>
          <w:noProof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B732487" wp14:editId="29931B17">
            <wp:extent cx="6029325" cy="2943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8310" r="1402" b="6076"/>
                    <a:stretch/>
                  </pic:blipFill>
                  <pic:spPr bwMode="auto">
                    <a:xfrm>
                      <a:off x="0" y="0"/>
                      <a:ext cx="6034960" cy="2945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02A54" w14:textId="7BDECE8A" w:rsidR="00F74E1C" w:rsidRPr="00853C24" w:rsidRDefault="00F74E1C" w:rsidP="00F74E1C">
      <w:pPr>
        <w:spacing w:after="120"/>
        <w:jc w:val="center"/>
        <w:rPr>
          <w:rFonts w:cs="Times New Roman"/>
          <w:sz w:val="28"/>
          <w:szCs w:val="28"/>
        </w:rPr>
      </w:pPr>
      <w:r w:rsidRPr="00853C24">
        <w:rPr>
          <w:rFonts w:cs="Times New Roman"/>
          <w:sz w:val="28"/>
          <w:szCs w:val="28"/>
        </w:rPr>
        <w:t>Рисунок 2.11. Статистика</w:t>
      </w:r>
      <w:r w:rsidR="000F5902" w:rsidRPr="00853C24">
        <w:rPr>
          <w:rFonts w:cs="Times New Roman"/>
          <w:sz w:val="28"/>
          <w:szCs w:val="28"/>
        </w:rPr>
        <w:t xml:space="preserve"> по товарам</w:t>
      </w:r>
      <w:r w:rsidR="00BB06ED" w:rsidRPr="00853C24">
        <w:rPr>
          <w:rFonts w:cs="Times New Roman"/>
          <w:sz w:val="28"/>
          <w:szCs w:val="28"/>
        </w:rPr>
        <w:t>.</w:t>
      </w:r>
    </w:p>
    <w:p w14:paraId="4B3E219D" w14:textId="1290D918" w:rsidR="000F5902" w:rsidRPr="00853C24" w:rsidRDefault="00853C24" w:rsidP="00F74E1C">
      <w:pPr>
        <w:spacing w:after="120"/>
        <w:jc w:val="center"/>
        <w:rPr>
          <w:rFonts w:cs="Times New Roman"/>
          <w:sz w:val="28"/>
          <w:szCs w:val="28"/>
        </w:rPr>
      </w:pPr>
      <w:r w:rsidRPr="00853C24">
        <w:rPr>
          <w:noProof/>
          <w:lang w:eastAsia="ru-RU" w:bidi="ar-SA"/>
        </w:rPr>
        <w:drawing>
          <wp:inline distT="0" distB="0" distL="0" distR="0" wp14:anchorId="59E52DB5" wp14:editId="0F54C66B">
            <wp:extent cx="6000750" cy="2971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8311" r="1869" b="5244"/>
                    <a:stretch/>
                  </pic:blipFill>
                  <pic:spPr bwMode="auto">
                    <a:xfrm>
                      <a:off x="0" y="0"/>
                      <a:ext cx="6006358" cy="297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6D94C" w14:textId="62DCC9FF" w:rsidR="000F5902" w:rsidRPr="00853C24" w:rsidRDefault="000F5902" w:rsidP="000F5902">
      <w:pPr>
        <w:spacing w:after="120"/>
        <w:jc w:val="center"/>
        <w:rPr>
          <w:rFonts w:cs="Times New Roman"/>
          <w:sz w:val="28"/>
          <w:szCs w:val="28"/>
        </w:rPr>
      </w:pPr>
      <w:r w:rsidRPr="00853C24">
        <w:rPr>
          <w:rFonts w:cs="Times New Roman"/>
          <w:sz w:val="28"/>
          <w:szCs w:val="28"/>
        </w:rPr>
        <w:t>Рисунок 2.12. Статистика по параметрам товара.</w:t>
      </w:r>
    </w:p>
    <w:p w14:paraId="78CCC096" w14:textId="77777777" w:rsidR="00C07E2B" w:rsidRPr="000721D3" w:rsidRDefault="00C07E2B" w:rsidP="003557D3">
      <w:pPr>
        <w:pStyle w:val="2"/>
        <w:numPr>
          <w:ilvl w:val="1"/>
          <w:numId w:val="4"/>
        </w:numPr>
        <w:rPr>
          <w:rFonts w:ascii="Times New Roman" w:hAnsi="Times New Roman" w:cs="Times New Roman"/>
          <w:i w:val="0"/>
          <w:szCs w:val="28"/>
        </w:rPr>
      </w:pPr>
      <w:bookmarkStart w:id="18" w:name="_Toc357535163"/>
      <w:r w:rsidRPr="000721D3">
        <w:rPr>
          <w:rFonts w:ascii="Times New Roman" w:hAnsi="Times New Roman" w:cs="Times New Roman"/>
          <w:bCs w:val="0"/>
          <w:i w:val="0"/>
          <w:szCs w:val="28"/>
        </w:rPr>
        <w:t xml:space="preserve">Тестирование </w:t>
      </w:r>
      <w:proofErr w:type="gramStart"/>
      <w:r w:rsidRPr="000721D3">
        <w:rPr>
          <w:rFonts w:ascii="Times New Roman" w:hAnsi="Times New Roman" w:cs="Times New Roman"/>
          <w:bCs w:val="0"/>
          <w:i w:val="0"/>
          <w:szCs w:val="28"/>
        </w:rPr>
        <w:t>ПО</w:t>
      </w:r>
      <w:bookmarkEnd w:id="18"/>
      <w:proofErr w:type="gramEnd"/>
    </w:p>
    <w:p w14:paraId="62053466" w14:textId="77777777" w:rsidR="00C07E2B" w:rsidRPr="000721D3" w:rsidRDefault="00C07E2B" w:rsidP="00C07E2B">
      <w:pPr>
        <w:spacing w:after="120"/>
        <w:ind w:firstLine="709"/>
        <w:jc w:val="both"/>
        <w:rPr>
          <w:rFonts w:eastAsia="MS Mincho"/>
          <w:sz w:val="28"/>
          <w:szCs w:val="28"/>
        </w:rPr>
      </w:pPr>
      <w:r w:rsidRPr="000721D3">
        <w:rPr>
          <w:sz w:val="28"/>
          <w:szCs w:val="28"/>
        </w:rPr>
        <w:t>Для проверки правильности работы программы рекомендуется, чтобы несколько компьютеров стояли в одном помещении и были подключены к локальной сети или к глобальной сети.</w:t>
      </w:r>
      <w:r w:rsidRPr="000721D3">
        <w:rPr>
          <w:rFonts w:eastAsia="MS Mincho"/>
          <w:sz w:val="28"/>
          <w:szCs w:val="28"/>
        </w:rPr>
        <w:t xml:space="preserve"> </w:t>
      </w:r>
    </w:p>
    <w:p w14:paraId="7CB81B45" w14:textId="77777777" w:rsidR="00C07E2B" w:rsidRPr="000721D3" w:rsidRDefault="00C07E2B" w:rsidP="00C07E2B">
      <w:pPr>
        <w:spacing w:after="120"/>
        <w:ind w:firstLine="709"/>
        <w:jc w:val="both"/>
        <w:rPr>
          <w:rFonts w:eastAsia="MS Mincho"/>
          <w:sz w:val="28"/>
          <w:szCs w:val="28"/>
        </w:rPr>
      </w:pPr>
      <w:r w:rsidRPr="000721D3">
        <w:rPr>
          <w:rFonts w:eastAsia="MS Mincho"/>
          <w:sz w:val="28"/>
          <w:szCs w:val="28"/>
        </w:rPr>
        <w:t>Процесс тестирования можно разделить на следующие этапы:</w:t>
      </w:r>
    </w:p>
    <w:p w14:paraId="3DFB2DB0" w14:textId="77777777" w:rsidR="00C07E2B" w:rsidRPr="000721D3" w:rsidRDefault="00C07E2B" w:rsidP="003557D3">
      <w:pPr>
        <w:numPr>
          <w:ilvl w:val="0"/>
          <w:numId w:val="6"/>
        </w:numPr>
        <w:spacing w:after="120"/>
        <w:jc w:val="both"/>
        <w:rPr>
          <w:rFonts w:eastAsia="MS Mincho"/>
          <w:sz w:val="28"/>
          <w:szCs w:val="28"/>
        </w:rPr>
      </w:pPr>
      <w:r w:rsidRPr="000721D3">
        <w:rPr>
          <w:rFonts w:eastAsia="MS Mincho"/>
          <w:sz w:val="28"/>
          <w:szCs w:val="28"/>
        </w:rPr>
        <w:t>Проверка в нормальных условиях (правильность работы программы для характерных данных);</w:t>
      </w:r>
    </w:p>
    <w:p w14:paraId="68148A15" w14:textId="77777777" w:rsidR="00C07E2B" w:rsidRPr="000721D3" w:rsidRDefault="00C07E2B" w:rsidP="003557D3">
      <w:pPr>
        <w:numPr>
          <w:ilvl w:val="0"/>
          <w:numId w:val="6"/>
        </w:numPr>
        <w:spacing w:after="120"/>
        <w:jc w:val="both"/>
        <w:rPr>
          <w:sz w:val="28"/>
          <w:szCs w:val="28"/>
        </w:rPr>
      </w:pPr>
      <w:r w:rsidRPr="000721D3">
        <w:rPr>
          <w:rFonts w:eastAsia="MS Mincho"/>
          <w:sz w:val="28"/>
          <w:szCs w:val="28"/>
        </w:rPr>
        <w:t>Проверка в экстремальных условиях:</w:t>
      </w:r>
    </w:p>
    <w:p w14:paraId="77023CF7" w14:textId="77777777" w:rsidR="00C07E2B" w:rsidRPr="000721D3" w:rsidRDefault="00C07E2B" w:rsidP="003557D3">
      <w:pPr>
        <w:numPr>
          <w:ilvl w:val="1"/>
          <w:numId w:val="6"/>
        </w:numPr>
        <w:spacing w:after="120"/>
        <w:jc w:val="both"/>
        <w:rPr>
          <w:sz w:val="28"/>
          <w:szCs w:val="28"/>
        </w:rPr>
      </w:pPr>
      <w:r w:rsidRPr="000721D3">
        <w:rPr>
          <w:sz w:val="28"/>
          <w:szCs w:val="28"/>
        </w:rPr>
        <w:t>работоспособность программы для граничных значений области изменения входных данных;</w:t>
      </w:r>
    </w:p>
    <w:p w14:paraId="2BE9BACE" w14:textId="77777777" w:rsidR="00C07E2B" w:rsidRPr="000721D3" w:rsidRDefault="00C07E2B" w:rsidP="003557D3">
      <w:pPr>
        <w:numPr>
          <w:ilvl w:val="1"/>
          <w:numId w:val="6"/>
        </w:numPr>
        <w:spacing w:after="120"/>
        <w:jc w:val="both"/>
        <w:rPr>
          <w:rFonts w:eastAsia="MS Mincho"/>
          <w:sz w:val="28"/>
          <w:szCs w:val="28"/>
        </w:rPr>
      </w:pPr>
      <w:r w:rsidRPr="000721D3">
        <w:rPr>
          <w:sz w:val="28"/>
          <w:szCs w:val="28"/>
        </w:rPr>
        <w:lastRenderedPageBreak/>
        <w:t>правильность работы программы при граничных объемах исходной информации (для большого числа данных или без данных вообще);</w:t>
      </w:r>
    </w:p>
    <w:p w14:paraId="40B03A0B" w14:textId="77777777" w:rsidR="00C07E2B" w:rsidRPr="000721D3" w:rsidRDefault="00C07E2B" w:rsidP="003557D3">
      <w:pPr>
        <w:numPr>
          <w:ilvl w:val="0"/>
          <w:numId w:val="6"/>
        </w:numPr>
        <w:spacing w:after="120"/>
        <w:jc w:val="both"/>
        <w:rPr>
          <w:sz w:val="28"/>
          <w:szCs w:val="28"/>
        </w:rPr>
      </w:pPr>
      <w:r w:rsidRPr="000721D3">
        <w:rPr>
          <w:rFonts w:eastAsia="MS Mincho"/>
          <w:sz w:val="28"/>
          <w:szCs w:val="28"/>
        </w:rPr>
        <w:t>Проверка в исключительных ситуациях.</w:t>
      </w:r>
    </w:p>
    <w:p w14:paraId="43AF7D3B" w14:textId="77777777" w:rsidR="00C07E2B" w:rsidRPr="000721D3" w:rsidRDefault="00C07E2B" w:rsidP="003557D3">
      <w:pPr>
        <w:numPr>
          <w:ilvl w:val="0"/>
          <w:numId w:val="7"/>
        </w:numPr>
        <w:spacing w:after="120"/>
        <w:ind w:left="1418"/>
        <w:jc w:val="both"/>
        <w:rPr>
          <w:rFonts w:eastAsia="MS Mincho"/>
          <w:sz w:val="28"/>
          <w:szCs w:val="28"/>
        </w:rPr>
      </w:pPr>
      <w:r w:rsidRPr="000721D3">
        <w:rPr>
          <w:sz w:val="28"/>
          <w:szCs w:val="28"/>
        </w:rPr>
        <w:t>реакция программы на нулевые примеры (нулевое значение числовых переменных, пробелы для символьных и строковых величин).</w:t>
      </w:r>
    </w:p>
    <w:p w14:paraId="3E6413FB" w14:textId="77777777" w:rsidR="00C07E2B" w:rsidRPr="000721D3" w:rsidRDefault="00C07E2B" w:rsidP="00C07E2B">
      <w:pPr>
        <w:spacing w:after="120"/>
        <w:jc w:val="both"/>
        <w:rPr>
          <w:sz w:val="28"/>
          <w:szCs w:val="28"/>
        </w:rPr>
      </w:pPr>
      <w:r w:rsidRPr="000721D3">
        <w:rPr>
          <w:b/>
          <w:sz w:val="28"/>
          <w:szCs w:val="28"/>
        </w:rPr>
        <w:t>Тестирование в нормальных условиях</w:t>
      </w:r>
    </w:p>
    <w:p w14:paraId="205F4BF8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>Тестирование в нормальных условиях предполагает тестирование на основе данных и условий, которые характерны для реального функционирования программы. В данном случае нормальные условия это: наличие связи с базой данных, ввод корректных данных.</w:t>
      </w:r>
    </w:p>
    <w:p w14:paraId="02F21D06" w14:textId="77777777" w:rsidR="00C07E2B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>При проверке в нормальных условиях все функции программы работают правильно, и выдается достоверная информация.</w:t>
      </w:r>
    </w:p>
    <w:p w14:paraId="07ADC1F7" w14:textId="552236DA" w:rsidR="00E318A8" w:rsidRDefault="00E318A8" w:rsidP="004D041F">
      <w:pPr>
        <w:spacing w:after="12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 wp14:anchorId="1C9F3325" wp14:editId="63FBBA07">
            <wp:extent cx="5505450" cy="27527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or_modificator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2" r="1899"/>
                    <a:stretch/>
                  </pic:blipFill>
                  <pic:spPr bwMode="auto">
                    <a:xfrm>
                      <a:off x="0" y="0"/>
                      <a:ext cx="5520110" cy="276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6D867" w14:textId="5103B7D5" w:rsidR="00E318A8" w:rsidRPr="000721D3" w:rsidRDefault="00E318A8" w:rsidP="00E318A8">
      <w:pPr>
        <w:spacing w:after="12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2.1</w:t>
      </w:r>
      <w:r w:rsidR="000F5902">
        <w:rPr>
          <w:sz w:val="28"/>
          <w:szCs w:val="28"/>
        </w:rPr>
        <w:t>3.</w:t>
      </w:r>
      <w:r>
        <w:rPr>
          <w:sz w:val="28"/>
          <w:szCs w:val="28"/>
        </w:rPr>
        <w:t xml:space="preserve"> Правильная работа программы</w:t>
      </w:r>
    </w:p>
    <w:p w14:paraId="1D501DF0" w14:textId="77777777" w:rsidR="00C07E2B" w:rsidRPr="000721D3" w:rsidRDefault="00C07E2B" w:rsidP="00C07E2B">
      <w:pPr>
        <w:spacing w:after="120"/>
        <w:jc w:val="both"/>
        <w:rPr>
          <w:sz w:val="28"/>
          <w:szCs w:val="28"/>
        </w:rPr>
      </w:pPr>
      <w:r w:rsidRPr="000721D3">
        <w:rPr>
          <w:b/>
          <w:sz w:val="28"/>
          <w:szCs w:val="28"/>
        </w:rPr>
        <w:t>Тестирование в экстремальных условиях</w:t>
      </w:r>
    </w:p>
    <w:p w14:paraId="259940DB" w14:textId="753AFA2E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 xml:space="preserve">Правильность работы программы при граничных объемах исходных данных – слишком большое число записей или вообще нет ни одной. Трудно дать оценку на работоспособность программы при граничных объемах, т.к. база данных может содержать сотни тысяч записей и работать бесперебойно. Работа системы тестировалась, когда </w:t>
      </w:r>
      <w:r w:rsidR="00E318A8">
        <w:rPr>
          <w:sz w:val="28"/>
          <w:szCs w:val="28"/>
        </w:rPr>
        <w:t>в БД имелось более 1</w:t>
      </w:r>
      <w:r w:rsidR="002D60B2">
        <w:rPr>
          <w:sz w:val="28"/>
          <w:szCs w:val="28"/>
        </w:rPr>
        <w:t>5</w:t>
      </w:r>
      <w:r w:rsidRPr="000721D3">
        <w:rPr>
          <w:sz w:val="28"/>
          <w:szCs w:val="28"/>
        </w:rPr>
        <w:t>00 записей – функционирование протекало удовлетворительно. При отсутствии связи с БД программа реагировала адекватно, выводя об этом сообщение пользователю.</w:t>
      </w:r>
    </w:p>
    <w:p w14:paraId="0359D2AD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>В программе производится контроль всех вводимых параметров. При некорректном вводе выдается соответствующее предупреждение и операция, приведшая к этому, отменяется.</w:t>
      </w:r>
    </w:p>
    <w:p w14:paraId="27F3E468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 xml:space="preserve">На этом этапе тестирования проводилась проверка соответствия типов данных и вводимой информации. Было верно определено, соответствует ли тип </w:t>
      </w:r>
      <w:r w:rsidRPr="000721D3">
        <w:rPr>
          <w:sz w:val="28"/>
          <w:szCs w:val="28"/>
        </w:rPr>
        <w:lastRenderedPageBreak/>
        <w:t xml:space="preserve">вводимой информации необходимому типу. В случаях, когда это условие не выполнялось, выдавалось сообщение об ошибке. Таким образом, пресекался неверный ввод данных. </w:t>
      </w:r>
    </w:p>
    <w:p w14:paraId="528E2E0A" w14:textId="77777777" w:rsidR="00C07E2B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>Например, в поле имеющее тип число нет возможности внести данные типа строка. При вводе строковой информации в числовые поля, программа сопоставляет строку с числовым форматом, если сопоставление не удалось, то выводится сообщение о некорректном вводе данных.</w:t>
      </w:r>
    </w:p>
    <w:p w14:paraId="475E6633" w14:textId="5FD8F2CD" w:rsidR="00890667" w:rsidRDefault="00890667" w:rsidP="004D041F">
      <w:pPr>
        <w:spacing w:after="12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 wp14:anchorId="20E7830F" wp14:editId="2AC02AAE">
            <wp:extent cx="4933950" cy="177466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_incorect_forma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601" cy="177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9A4E" w14:textId="39D9DA2F" w:rsidR="00890667" w:rsidRDefault="00890667" w:rsidP="00890667">
      <w:pPr>
        <w:spacing w:after="12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2.1</w:t>
      </w:r>
      <w:r w:rsidR="000F5902">
        <w:rPr>
          <w:sz w:val="28"/>
          <w:szCs w:val="28"/>
        </w:rPr>
        <w:t>4.</w:t>
      </w:r>
      <w:r>
        <w:rPr>
          <w:sz w:val="28"/>
          <w:szCs w:val="28"/>
        </w:rPr>
        <w:t xml:space="preserve"> Сообщение о неверном формате данных</w:t>
      </w:r>
    </w:p>
    <w:p w14:paraId="29322F20" w14:textId="77777777" w:rsidR="00890667" w:rsidRDefault="00890667" w:rsidP="00890667">
      <w:pPr>
        <w:spacing w:after="120"/>
        <w:ind w:firstLine="709"/>
        <w:rPr>
          <w:sz w:val="28"/>
          <w:szCs w:val="28"/>
        </w:rPr>
      </w:pPr>
    </w:p>
    <w:p w14:paraId="04F180FA" w14:textId="0ADF77A2" w:rsidR="00890667" w:rsidRDefault="00890667" w:rsidP="004D041F">
      <w:pPr>
        <w:spacing w:after="12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 wp14:anchorId="39FD4177" wp14:editId="18A71679">
            <wp:extent cx="4857750" cy="1555246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_empty_par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728" cy="15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B745" w14:textId="2CBC727A" w:rsidR="00890667" w:rsidRPr="000721D3" w:rsidRDefault="00890667" w:rsidP="00890667">
      <w:pPr>
        <w:spacing w:after="12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2.1</w:t>
      </w:r>
      <w:r w:rsidR="000F5902">
        <w:rPr>
          <w:sz w:val="28"/>
          <w:szCs w:val="28"/>
        </w:rPr>
        <w:t>5.</w:t>
      </w:r>
      <w:r>
        <w:rPr>
          <w:sz w:val="28"/>
          <w:szCs w:val="28"/>
        </w:rPr>
        <w:t xml:space="preserve"> Сообщение о незаполненном поле</w:t>
      </w:r>
    </w:p>
    <w:p w14:paraId="338921AE" w14:textId="77777777" w:rsidR="00C07E2B" w:rsidRPr="000721D3" w:rsidRDefault="00C07E2B" w:rsidP="00C07E2B">
      <w:pPr>
        <w:spacing w:after="120"/>
        <w:jc w:val="both"/>
        <w:rPr>
          <w:sz w:val="28"/>
          <w:szCs w:val="28"/>
        </w:rPr>
      </w:pPr>
      <w:r w:rsidRPr="000721D3">
        <w:rPr>
          <w:b/>
          <w:sz w:val="28"/>
          <w:szCs w:val="28"/>
        </w:rPr>
        <w:t>Тестирование в исключительных ситуациях</w:t>
      </w:r>
    </w:p>
    <w:p w14:paraId="2EDDE734" w14:textId="77777777" w:rsidR="00C07E2B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 xml:space="preserve">Исключительная ситуация возникает при попытке ввода дублирующей информации по полям указанным в базе данных как уникальные. Программа определяет такие ситуации, выводит сообщение, что такая информация уже существует, и отменяет ее запись. </w:t>
      </w:r>
    </w:p>
    <w:p w14:paraId="5C795416" w14:textId="7959D89E" w:rsidR="00EF6A63" w:rsidRDefault="00EF6A63" w:rsidP="002D60B2">
      <w:pPr>
        <w:spacing w:after="12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06D8120C" wp14:editId="51DE0F64">
            <wp:extent cx="5400000" cy="2628138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_dublicate_info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0" r="1498" b="-144"/>
                    <a:stretch/>
                  </pic:blipFill>
                  <pic:spPr bwMode="auto">
                    <a:xfrm>
                      <a:off x="0" y="0"/>
                      <a:ext cx="5400000" cy="262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954AC" w14:textId="5E659BC3" w:rsidR="00EF6A63" w:rsidRPr="000721D3" w:rsidRDefault="00EF6A63" w:rsidP="00EF6A63">
      <w:pPr>
        <w:spacing w:after="12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2.1</w:t>
      </w:r>
      <w:r w:rsidR="000F5902">
        <w:rPr>
          <w:sz w:val="28"/>
          <w:szCs w:val="28"/>
        </w:rPr>
        <w:t>6.</w:t>
      </w:r>
      <w:r>
        <w:rPr>
          <w:sz w:val="28"/>
          <w:szCs w:val="28"/>
        </w:rPr>
        <w:t xml:space="preserve"> Сообщение дублировани</w:t>
      </w:r>
      <w:r w:rsidR="005A025A">
        <w:rPr>
          <w:sz w:val="28"/>
          <w:szCs w:val="28"/>
        </w:rPr>
        <w:t>е</w:t>
      </w:r>
      <w:r>
        <w:rPr>
          <w:sz w:val="28"/>
          <w:szCs w:val="28"/>
        </w:rPr>
        <w:t xml:space="preserve"> информации</w:t>
      </w:r>
    </w:p>
    <w:p w14:paraId="11FB8B50" w14:textId="77777777" w:rsidR="00C07E2B" w:rsidRPr="000721D3" w:rsidRDefault="00C07E2B" w:rsidP="00C07E2B">
      <w:pPr>
        <w:spacing w:after="120"/>
        <w:jc w:val="both"/>
        <w:rPr>
          <w:sz w:val="28"/>
          <w:szCs w:val="28"/>
        </w:rPr>
      </w:pPr>
      <w:r w:rsidRPr="000721D3">
        <w:rPr>
          <w:b/>
          <w:sz w:val="28"/>
          <w:szCs w:val="28"/>
        </w:rPr>
        <w:t>Оценка полноты проверки программы</w:t>
      </w:r>
    </w:p>
    <w:p w14:paraId="7A1C323C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sz w:val="28"/>
          <w:szCs w:val="28"/>
        </w:rPr>
        <w:t>Программный продукт был проверен на выполнение всех заложенных в него функций.</w:t>
      </w:r>
    </w:p>
    <w:p w14:paraId="26C00E27" w14:textId="77777777" w:rsidR="00C07E2B" w:rsidRPr="000721D3" w:rsidRDefault="00C07E2B" w:rsidP="00C07E2B">
      <w:pPr>
        <w:spacing w:after="120"/>
        <w:ind w:firstLine="709"/>
        <w:jc w:val="both"/>
        <w:rPr>
          <w:rFonts w:eastAsia="Times New Roman" w:cs="Times New Roman"/>
          <w:sz w:val="28"/>
          <w:szCs w:val="28"/>
        </w:rPr>
      </w:pPr>
      <w:r w:rsidRPr="000721D3">
        <w:rPr>
          <w:sz w:val="28"/>
          <w:szCs w:val="28"/>
        </w:rPr>
        <w:t>Система не позволяет пользователю вводить большинство недопустимых значений, что существенно упрощает процесс тестирования, минимизирует риск возникновения исключительных ситуаций и позволяет достаточно полно проверить работоспособность программного продукта в нормальных и экстремальных условиях.</w:t>
      </w:r>
    </w:p>
    <w:p w14:paraId="30EBA671" w14:textId="77777777" w:rsidR="00C07E2B" w:rsidRPr="000721D3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0721D3">
        <w:rPr>
          <w:rFonts w:eastAsia="Times New Roman" w:cs="Times New Roman"/>
          <w:sz w:val="28"/>
          <w:szCs w:val="28"/>
        </w:rPr>
        <w:t>Полное тестирование не проводится, ввиду его большого объема. Некоторые недоработки может определить только эксплуатация.</w:t>
      </w:r>
    </w:p>
    <w:p w14:paraId="5B5D0056" w14:textId="040DA710" w:rsidR="00C07E2B" w:rsidRPr="00386EB5" w:rsidRDefault="00C07E2B" w:rsidP="003557D3">
      <w:pPr>
        <w:pStyle w:val="2"/>
        <w:numPr>
          <w:ilvl w:val="1"/>
          <w:numId w:val="4"/>
        </w:numPr>
        <w:rPr>
          <w:rFonts w:ascii="Times New Roman" w:hAnsi="Times New Roman" w:cs="Times New Roman"/>
          <w:i w:val="0"/>
          <w:szCs w:val="28"/>
        </w:rPr>
      </w:pPr>
      <w:bookmarkStart w:id="19" w:name="_Toc357535164"/>
      <w:r w:rsidRPr="00386EB5">
        <w:rPr>
          <w:rFonts w:ascii="Times New Roman" w:hAnsi="Times New Roman" w:cs="Times New Roman"/>
          <w:bCs w:val="0"/>
          <w:i w:val="0"/>
          <w:szCs w:val="28"/>
        </w:rPr>
        <w:t>Результаты экспериментальных исследований и их анализ</w:t>
      </w:r>
      <w:bookmarkEnd w:id="19"/>
    </w:p>
    <w:p w14:paraId="19E2C16E" w14:textId="77777777" w:rsidR="00C07E2B" w:rsidRPr="00641A34" w:rsidRDefault="00C07E2B" w:rsidP="00C07E2B">
      <w:pPr>
        <w:pStyle w:val="af6"/>
        <w:tabs>
          <w:tab w:val="clear" w:pos="709"/>
        </w:tabs>
        <w:spacing w:after="120"/>
        <w:ind w:firstLine="709"/>
        <w:jc w:val="both"/>
        <w:rPr>
          <w:rFonts w:ascii="Times New Roman" w:hAnsi="Times New Roman" w:cs="Times New Roman"/>
        </w:rPr>
      </w:pPr>
      <w:r w:rsidRPr="00641A34">
        <w:rPr>
          <w:rFonts w:ascii="Times New Roman" w:hAnsi="Times New Roman" w:cs="Times New Roman"/>
          <w:sz w:val="28"/>
          <w:szCs w:val="28"/>
        </w:rPr>
        <w:t xml:space="preserve">Для исследований результатов вводятся данные контрольного </w:t>
      </w:r>
      <w:proofErr w:type="gramStart"/>
      <w:r w:rsidRPr="00641A34">
        <w:rPr>
          <w:rFonts w:ascii="Times New Roman" w:hAnsi="Times New Roman" w:cs="Times New Roman"/>
          <w:sz w:val="28"/>
          <w:szCs w:val="28"/>
        </w:rPr>
        <w:t>примера</w:t>
      </w:r>
      <w:proofErr w:type="gramEnd"/>
      <w:r w:rsidRPr="00641A34">
        <w:rPr>
          <w:rFonts w:ascii="Times New Roman" w:hAnsi="Times New Roman" w:cs="Times New Roman"/>
          <w:sz w:val="28"/>
          <w:szCs w:val="28"/>
        </w:rPr>
        <w:t xml:space="preserve"> и проверяется работоспособность на данных контрольного примера и сравниваются с результатами ручной обработки данных. </w:t>
      </w:r>
    </w:p>
    <w:p w14:paraId="2B2358CD" w14:textId="77777777" w:rsidR="00C07E2B" w:rsidRPr="00641A34" w:rsidRDefault="00C07E2B" w:rsidP="00C07E2B">
      <w:pPr>
        <w:pStyle w:val="af6"/>
        <w:tabs>
          <w:tab w:val="clear" w:pos="709"/>
        </w:tabs>
        <w:spacing w:after="120"/>
        <w:ind w:firstLine="709"/>
        <w:jc w:val="both"/>
        <w:rPr>
          <w:rFonts w:ascii="Times New Roman" w:hAnsi="Times New Roman" w:cs="Times New Roman"/>
        </w:rPr>
      </w:pPr>
      <w:r w:rsidRPr="00641A34">
        <w:rPr>
          <w:rFonts w:ascii="Times New Roman" w:hAnsi="Times New Roman" w:cs="Times New Roman"/>
          <w:sz w:val="28"/>
          <w:szCs w:val="28"/>
        </w:rPr>
        <w:t>Анализ результатов экспериментальных исследований, проведенных в двух точках, дает положительный результат работоспособности программы. Однако некоторые недоработки может определить только эксплуатация, но в рамках этих условий, руководствуясь результатами тестирования можно сказать об удовлетворительной работе программного продукта.</w:t>
      </w:r>
    </w:p>
    <w:p w14:paraId="06128106" w14:textId="49CE7D98" w:rsidR="00C07E2B" w:rsidRPr="009858C2" w:rsidRDefault="00C07E2B" w:rsidP="00C07E2B">
      <w:pPr>
        <w:pStyle w:val="af6"/>
        <w:tabs>
          <w:tab w:val="clear" w:pos="709"/>
        </w:tabs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A34">
        <w:rPr>
          <w:rFonts w:ascii="Times New Roman" w:hAnsi="Times New Roman" w:cs="Times New Roman"/>
          <w:sz w:val="28"/>
          <w:szCs w:val="28"/>
        </w:rPr>
        <w:t xml:space="preserve">Результат экспериментальных исследований по части </w:t>
      </w:r>
      <w:r w:rsidR="00726A4B">
        <w:rPr>
          <w:rFonts w:ascii="Times New Roman" w:hAnsi="Times New Roman" w:cs="Times New Roman"/>
          <w:sz w:val="28"/>
          <w:szCs w:val="28"/>
        </w:rPr>
        <w:t xml:space="preserve">автоматического </w:t>
      </w:r>
      <w:r w:rsidR="00472906">
        <w:rPr>
          <w:rFonts w:ascii="Times New Roman" w:hAnsi="Times New Roman" w:cs="Times New Roman"/>
          <w:sz w:val="28"/>
          <w:szCs w:val="28"/>
        </w:rPr>
        <w:t>анализа тональности текстовых отзыв</w:t>
      </w:r>
      <w:r w:rsidR="00726A4B">
        <w:rPr>
          <w:rFonts w:ascii="Times New Roman" w:hAnsi="Times New Roman" w:cs="Times New Roman"/>
          <w:sz w:val="28"/>
          <w:szCs w:val="28"/>
        </w:rPr>
        <w:t>ов</w:t>
      </w:r>
      <w:r w:rsidRPr="00641A34">
        <w:rPr>
          <w:rFonts w:ascii="Times New Roman" w:hAnsi="Times New Roman" w:cs="Times New Roman"/>
          <w:sz w:val="28"/>
          <w:szCs w:val="28"/>
        </w:rPr>
        <w:t xml:space="preserve"> проводились на достаточно большом объеме данных (порядка </w:t>
      </w:r>
      <w:r w:rsidR="00726A4B">
        <w:rPr>
          <w:rFonts w:ascii="Times New Roman" w:hAnsi="Times New Roman" w:cs="Times New Roman"/>
          <w:sz w:val="28"/>
          <w:szCs w:val="28"/>
        </w:rPr>
        <w:t>15</w:t>
      </w:r>
      <w:r w:rsidRPr="00641A34">
        <w:rPr>
          <w:rFonts w:ascii="Times New Roman" w:hAnsi="Times New Roman" w:cs="Times New Roman"/>
          <w:sz w:val="28"/>
          <w:szCs w:val="28"/>
        </w:rPr>
        <w:t xml:space="preserve">00 записей) и показали приемлемые результаты </w:t>
      </w:r>
      <w:r w:rsidRPr="009858C2">
        <w:rPr>
          <w:rFonts w:ascii="Times New Roman" w:hAnsi="Times New Roman" w:cs="Times New Roman"/>
          <w:sz w:val="28"/>
          <w:szCs w:val="28"/>
        </w:rPr>
        <w:t xml:space="preserve">работы. </w:t>
      </w:r>
    </w:p>
    <w:p w14:paraId="5FFA948A" w14:textId="77777777" w:rsidR="009858C2" w:rsidRPr="009858C2" w:rsidRDefault="009858C2" w:rsidP="009858C2">
      <w:pPr>
        <w:spacing w:after="120"/>
        <w:ind w:firstLine="851"/>
        <w:jc w:val="both"/>
        <w:rPr>
          <w:rFonts w:cs="Times New Roman"/>
          <w:sz w:val="28"/>
          <w:szCs w:val="28"/>
        </w:rPr>
      </w:pPr>
      <w:r w:rsidRPr="009858C2">
        <w:rPr>
          <w:rFonts w:cs="Times New Roman"/>
          <w:sz w:val="28"/>
          <w:szCs w:val="28"/>
        </w:rPr>
        <w:t>Для оценки точности классификации будем использовать показатель «точности классификации», который вычисляется по формуле:</w:t>
      </w:r>
      <w:r w:rsidRPr="009858C2">
        <w:rPr>
          <w:rFonts w:cs="Times New Roman"/>
          <w:sz w:val="28"/>
          <w:szCs w:val="28"/>
        </w:rPr>
        <w:tab/>
      </w:r>
    </w:p>
    <w:p w14:paraId="2B21667F" w14:textId="578FC35E" w:rsidR="009858C2" w:rsidRPr="009858C2" w:rsidRDefault="009858C2" w:rsidP="009858C2">
      <w:pPr>
        <w:spacing w:after="120"/>
        <w:ind w:firstLine="851"/>
        <w:jc w:val="center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lastRenderedPageBreak/>
            <m:t>Accuracy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NT+NF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*100%,</m:t>
          </m:r>
        </m:oMath>
      </m:oMathPara>
    </w:p>
    <w:p w14:paraId="3A1E549C" w14:textId="26E85924" w:rsidR="009858C2" w:rsidRDefault="009858C2" w:rsidP="009858C2">
      <w:pPr>
        <w:spacing w:after="120"/>
        <w:jc w:val="both"/>
        <w:rPr>
          <w:rFonts w:cs="Times New Roman"/>
          <w:sz w:val="28"/>
          <w:szCs w:val="28"/>
        </w:rPr>
      </w:pPr>
      <w:r w:rsidRPr="009858C2"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</m:oMath>
      <w:r w:rsidRPr="009858C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>числа</w:t>
      </w:r>
      <w:r w:rsidRPr="009858C2">
        <w:rPr>
          <w:rFonts w:cs="Times New Roman"/>
          <w:sz w:val="28"/>
          <w:szCs w:val="28"/>
        </w:rPr>
        <w:t xml:space="preserve"> верно классифицированных отзывов</w:t>
      </w:r>
      <w:r>
        <w:rPr>
          <w:rFonts w:cs="Times New Roman"/>
          <w:sz w:val="28"/>
          <w:szCs w:val="28"/>
        </w:rPr>
        <w:t xml:space="preserve"> для каждого из пяти классов</w:t>
      </w:r>
      <w:r w:rsidRPr="009858C2">
        <w:rPr>
          <w:rFonts w:cs="Times New Roman"/>
          <w:sz w:val="28"/>
          <w:szCs w:val="28"/>
        </w:rPr>
        <w:t xml:space="preserve">, </w:t>
      </w:r>
      <w:r w:rsidRPr="009858C2">
        <w:rPr>
          <w:rFonts w:cs="Times New Roman"/>
          <w:i/>
          <w:sz w:val="28"/>
          <w:szCs w:val="28"/>
          <w:lang w:val="en-US"/>
        </w:rPr>
        <w:t>NT</w:t>
      </w:r>
      <w:r w:rsidRPr="009858C2">
        <w:rPr>
          <w:rFonts w:cs="Times New Roman"/>
          <w:sz w:val="28"/>
          <w:szCs w:val="28"/>
        </w:rPr>
        <w:t xml:space="preserve"> – число верно классифицированных отзывов, </w:t>
      </w:r>
      <w:r w:rsidRPr="009858C2">
        <w:rPr>
          <w:rFonts w:cs="Times New Roman"/>
          <w:i/>
          <w:sz w:val="28"/>
          <w:szCs w:val="28"/>
        </w:rPr>
        <w:t>NF</w:t>
      </w:r>
      <w:r w:rsidRPr="009858C2">
        <w:rPr>
          <w:rFonts w:cs="Times New Roman"/>
          <w:sz w:val="28"/>
          <w:szCs w:val="28"/>
        </w:rPr>
        <w:t xml:space="preserve"> – число неверно классифицированных отзывов.</w:t>
      </w:r>
    </w:p>
    <w:p w14:paraId="2B194827" w14:textId="62E768DE" w:rsidR="00DD1B5A" w:rsidRPr="00DD1B5A" w:rsidRDefault="00DD1B5A" w:rsidP="00DD1B5A">
      <w:pPr>
        <w:spacing w:after="120"/>
        <w:jc w:val="both"/>
        <w:rPr>
          <w:rFonts w:cs="Times New Roman"/>
          <w:sz w:val="28"/>
          <w:szCs w:val="28"/>
        </w:rPr>
      </w:pPr>
      <m:oMathPara>
        <m:oMathParaPr>
          <m:jc m:val="centerGroup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Accuracy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285+407+245+104+103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1144+(96+102+101+99+47)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*100%=71,9%</m:t>
          </m:r>
        </m:oMath>
      </m:oMathPara>
    </w:p>
    <w:p w14:paraId="38A0AB68" w14:textId="62AEFA91" w:rsidR="009858C2" w:rsidRPr="009858C2" w:rsidRDefault="009858C2" w:rsidP="009858C2">
      <w:pPr>
        <w:spacing w:after="120"/>
        <w:ind w:firstLine="851"/>
        <w:jc w:val="both"/>
        <w:rPr>
          <w:rFonts w:cs="Times New Roman"/>
          <w:sz w:val="28"/>
          <w:szCs w:val="28"/>
        </w:rPr>
      </w:pPr>
    </w:p>
    <w:p w14:paraId="2214EB3F" w14:textId="77777777" w:rsidR="00C07E2B" w:rsidRPr="002A5A49" w:rsidRDefault="00C07E2B" w:rsidP="003557D3">
      <w:pPr>
        <w:pStyle w:val="2"/>
        <w:numPr>
          <w:ilvl w:val="1"/>
          <w:numId w:val="4"/>
        </w:numPr>
        <w:rPr>
          <w:rFonts w:ascii="Times New Roman" w:hAnsi="Times New Roman" w:cs="Times New Roman"/>
          <w:bCs w:val="0"/>
          <w:i w:val="0"/>
          <w:szCs w:val="28"/>
        </w:rPr>
      </w:pPr>
      <w:bookmarkStart w:id="20" w:name="_Toc357535165"/>
      <w:r w:rsidRPr="002A5A49">
        <w:rPr>
          <w:rFonts w:ascii="Times New Roman" w:hAnsi="Times New Roman" w:cs="Times New Roman"/>
          <w:bCs w:val="0"/>
          <w:i w:val="0"/>
          <w:szCs w:val="28"/>
        </w:rPr>
        <w:t>Программная документация</w:t>
      </w:r>
      <w:bookmarkEnd w:id="20"/>
    </w:p>
    <w:p w14:paraId="17919606" w14:textId="77777777" w:rsidR="00C07E2B" w:rsidRPr="002A5A49" w:rsidRDefault="00C07E2B" w:rsidP="003557D3">
      <w:pPr>
        <w:pStyle w:val="3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</w:rPr>
      </w:pPr>
      <w:bookmarkStart w:id="21" w:name="_Toc357535166"/>
      <w:r w:rsidRPr="002A5A49">
        <w:rPr>
          <w:rFonts w:ascii="Times New Roman" w:hAnsi="Times New Roman" w:cs="Times New Roman"/>
          <w:bCs w:val="0"/>
          <w:sz w:val="28"/>
          <w:szCs w:val="28"/>
        </w:rPr>
        <w:t>Техническое задание</w:t>
      </w:r>
      <w:bookmarkEnd w:id="21"/>
      <w:r w:rsidRPr="002A5A49">
        <w:rPr>
          <w:rFonts w:ascii="Times New Roman" w:hAnsi="Times New Roman" w:cs="Times New Roman"/>
          <w:bCs w:val="0"/>
          <w:sz w:val="28"/>
          <w:szCs w:val="28"/>
        </w:rPr>
        <w:t xml:space="preserve"> </w:t>
      </w:r>
    </w:p>
    <w:p w14:paraId="47351841" w14:textId="77777777" w:rsidR="00C07E2B" w:rsidRPr="00BA0779" w:rsidRDefault="00C07E2B" w:rsidP="00C07E2B">
      <w:pPr>
        <w:spacing w:after="120"/>
        <w:jc w:val="both"/>
        <w:rPr>
          <w:rFonts w:cs="Times New Roman"/>
          <w:b/>
          <w:sz w:val="28"/>
          <w:szCs w:val="28"/>
        </w:rPr>
      </w:pPr>
      <w:r w:rsidRPr="00BA0779">
        <w:rPr>
          <w:rFonts w:cs="Times New Roman"/>
          <w:b/>
          <w:sz w:val="28"/>
          <w:szCs w:val="28"/>
        </w:rPr>
        <w:t>1. Введение.</w:t>
      </w:r>
    </w:p>
    <w:p w14:paraId="5AF058AB" w14:textId="77777777" w:rsidR="00C07E2B" w:rsidRPr="00BA0779" w:rsidRDefault="00C07E2B" w:rsidP="00C07E2B">
      <w:pPr>
        <w:spacing w:after="120"/>
        <w:ind w:firstLine="709"/>
        <w:jc w:val="both"/>
        <w:rPr>
          <w:rFonts w:cs="Times New Roman"/>
          <w:b/>
          <w:i/>
          <w:sz w:val="28"/>
          <w:szCs w:val="28"/>
        </w:rPr>
      </w:pPr>
      <w:r w:rsidRPr="00BA0779">
        <w:rPr>
          <w:rFonts w:cs="Times New Roman"/>
          <w:b/>
          <w:i/>
          <w:sz w:val="28"/>
          <w:szCs w:val="28"/>
        </w:rPr>
        <w:t>1.1. Наименование программы.</w:t>
      </w:r>
    </w:p>
    <w:p w14:paraId="2CE88686" w14:textId="06126597" w:rsidR="00BA0779" w:rsidRDefault="00C07E2B" w:rsidP="00BA0779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BA0779">
        <w:rPr>
          <w:rFonts w:cs="Times New Roman"/>
          <w:sz w:val="28"/>
          <w:szCs w:val="28"/>
        </w:rPr>
        <w:t xml:space="preserve">Программное обеспечение </w:t>
      </w:r>
      <w:r w:rsidR="00BA0779" w:rsidRPr="00BA0779">
        <w:rPr>
          <w:rFonts w:cs="Times New Roman"/>
          <w:sz w:val="28"/>
          <w:szCs w:val="28"/>
        </w:rPr>
        <w:t xml:space="preserve">для </w:t>
      </w:r>
      <w:r w:rsidR="00421B3D">
        <w:rPr>
          <w:rFonts w:cs="Times New Roman"/>
          <w:sz w:val="28"/>
          <w:szCs w:val="28"/>
        </w:rPr>
        <w:t>оценки</w:t>
      </w:r>
      <w:r w:rsidR="00BA0779" w:rsidRPr="00BA0779">
        <w:rPr>
          <w:rFonts w:cs="Times New Roman"/>
          <w:sz w:val="28"/>
          <w:szCs w:val="28"/>
        </w:rPr>
        <w:t xml:space="preserve"> качеств</w:t>
      </w:r>
      <w:r w:rsidR="00421B3D">
        <w:rPr>
          <w:rFonts w:cs="Times New Roman"/>
          <w:sz w:val="28"/>
          <w:szCs w:val="28"/>
        </w:rPr>
        <w:t>а</w:t>
      </w:r>
      <w:r w:rsidR="00BA0779" w:rsidRPr="00BA0779">
        <w:rPr>
          <w:rFonts w:cs="Times New Roman"/>
          <w:sz w:val="28"/>
          <w:szCs w:val="28"/>
        </w:rPr>
        <w:t xml:space="preserve"> </w:t>
      </w:r>
      <w:r w:rsidR="008C11BA">
        <w:rPr>
          <w:rFonts w:cs="Times New Roman"/>
          <w:sz w:val="28"/>
          <w:szCs w:val="28"/>
        </w:rPr>
        <w:t>товара</w:t>
      </w:r>
      <w:r w:rsidR="00BA0779" w:rsidRPr="00BA0779">
        <w:rPr>
          <w:rFonts w:cs="Times New Roman"/>
          <w:sz w:val="28"/>
          <w:szCs w:val="28"/>
        </w:rPr>
        <w:t xml:space="preserve"> </w:t>
      </w:r>
      <w:r w:rsidR="00421B3D">
        <w:rPr>
          <w:rFonts w:cs="Times New Roman"/>
          <w:sz w:val="28"/>
          <w:szCs w:val="28"/>
        </w:rPr>
        <w:t>на основе распознавания</w:t>
      </w:r>
      <w:r w:rsidR="00BA0779" w:rsidRPr="00BA0779">
        <w:rPr>
          <w:rFonts w:cs="Times New Roman"/>
          <w:sz w:val="28"/>
          <w:szCs w:val="28"/>
        </w:rPr>
        <w:t xml:space="preserve"> тональности текстовых отзывов </w:t>
      </w:r>
      <w:r w:rsidR="00421B3D">
        <w:rPr>
          <w:rFonts w:cs="Times New Roman"/>
          <w:sz w:val="28"/>
          <w:szCs w:val="28"/>
        </w:rPr>
        <w:t>о нем</w:t>
      </w:r>
      <w:r w:rsidR="00BA0779">
        <w:rPr>
          <w:rFonts w:cs="Times New Roman"/>
          <w:sz w:val="28"/>
          <w:szCs w:val="28"/>
        </w:rPr>
        <w:t>.</w:t>
      </w:r>
    </w:p>
    <w:p w14:paraId="2E8C7381" w14:textId="77777777" w:rsidR="00C07E2B" w:rsidRPr="00BA0779" w:rsidRDefault="00C07E2B" w:rsidP="00C07E2B">
      <w:pPr>
        <w:spacing w:after="120"/>
        <w:ind w:firstLine="709"/>
        <w:jc w:val="both"/>
        <w:rPr>
          <w:rFonts w:cs="Times New Roman"/>
          <w:b/>
          <w:i/>
          <w:sz w:val="28"/>
          <w:szCs w:val="28"/>
        </w:rPr>
      </w:pPr>
      <w:r w:rsidRPr="00BA0779">
        <w:rPr>
          <w:rFonts w:cs="Times New Roman"/>
          <w:b/>
          <w:i/>
          <w:sz w:val="28"/>
          <w:szCs w:val="28"/>
        </w:rPr>
        <w:t>1.2. Характеристика области применения программы.</w:t>
      </w:r>
    </w:p>
    <w:p w14:paraId="5D37F1CE" w14:textId="0C34FE4E" w:rsidR="00C07E2B" w:rsidRPr="00BA0779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BA0779">
        <w:rPr>
          <w:rFonts w:cs="Times New Roman"/>
          <w:sz w:val="28"/>
          <w:szCs w:val="28"/>
        </w:rPr>
        <w:t xml:space="preserve">Программный продукт предназначен </w:t>
      </w:r>
      <w:r w:rsidR="00BA0779" w:rsidRPr="00BA0779">
        <w:rPr>
          <w:rFonts w:cs="Times New Roman"/>
          <w:sz w:val="28"/>
          <w:szCs w:val="28"/>
        </w:rPr>
        <w:t xml:space="preserve">для </w:t>
      </w:r>
      <w:r w:rsidR="00421B3D">
        <w:rPr>
          <w:rFonts w:cs="Times New Roman"/>
          <w:sz w:val="28"/>
          <w:szCs w:val="28"/>
        </w:rPr>
        <w:t>оценки</w:t>
      </w:r>
      <w:r w:rsidR="00BA0779" w:rsidRPr="00BA0779">
        <w:rPr>
          <w:rFonts w:cs="Times New Roman"/>
          <w:sz w:val="28"/>
          <w:szCs w:val="28"/>
        </w:rPr>
        <w:t xml:space="preserve"> качеств</w:t>
      </w:r>
      <w:r w:rsidR="00421B3D">
        <w:rPr>
          <w:rFonts w:cs="Times New Roman"/>
          <w:sz w:val="28"/>
          <w:szCs w:val="28"/>
        </w:rPr>
        <w:t>а</w:t>
      </w:r>
      <w:r w:rsidR="00BA0779" w:rsidRPr="00BA0779">
        <w:rPr>
          <w:rFonts w:cs="Times New Roman"/>
          <w:sz w:val="28"/>
          <w:szCs w:val="28"/>
        </w:rPr>
        <w:t xml:space="preserve"> </w:t>
      </w:r>
      <w:r w:rsidR="008C11BA">
        <w:rPr>
          <w:rFonts w:cs="Times New Roman"/>
          <w:sz w:val="28"/>
          <w:szCs w:val="28"/>
        </w:rPr>
        <w:t>товара</w:t>
      </w:r>
      <w:r w:rsidR="00421B3D">
        <w:rPr>
          <w:rFonts w:cs="Times New Roman"/>
          <w:sz w:val="28"/>
          <w:szCs w:val="28"/>
        </w:rPr>
        <w:t>,</w:t>
      </w:r>
      <w:r w:rsidR="00BA0779" w:rsidRPr="00BA0779">
        <w:rPr>
          <w:rFonts w:cs="Times New Roman"/>
          <w:sz w:val="28"/>
          <w:szCs w:val="28"/>
        </w:rPr>
        <w:t xml:space="preserve"> основываясь на распознавании тональности текстовых отзывов из сети Интернет. </w:t>
      </w:r>
      <w:r w:rsidRPr="00BA0779">
        <w:rPr>
          <w:rFonts w:cs="Times New Roman"/>
          <w:sz w:val="28"/>
          <w:szCs w:val="28"/>
        </w:rPr>
        <w:t xml:space="preserve">На основании полученных результатов </w:t>
      </w:r>
      <w:r w:rsidR="00BA0779" w:rsidRPr="00BA0779">
        <w:rPr>
          <w:rFonts w:cs="Times New Roman"/>
          <w:sz w:val="28"/>
          <w:szCs w:val="28"/>
        </w:rPr>
        <w:t xml:space="preserve">компания производитель </w:t>
      </w:r>
      <w:r w:rsidR="00603B8F">
        <w:rPr>
          <w:rFonts w:cs="Times New Roman"/>
          <w:sz w:val="28"/>
          <w:szCs w:val="28"/>
        </w:rPr>
        <w:t xml:space="preserve">может </w:t>
      </w:r>
      <w:r w:rsidR="00BA0779" w:rsidRPr="00BA0779">
        <w:rPr>
          <w:rFonts w:cs="Times New Roman"/>
          <w:sz w:val="28"/>
          <w:szCs w:val="28"/>
        </w:rPr>
        <w:t>принимат</w:t>
      </w:r>
      <w:r w:rsidR="00603B8F">
        <w:rPr>
          <w:rFonts w:cs="Times New Roman"/>
          <w:sz w:val="28"/>
          <w:szCs w:val="28"/>
        </w:rPr>
        <w:t>ь</w:t>
      </w:r>
      <w:r w:rsidR="00BA0779" w:rsidRPr="00BA0779">
        <w:rPr>
          <w:rFonts w:cs="Times New Roman"/>
          <w:sz w:val="28"/>
          <w:szCs w:val="28"/>
        </w:rPr>
        <w:t xml:space="preserve"> решение об изменении характеристик товара</w:t>
      </w:r>
      <w:r w:rsidR="008C11BA">
        <w:rPr>
          <w:rFonts w:cs="Times New Roman"/>
          <w:sz w:val="28"/>
          <w:szCs w:val="28"/>
        </w:rPr>
        <w:t xml:space="preserve"> для увеличения спроса, для повышения конкурентоспособности продукта на рынке</w:t>
      </w:r>
      <w:r w:rsidRPr="00BA0779">
        <w:rPr>
          <w:rFonts w:cs="Times New Roman"/>
          <w:sz w:val="28"/>
          <w:szCs w:val="28"/>
        </w:rPr>
        <w:t>.</w:t>
      </w:r>
    </w:p>
    <w:p w14:paraId="464452CA" w14:textId="77777777" w:rsidR="00C07E2B" w:rsidRPr="00BA0779" w:rsidRDefault="00C07E2B" w:rsidP="00C07E2B">
      <w:pPr>
        <w:spacing w:after="120"/>
        <w:jc w:val="both"/>
        <w:rPr>
          <w:rFonts w:cs="Times New Roman"/>
          <w:sz w:val="28"/>
          <w:szCs w:val="28"/>
        </w:rPr>
      </w:pPr>
      <w:r w:rsidRPr="00BA0779">
        <w:rPr>
          <w:rFonts w:cs="Times New Roman"/>
          <w:b/>
          <w:sz w:val="28"/>
          <w:szCs w:val="28"/>
        </w:rPr>
        <w:t>2. Основания для разработки.</w:t>
      </w:r>
    </w:p>
    <w:p w14:paraId="4628D8E3" w14:textId="77777777" w:rsidR="00C07E2B" w:rsidRPr="00BA0779" w:rsidRDefault="00C07E2B" w:rsidP="00C07E2B">
      <w:pPr>
        <w:tabs>
          <w:tab w:val="left" w:pos="567"/>
          <w:tab w:val="left" w:pos="708"/>
        </w:tabs>
        <w:spacing w:after="120"/>
        <w:ind w:firstLine="709"/>
        <w:jc w:val="both"/>
        <w:rPr>
          <w:rFonts w:cs="Times New Roman"/>
          <w:sz w:val="28"/>
          <w:szCs w:val="28"/>
        </w:rPr>
      </w:pPr>
      <w:r w:rsidRPr="00BA0779">
        <w:rPr>
          <w:rFonts w:cs="Times New Roman"/>
          <w:sz w:val="28"/>
          <w:szCs w:val="28"/>
        </w:rPr>
        <w:t>Основанием для разработки данного программного обеспечения служит задание научного руководителя выпускной квалификационной работы.</w:t>
      </w:r>
    </w:p>
    <w:p w14:paraId="28155D93" w14:textId="77777777" w:rsidR="00C07E2B" w:rsidRPr="00BA0779" w:rsidRDefault="00C07E2B" w:rsidP="00C07E2B">
      <w:pPr>
        <w:spacing w:after="120"/>
        <w:jc w:val="both"/>
        <w:rPr>
          <w:rFonts w:cs="Times New Roman"/>
          <w:b/>
          <w:sz w:val="28"/>
          <w:szCs w:val="28"/>
        </w:rPr>
      </w:pPr>
      <w:r w:rsidRPr="00BA0779">
        <w:rPr>
          <w:rFonts w:cs="Times New Roman"/>
          <w:b/>
          <w:sz w:val="28"/>
          <w:szCs w:val="28"/>
        </w:rPr>
        <w:t>3. Назначение разработки.</w:t>
      </w:r>
    </w:p>
    <w:p w14:paraId="56B39376" w14:textId="77777777" w:rsidR="00C07E2B" w:rsidRPr="00BA0779" w:rsidRDefault="00C07E2B" w:rsidP="00C07E2B">
      <w:pPr>
        <w:spacing w:after="120"/>
        <w:ind w:firstLine="709"/>
        <w:jc w:val="both"/>
        <w:rPr>
          <w:rFonts w:cs="Times New Roman"/>
          <w:b/>
          <w:i/>
          <w:sz w:val="28"/>
          <w:szCs w:val="28"/>
        </w:rPr>
      </w:pPr>
      <w:r w:rsidRPr="00BA0779">
        <w:rPr>
          <w:rFonts w:cs="Times New Roman"/>
          <w:b/>
          <w:i/>
          <w:sz w:val="28"/>
          <w:szCs w:val="28"/>
        </w:rPr>
        <w:t>3.1. Функциональное назначение программы.</w:t>
      </w:r>
    </w:p>
    <w:p w14:paraId="641FA2E4" w14:textId="1A6F3A3B" w:rsidR="00525DBA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ED16C7">
        <w:rPr>
          <w:rFonts w:cs="Times New Roman"/>
          <w:sz w:val="28"/>
          <w:szCs w:val="28"/>
        </w:rPr>
        <w:t xml:space="preserve">Система должна </w:t>
      </w:r>
      <w:r w:rsidR="00421B3D">
        <w:rPr>
          <w:rFonts w:cs="Times New Roman"/>
          <w:sz w:val="28"/>
          <w:szCs w:val="28"/>
        </w:rPr>
        <w:t>оценивать</w:t>
      </w:r>
      <w:r w:rsidR="00606D57">
        <w:rPr>
          <w:rFonts w:cs="Times New Roman"/>
          <w:sz w:val="28"/>
          <w:szCs w:val="28"/>
        </w:rPr>
        <w:t xml:space="preserve"> качеств</w:t>
      </w:r>
      <w:r w:rsidR="00421B3D">
        <w:rPr>
          <w:rFonts w:cs="Times New Roman"/>
          <w:sz w:val="28"/>
          <w:szCs w:val="28"/>
        </w:rPr>
        <w:t>о</w:t>
      </w:r>
      <w:r w:rsidR="00606D57">
        <w:rPr>
          <w:rFonts w:cs="Times New Roman"/>
          <w:sz w:val="28"/>
          <w:szCs w:val="28"/>
        </w:rPr>
        <w:t xml:space="preserve"> товара, основываясь на распознавании тональности текстовых отзывов из сети Интернет. </w:t>
      </w:r>
      <w:r w:rsidR="00E659D4">
        <w:rPr>
          <w:rFonts w:cs="Times New Roman"/>
          <w:sz w:val="28"/>
          <w:szCs w:val="28"/>
        </w:rPr>
        <w:t xml:space="preserve">Система </w:t>
      </w:r>
      <w:r w:rsidR="00603B8F">
        <w:rPr>
          <w:rFonts w:cs="Times New Roman"/>
          <w:sz w:val="28"/>
          <w:szCs w:val="28"/>
        </w:rPr>
        <w:t xml:space="preserve">должна </w:t>
      </w:r>
      <w:r w:rsidR="00E659D4">
        <w:rPr>
          <w:rFonts w:cs="Times New Roman"/>
          <w:sz w:val="28"/>
          <w:szCs w:val="28"/>
        </w:rPr>
        <w:t>автоматическ</w:t>
      </w:r>
      <w:r w:rsidR="00603B8F">
        <w:rPr>
          <w:rFonts w:cs="Times New Roman"/>
          <w:sz w:val="28"/>
          <w:szCs w:val="28"/>
        </w:rPr>
        <w:t>и обрабатыва</w:t>
      </w:r>
      <w:r w:rsidR="00E659D4">
        <w:rPr>
          <w:rFonts w:cs="Times New Roman"/>
          <w:sz w:val="28"/>
          <w:szCs w:val="28"/>
        </w:rPr>
        <w:t>т</w:t>
      </w:r>
      <w:r w:rsidR="00603B8F">
        <w:rPr>
          <w:rFonts w:cs="Times New Roman"/>
          <w:sz w:val="28"/>
          <w:szCs w:val="28"/>
        </w:rPr>
        <w:t>ь</w:t>
      </w:r>
      <w:r w:rsidR="00E659D4">
        <w:rPr>
          <w:rFonts w:cs="Times New Roman"/>
          <w:sz w:val="28"/>
          <w:szCs w:val="28"/>
        </w:rPr>
        <w:t xml:space="preserve"> текстовый отзыв, выделяя в нем заданные параметры и эмоционально окрашенные слова к ним относящиеся</w:t>
      </w:r>
      <w:r w:rsidR="00606D57">
        <w:rPr>
          <w:rFonts w:cs="Times New Roman"/>
          <w:sz w:val="28"/>
          <w:szCs w:val="28"/>
        </w:rPr>
        <w:t>.</w:t>
      </w:r>
      <w:r w:rsidR="00E659D4">
        <w:rPr>
          <w:rFonts w:cs="Times New Roman"/>
          <w:sz w:val="28"/>
          <w:szCs w:val="28"/>
        </w:rPr>
        <w:t xml:space="preserve"> </w:t>
      </w:r>
      <w:r w:rsidR="00603B8F">
        <w:rPr>
          <w:rFonts w:cs="Times New Roman"/>
          <w:sz w:val="28"/>
          <w:szCs w:val="28"/>
        </w:rPr>
        <w:t>Должен проводиться р</w:t>
      </w:r>
      <w:r w:rsidR="007E51C3">
        <w:rPr>
          <w:rFonts w:cs="Times New Roman"/>
          <w:sz w:val="28"/>
          <w:szCs w:val="28"/>
        </w:rPr>
        <w:t xml:space="preserve">асчет оценки отзыва. </w:t>
      </w:r>
      <w:r w:rsidR="00C61607">
        <w:rPr>
          <w:rFonts w:cs="Times New Roman"/>
          <w:sz w:val="28"/>
          <w:szCs w:val="28"/>
        </w:rPr>
        <w:t xml:space="preserve">На основе полученных данных </w:t>
      </w:r>
      <w:r w:rsidR="00E659D4">
        <w:rPr>
          <w:rFonts w:cs="Times New Roman"/>
          <w:sz w:val="28"/>
          <w:szCs w:val="28"/>
        </w:rPr>
        <w:t xml:space="preserve">система </w:t>
      </w:r>
      <w:r w:rsidR="00603B8F">
        <w:rPr>
          <w:rFonts w:cs="Times New Roman"/>
          <w:sz w:val="28"/>
          <w:szCs w:val="28"/>
        </w:rPr>
        <w:t xml:space="preserve">должна </w:t>
      </w:r>
      <w:r w:rsidR="00C61607">
        <w:rPr>
          <w:rFonts w:cs="Times New Roman"/>
          <w:sz w:val="28"/>
          <w:szCs w:val="28"/>
        </w:rPr>
        <w:t xml:space="preserve">определять </w:t>
      </w:r>
      <w:r w:rsidR="00421B3D">
        <w:rPr>
          <w:rFonts w:cs="Times New Roman"/>
          <w:sz w:val="28"/>
          <w:szCs w:val="28"/>
        </w:rPr>
        <w:t>класс</w:t>
      </w:r>
      <w:r w:rsidR="00C61607">
        <w:rPr>
          <w:rFonts w:cs="Times New Roman"/>
          <w:sz w:val="28"/>
          <w:szCs w:val="28"/>
        </w:rPr>
        <w:t xml:space="preserve"> качества товара и параметров товара</w:t>
      </w:r>
      <w:r w:rsidR="00E659D4" w:rsidRPr="00E659D4">
        <w:rPr>
          <w:rFonts w:cs="Times New Roman"/>
          <w:sz w:val="28"/>
          <w:szCs w:val="28"/>
        </w:rPr>
        <w:t>.</w:t>
      </w:r>
      <w:r w:rsidRPr="00E659D4">
        <w:rPr>
          <w:rFonts w:cs="Times New Roman"/>
          <w:sz w:val="28"/>
          <w:szCs w:val="28"/>
        </w:rPr>
        <w:t xml:space="preserve"> </w:t>
      </w:r>
      <w:r w:rsidR="00E659D4" w:rsidRPr="00E659D4">
        <w:rPr>
          <w:rFonts w:cs="Times New Roman"/>
          <w:sz w:val="28"/>
          <w:szCs w:val="28"/>
        </w:rPr>
        <w:t xml:space="preserve">Система </w:t>
      </w:r>
      <w:r w:rsidR="00603B8F">
        <w:rPr>
          <w:rFonts w:cs="Times New Roman"/>
          <w:sz w:val="28"/>
          <w:szCs w:val="28"/>
        </w:rPr>
        <w:t xml:space="preserve">должна </w:t>
      </w:r>
      <w:r w:rsidR="00E659D4" w:rsidRPr="00E659D4">
        <w:rPr>
          <w:rFonts w:cs="Times New Roman"/>
          <w:sz w:val="28"/>
          <w:szCs w:val="28"/>
        </w:rPr>
        <w:t>в</w:t>
      </w:r>
      <w:r w:rsidRPr="00E659D4">
        <w:rPr>
          <w:rFonts w:cs="Times New Roman"/>
          <w:sz w:val="28"/>
          <w:szCs w:val="28"/>
        </w:rPr>
        <w:t>е</w:t>
      </w:r>
      <w:r w:rsidR="00603B8F">
        <w:rPr>
          <w:rFonts w:cs="Times New Roman"/>
          <w:sz w:val="28"/>
          <w:szCs w:val="28"/>
        </w:rPr>
        <w:t>сти</w:t>
      </w:r>
      <w:r w:rsidRPr="00E659D4">
        <w:rPr>
          <w:rFonts w:cs="Times New Roman"/>
          <w:sz w:val="28"/>
          <w:szCs w:val="28"/>
        </w:rPr>
        <w:t xml:space="preserve"> учет </w:t>
      </w:r>
      <w:r w:rsidR="00E659D4" w:rsidRPr="00E659D4">
        <w:rPr>
          <w:rFonts w:cs="Times New Roman"/>
          <w:sz w:val="28"/>
          <w:szCs w:val="28"/>
        </w:rPr>
        <w:t>проанализированных товаров и полученных оценок</w:t>
      </w:r>
      <w:r w:rsidR="00C61607">
        <w:rPr>
          <w:rFonts w:cs="Times New Roman"/>
          <w:sz w:val="28"/>
          <w:szCs w:val="28"/>
        </w:rPr>
        <w:t xml:space="preserve"> качества</w:t>
      </w:r>
      <w:r w:rsidR="00525DBA">
        <w:rPr>
          <w:rFonts w:cs="Times New Roman"/>
          <w:sz w:val="28"/>
          <w:szCs w:val="28"/>
        </w:rPr>
        <w:t>.</w:t>
      </w:r>
    </w:p>
    <w:p w14:paraId="54393ECA" w14:textId="3C3E8A41" w:rsidR="00417D60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525DBA">
        <w:rPr>
          <w:rFonts w:cs="Times New Roman"/>
          <w:sz w:val="28"/>
          <w:szCs w:val="28"/>
        </w:rPr>
        <w:t>Полезность программы</w:t>
      </w:r>
      <w:r w:rsidR="00603B8F">
        <w:rPr>
          <w:rFonts w:cs="Times New Roman"/>
          <w:sz w:val="28"/>
          <w:szCs w:val="28"/>
        </w:rPr>
        <w:t xml:space="preserve"> будет заключа</w:t>
      </w:r>
      <w:r w:rsidRPr="00525DBA">
        <w:rPr>
          <w:rFonts w:cs="Times New Roman"/>
          <w:sz w:val="28"/>
          <w:szCs w:val="28"/>
        </w:rPr>
        <w:t>т</w:t>
      </w:r>
      <w:r w:rsidR="00603B8F">
        <w:rPr>
          <w:rFonts w:cs="Times New Roman"/>
          <w:sz w:val="28"/>
          <w:szCs w:val="28"/>
        </w:rPr>
        <w:t>ь</w:t>
      </w:r>
      <w:r w:rsidRPr="00525DBA">
        <w:rPr>
          <w:rFonts w:cs="Times New Roman"/>
          <w:sz w:val="28"/>
          <w:szCs w:val="28"/>
        </w:rPr>
        <w:t xml:space="preserve">ся в том, что минимизируются затраты времени на </w:t>
      </w:r>
      <w:r w:rsidR="00525DBA">
        <w:rPr>
          <w:rFonts w:cs="Times New Roman"/>
          <w:sz w:val="28"/>
          <w:szCs w:val="28"/>
        </w:rPr>
        <w:t>ручной анализ отзывов, на составление анкет и их анализ, а также на опрос пользователей</w:t>
      </w:r>
      <w:r w:rsidRPr="00525DBA">
        <w:rPr>
          <w:rFonts w:cs="Times New Roman"/>
          <w:sz w:val="28"/>
          <w:szCs w:val="28"/>
        </w:rPr>
        <w:t>.</w:t>
      </w:r>
    </w:p>
    <w:p w14:paraId="464AB748" w14:textId="77777777" w:rsidR="00417D60" w:rsidRDefault="00417D60">
      <w:pPr>
        <w:widowControl/>
        <w:suppressAutoHyphens w:val="0"/>
        <w:spacing w:after="20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332AC12C" w14:textId="77777777" w:rsidR="00C07E2B" w:rsidRPr="00BA0779" w:rsidRDefault="00C07E2B" w:rsidP="00C07E2B">
      <w:pPr>
        <w:spacing w:after="120"/>
        <w:ind w:firstLine="709"/>
        <w:jc w:val="both"/>
        <w:rPr>
          <w:rFonts w:cs="Times New Roman"/>
          <w:i/>
          <w:sz w:val="28"/>
          <w:szCs w:val="28"/>
        </w:rPr>
      </w:pPr>
      <w:r w:rsidRPr="00BA0779">
        <w:rPr>
          <w:rFonts w:cs="Times New Roman"/>
          <w:b/>
          <w:i/>
          <w:sz w:val="28"/>
          <w:szCs w:val="28"/>
        </w:rPr>
        <w:lastRenderedPageBreak/>
        <w:t>3.2. Эксплуатационное назначение программы.</w:t>
      </w:r>
    </w:p>
    <w:p w14:paraId="0A417D25" w14:textId="4328640E" w:rsidR="00C07E2B" w:rsidRPr="00F81071" w:rsidRDefault="00C07E2B" w:rsidP="00C07E2B">
      <w:pPr>
        <w:spacing w:after="120"/>
        <w:ind w:firstLine="709"/>
        <w:jc w:val="both"/>
        <w:rPr>
          <w:rFonts w:cs="Times New Roman"/>
          <w:b/>
          <w:sz w:val="28"/>
          <w:szCs w:val="28"/>
        </w:rPr>
      </w:pPr>
      <w:r w:rsidRPr="00F81071">
        <w:rPr>
          <w:rFonts w:cs="Times New Roman"/>
          <w:sz w:val="28"/>
          <w:szCs w:val="28"/>
        </w:rPr>
        <w:t>Данная система предназначается для использования в организациях занимающихся</w:t>
      </w:r>
      <w:r w:rsidR="00F81071">
        <w:rPr>
          <w:rFonts w:cs="Times New Roman"/>
          <w:sz w:val="28"/>
          <w:szCs w:val="28"/>
        </w:rPr>
        <w:t xml:space="preserve"> продажей и разработкой мобильных телефонов.</w:t>
      </w:r>
    </w:p>
    <w:p w14:paraId="0D6AA4D9" w14:textId="77777777" w:rsidR="00C07E2B" w:rsidRPr="00BA0779" w:rsidRDefault="00C07E2B" w:rsidP="00C07E2B">
      <w:pPr>
        <w:spacing w:after="120"/>
        <w:jc w:val="both"/>
        <w:rPr>
          <w:rFonts w:cs="Times New Roman"/>
          <w:b/>
          <w:sz w:val="28"/>
          <w:szCs w:val="28"/>
        </w:rPr>
      </w:pPr>
      <w:r w:rsidRPr="00BA0779">
        <w:rPr>
          <w:rFonts w:cs="Times New Roman"/>
          <w:b/>
          <w:sz w:val="28"/>
          <w:szCs w:val="28"/>
        </w:rPr>
        <w:t>4. Требования к программе.</w:t>
      </w:r>
    </w:p>
    <w:p w14:paraId="4F42D958" w14:textId="77777777" w:rsidR="00C07E2B" w:rsidRPr="00BA0779" w:rsidRDefault="00C07E2B" w:rsidP="00C07E2B">
      <w:pPr>
        <w:spacing w:after="120"/>
        <w:ind w:firstLine="709"/>
        <w:jc w:val="both"/>
        <w:rPr>
          <w:rFonts w:cs="Times New Roman"/>
          <w:i/>
          <w:sz w:val="28"/>
          <w:szCs w:val="28"/>
        </w:rPr>
      </w:pPr>
      <w:r w:rsidRPr="00BA0779">
        <w:rPr>
          <w:rFonts w:cs="Times New Roman"/>
          <w:b/>
          <w:i/>
          <w:sz w:val="28"/>
          <w:szCs w:val="28"/>
        </w:rPr>
        <w:t>4.1. Требования к функциональным характеристикам программы.</w:t>
      </w:r>
    </w:p>
    <w:p w14:paraId="5298EDDE" w14:textId="77777777" w:rsidR="00C07E2B" w:rsidRPr="00951F85" w:rsidRDefault="00C07E2B" w:rsidP="00C07E2B">
      <w:pPr>
        <w:spacing w:after="120"/>
        <w:ind w:firstLine="709"/>
        <w:rPr>
          <w:sz w:val="28"/>
        </w:rPr>
      </w:pPr>
      <w:r w:rsidRPr="00951F85">
        <w:rPr>
          <w:sz w:val="28"/>
        </w:rPr>
        <w:t>Данная система должна обеспечивать:</w:t>
      </w:r>
    </w:p>
    <w:p w14:paraId="5235651B" w14:textId="77777777" w:rsidR="00EA5B07" w:rsidRPr="00951F85" w:rsidRDefault="00EA5B07" w:rsidP="00EA5B0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автоматизация обработки текстового отзыва</w:t>
      </w:r>
      <w:r w:rsidRPr="00951F85">
        <w:rPr>
          <w:sz w:val="28"/>
        </w:rPr>
        <w:t>;</w:t>
      </w:r>
    </w:p>
    <w:p w14:paraId="6574B12C" w14:textId="77777777" w:rsidR="00EA5B07" w:rsidRDefault="00EA5B07" w:rsidP="00EA5B0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выделение эмоционально окрашенных слов в текстовом отзыве</w:t>
      </w:r>
      <w:r w:rsidRPr="00951F85">
        <w:rPr>
          <w:sz w:val="28"/>
        </w:rPr>
        <w:t>;</w:t>
      </w:r>
    </w:p>
    <w:p w14:paraId="48BDC232" w14:textId="77777777" w:rsidR="00EA5B07" w:rsidRDefault="00EA5B07" w:rsidP="00EA5B0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выделение заданных параметров, относящихся к товару</w:t>
      </w:r>
      <w:r w:rsidRPr="00951F85">
        <w:rPr>
          <w:sz w:val="28"/>
        </w:rPr>
        <w:t>;</w:t>
      </w:r>
    </w:p>
    <w:p w14:paraId="32CFD081" w14:textId="77777777" w:rsidR="00EA5B07" w:rsidRPr="00951F85" w:rsidRDefault="00EA5B07" w:rsidP="00EA5B0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расчет оценки отзыва;</w:t>
      </w:r>
    </w:p>
    <w:p w14:paraId="697EC49F" w14:textId="77777777" w:rsidR="00EA5B07" w:rsidRPr="00951F85" w:rsidRDefault="00EA5B07" w:rsidP="00EA5B0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определение класса качества товара и параметров товара в соответствии с полученными оценками отзывов</w:t>
      </w:r>
      <w:r w:rsidRPr="00951F85">
        <w:rPr>
          <w:sz w:val="28"/>
        </w:rPr>
        <w:t>;</w:t>
      </w:r>
    </w:p>
    <w:p w14:paraId="3F49E6D9" w14:textId="77777777" w:rsidR="00EA5B07" w:rsidRPr="00951F85" w:rsidRDefault="00EA5B07" w:rsidP="00EA5B0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учет проанализированных товаров и полученных оценок качества</w:t>
      </w:r>
      <w:r w:rsidRPr="00951F85">
        <w:rPr>
          <w:sz w:val="28"/>
        </w:rPr>
        <w:t>;</w:t>
      </w:r>
    </w:p>
    <w:p w14:paraId="725E43BB" w14:textId="54E77DBB" w:rsidR="00C07E2B" w:rsidRPr="00EA5B07" w:rsidRDefault="00EA5B07" w:rsidP="00EA5B0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 w:rsidRPr="00951F85">
        <w:rPr>
          <w:sz w:val="28"/>
        </w:rPr>
        <w:t xml:space="preserve">создание, редактирование, удаление </w:t>
      </w:r>
      <w:r>
        <w:rPr>
          <w:sz w:val="28"/>
        </w:rPr>
        <w:t>тональных словарей</w:t>
      </w:r>
      <w:r w:rsidRPr="00951F85">
        <w:rPr>
          <w:sz w:val="28"/>
        </w:rPr>
        <w:t>.</w:t>
      </w:r>
    </w:p>
    <w:p w14:paraId="25594D67" w14:textId="3B14CAF5" w:rsidR="00C07E2B" w:rsidRPr="007132A0" w:rsidRDefault="00C07E2B" w:rsidP="003557D3">
      <w:pPr>
        <w:pStyle w:val="af"/>
        <w:numPr>
          <w:ilvl w:val="1"/>
          <w:numId w:val="25"/>
        </w:numPr>
        <w:spacing w:after="120"/>
        <w:jc w:val="both"/>
        <w:rPr>
          <w:rFonts w:cs="Times New Roman"/>
          <w:i/>
          <w:sz w:val="28"/>
          <w:szCs w:val="28"/>
        </w:rPr>
      </w:pPr>
      <w:r w:rsidRPr="007132A0">
        <w:rPr>
          <w:rFonts w:cs="Times New Roman"/>
          <w:b/>
          <w:i/>
          <w:sz w:val="28"/>
          <w:szCs w:val="28"/>
        </w:rPr>
        <w:t>Требования к надежности программы.</w:t>
      </w:r>
    </w:p>
    <w:p w14:paraId="6DFB349E" w14:textId="77777777" w:rsidR="00C07E2B" w:rsidRPr="007E51C3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7E51C3">
        <w:rPr>
          <w:rFonts w:cs="Times New Roman"/>
          <w:sz w:val="28"/>
          <w:szCs w:val="28"/>
        </w:rPr>
        <w:t xml:space="preserve">Система должна обеспечивать полностью устойчивое функционирование (за исключением сбоев из-за неисправности системного ПО или отсутствия подключения к сети </w:t>
      </w:r>
      <w:proofErr w:type="spellStart"/>
      <w:r w:rsidRPr="007E51C3">
        <w:rPr>
          <w:rFonts w:cs="Times New Roman"/>
          <w:sz w:val="28"/>
          <w:szCs w:val="28"/>
        </w:rPr>
        <w:t>Internet</w:t>
      </w:r>
      <w:proofErr w:type="spellEnd"/>
      <w:r w:rsidRPr="007E51C3">
        <w:rPr>
          <w:rFonts w:cs="Times New Roman"/>
          <w:sz w:val="28"/>
          <w:szCs w:val="28"/>
        </w:rPr>
        <w:t xml:space="preserve">) и не нарушать целостность вычислительной системы и/или системного </w:t>
      </w:r>
      <w:proofErr w:type="gramStart"/>
      <w:r w:rsidRPr="007E51C3">
        <w:rPr>
          <w:rFonts w:cs="Times New Roman"/>
          <w:sz w:val="28"/>
          <w:szCs w:val="28"/>
        </w:rPr>
        <w:t>ПО</w:t>
      </w:r>
      <w:proofErr w:type="gramEnd"/>
      <w:r w:rsidRPr="007E51C3">
        <w:rPr>
          <w:rFonts w:cs="Times New Roman"/>
          <w:sz w:val="28"/>
          <w:szCs w:val="28"/>
        </w:rPr>
        <w:t xml:space="preserve">. Входные данные должны проверяться на корректность. Сбои в работе системы и длительное время выполнения являются недопустимыми. </w:t>
      </w:r>
    </w:p>
    <w:p w14:paraId="591E872F" w14:textId="759EFEA8" w:rsidR="00C07E2B" w:rsidRPr="007132A0" w:rsidRDefault="00C07E2B" w:rsidP="003557D3">
      <w:pPr>
        <w:pStyle w:val="af"/>
        <w:numPr>
          <w:ilvl w:val="1"/>
          <w:numId w:val="25"/>
        </w:numPr>
        <w:spacing w:after="120"/>
        <w:jc w:val="both"/>
        <w:rPr>
          <w:rFonts w:cs="Times New Roman"/>
          <w:i/>
          <w:sz w:val="28"/>
          <w:szCs w:val="28"/>
        </w:rPr>
      </w:pPr>
      <w:r w:rsidRPr="007132A0">
        <w:rPr>
          <w:rFonts w:cs="Times New Roman"/>
          <w:b/>
          <w:i/>
          <w:sz w:val="28"/>
          <w:szCs w:val="28"/>
        </w:rPr>
        <w:t>Требования к входным и выходным данным</w:t>
      </w:r>
    </w:p>
    <w:p w14:paraId="03350499" w14:textId="346D128C" w:rsidR="00C07E2B" w:rsidRPr="007132A0" w:rsidRDefault="00C07E2B" w:rsidP="00C07E2B">
      <w:pPr>
        <w:spacing w:after="120"/>
        <w:jc w:val="both"/>
        <w:rPr>
          <w:rFonts w:cs="Times New Roman"/>
          <w:sz w:val="28"/>
          <w:szCs w:val="28"/>
        </w:rPr>
      </w:pPr>
      <w:r w:rsidRPr="007132A0">
        <w:rPr>
          <w:rFonts w:cs="Times New Roman"/>
          <w:sz w:val="28"/>
          <w:szCs w:val="28"/>
        </w:rPr>
        <w:t xml:space="preserve">В качестве входных данных системы </w:t>
      </w:r>
      <w:r w:rsidR="00603B8F">
        <w:rPr>
          <w:rFonts w:cs="Times New Roman"/>
          <w:sz w:val="28"/>
          <w:szCs w:val="28"/>
        </w:rPr>
        <w:t xml:space="preserve">будут </w:t>
      </w:r>
      <w:r w:rsidRPr="007132A0">
        <w:rPr>
          <w:rFonts w:cs="Times New Roman"/>
          <w:sz w:val="28"/>
          <w:szCs w:val="28"/>
        </w:rPr>
        <w:t>использ</w:t>
      </w:r>
      <w:r w:rsidR="00603B8F">
        <w:rPr>
          <w:rFonts w:cs="Times New Roman"/>
          <w:sz w:val="28"/>
          <w:szCs w:val="28"/>
        </w:rPr>
        <w:t>оваться</w:t>
      </w:r>
      <w:r w:rsidRPr="007132A0">
        <w:rPr>
          <w:rFonts w:cs="Times New Roman"/>
          <w:sz w:val="28"/>
          <w:szCs w:val="28"/>
        </w:rPr>
        <w:t>:</w:t>
      </w:r>
    </w:p>
    <w:p w14:paraId="23FE11FD" w14:textId="47CE7C9F" w:rsidR="00C07E2B" w:rsidRPr="007132A0" w:rsidRDefault="007132A0" w:rsidP="003557D3">
      <w:pPr>
        <w:numPr>
          <w:ilvl w:val="1"/>
          <w:numId w:val="8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текстовый отзыв</w:t>
      </w:r>
      <w:r w:rsidR="00C07E2B" w:rsidRPr="007132A0">
        <w:rPr>
          <w:rFonts w:cs="Times New Roman"/>
          <w:sz w:val="28"/>
          <w:szCs w:val="28"/>
        </w:rPr>
        <w:t>;</w:t>
      </w:r>
    </w:p>
    <w:p w14:paraId="6504D76C" w14:textId="429A854A" w:rsidR="00C07E2B" w:rsidRPr="007132A0" w:rsidRDefault="007132A0" w:rsidP="003557D3">
      <w:pPr>
        <w:numPr>
          <w:ilvl w:val="1"/>
          <w:numId w:val="8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заданные параметры товара</w:t>
      </w:r>
      <w:r w:rsidR="00C07E2B" w:rsidRPr="007132A0">
        <w:rPr>
          <w:rFonts w:cs="Times New Roman"/>
          <w:sz w:val="28"/>
          <w:szCs w:val="28"/>
        </w:rPr>
        <w:t>;</w:t>
      </w:r>
    </w:p>
    <w:p w14:paraId="05C94A24" w14:textId="1BECCB89" w:rsidR="00C07E2B" w:rsidRPr="007132A0" w:rsidRDefault="007132A0" w:rsidP="003557D3">
      <w:pPr>
        <w:numPr>
          <w:ilvl w:val="1"/>
          <w:numId w:val="8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словарь эмоционально окрашенных слов</w:t>
      </w:r>
      <w:r w:rsidR="00C07E2B" w:rsidRPr="007132A0">
        <w:rPr>
          <w:rFonts w:cs="Times New Roman"/>
          <w:sz w:val="28"/>
          <w:szCs w:val="28"/>
        </w:rPr>
        <w:t>;</w:t>
      </w:r>
    </w:p>
    <w:p w14:paraId="162DFCE1" w14:textId="19BAD6DC" w:rsidR="00C07E2B" w:rsidRPr="007132A0" w:rsidRDefault="007132A0" w:rsidP="003557D3">
      <w:pPr>
        <w:numPr>
          <w:ilvl w:val="1"/>
          <w:numId w:val="8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словарь слов-модификаторов.</w:t>
      </w:r>
    </w:p>
    <w:p w14:paraId="4219C6A9" w14:textId="77777777" w:rsidR="00C07E2B" w:rsidRDefault="00C07E2B" w:rsidP="00C07E2B">
      <w:pPr>
        <w:spacing w:after="120"/>
        <w:jc w:val="both"/>
        <w:rPr>
          <w:rFonts w:cs="Times New Roman"/>
          <w:sz w:val="28"/>
          <w:szCs w:val="28"/>
        </w:rPr>
      </w:pPr>
      <w:r w:rsidRPr="002F231C">
        <w:rPr>
          <w:rFonts w:cs="Times New Roman"/>
          <w:sz w:val="28"/>
          <w:szCs w:val="28"/>
        </w:rPr>
        <w:t>В качестве выходных данных система должна выдавать:</w:t>
      </w:r>
    </w:p>
    <w:p w14:paraId="2E4C5A40" w14:textId="228C7ED2" w:rsidR="002F231C" w:rsidRPr="007132A0" w:rsidRDefault="00DC1F23" w:rsidP="003557D3">
      <w:pPr>
        <w:numPr>
          <w:ilvl w:val="1"/>
          <w:numId w:val="8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класс</w:t>
      </w:r>
      <w:r w:rsidR="00C61607">
        <w:rPr>
          <w:rFonts w:cs="Times New Roman"/>
          <w:sz w:val="28"/>
          <w:szCs w:val="28"/>
        </w:rPr>
        <w:t xml:space="preserve"> качества</w:t>
      </w:r>
      <w:r w:rsidR="002F231C">
        <w:rPr>
          <w:rFonts w:cs="Times New Roman"/>
          <w:sz w:val="28"/>
          <w:szCs w:val="28"/>
        </w:rPr>
        <w:t xml:space="preserve"> товаров</w:t>
      </w:r>
      <w:r w:rsidR="002F231C" w:rsidRPr="007132A0">
        <w:rPr>
          <w:rFonts w:cs="Times New Roman"/>
          <w:sz w:val="28"/>
          <w:szCs w:val="28"/>
        </w:rPr>
        <w:t>;</w:t>
      </w:r>
    </w:p>
    <w:p w14:paraId="23739146" w14:textId="1210DD12" w:rsidR="002F231C" w:rsidRPr="002F231C" w:rsidRDefault="00DC1F23" w:rsidP="003557D3">
      <w:pPr>
        <w:numPr>
          <w:ilvl w:val="1"/>
          <w:numId w:val="8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класс</w:t>
      </w:r>
      <w:r w:rsidR="00C61607">
        <w:rPr>
          <w:rFonts w:cs="Times New Roman"/>
          <w:sz w:val="28"/>
          <w:szCs w:val="28"/>
        </w:rPr>
        <w:t xml:space="preserve"> качества параметров товара</w:t>
      </w:r>
      <w:r w:rsidR="002F231C">
        <w:rPr>
          <w:rFonts w:cs="Times New Roman"/>
          <w:sz w:val="28"/>
          <w:szCs w:val="28"/>
        </w:rPr>
        <w:t>.</w:t>
      </w:r>
    </w:p>
    <w:p w14:paraId="6D2D24F9" w14:textId="77777777" w:rsidR="00C07E2B" w:rsidRPr="002F231C" w:rsidRDefault="00C07E2B" w:rsidP="00C07E2B">
      <w:pPr>
        <w:spacing w:after="120"/>
        <w:ind w:firstLine="709"/>
        <w:jc w:val="both"/>
        <w:rPr>
          <w:rFonts w:cs="Times New Roman"/>
          <w:i/>
          <w:sz w:val="28"/>
          <w:szCs w:val="28"/>
        </w:rPr>
      </w:pPr>
      <w:r w:rsidRPr="002F231C">
        <w:rPr>
          <w:rFonts w:cs="Times New Roman"/>
          <w:b/>
          <w:i/>
          <w:sz w:val="28"/>
          <w:szCs w:val="28"/>
        </w:rPr>
        <w:t>4.4. Требования к составу и параметрам технических и программных средств.</w:t>
      </w:r>
    </w:p>
    <w:p w14:paraId="77F05D8A" w14:textId="77777777" w:rsidR="00C07E2B" w:rsidRPr="002F231C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2F231C">
        <w:rPr>
          <w:rFonts w:cs="Times New Roman"/>
          <w:sz w:val="28"/>
          <w:szCs w:val="28"/>
        </w:rPr>
        <w:t>Рекомендуемые аппаратные требования к компьютеру, где будет располагаться серверная часть программного продукта:</w:t>
      </w:r>
    </w:p>
    <w:p w14:paraId="5B41655A" w14:textId="77777777" w:rsidR="00C07E2B" w:rsidRPr="002F231C" w:rsidRDefault="00C07E2B" w:rsidP="003557D3">
      <w:pPr>
        <w:numPr>
          <w:ilvl w:val="0"/>
          <w:numId w:val="10"/>
        </w:numPr>
        <w:spacing w:after="120"/>
        <w:ind w:left="1134"/>
        <w:jc w:val="both"/>
        <w:rPr>
          <w:rFonts w:cs="Times New Roman"/>
          <w:sz w:val="28"/>
          <w:szCs w:val="28"/>
        </w:rPr>
      </w:pPr>
      <w:r w:rsidRPr="002F231C">
        <w:rPr>
          <w:rFonts w:cs="Times New Roman"/>
          <w:sz w:val="28"/>
          <w:szCs w:val="28"/>
        </w:rPr>
        <w:t xml:space="preserve">архитектура </w:t>
      </w:r>
      <w:r w:rsidRPr="002F231C">
        <w:rPr>
          <w:rFonts w:cs="Times New Roman"/>
          <w:sz w:val="28"/>
          <w:szCs w:val="28"/>
          <w:lang w:val="en-US"/>
        </w:rPr>
        <w:t>x</w:t>
      </w:r>
      <w:r w:rsidRPr="002F231C">
        <w:rPr>
          <w:rFonts w:cs="Times New Roman"/>
          <w:sz w:val="28"/>
          <w:szCs w:val="28"/>
        </w:rPr>
        <w:t>86/</w:t>
      </w:r>
      <w:r w:rsidRPr="002F231C">
        <w:rPr>
          <w:rFonts w:cs="Times New Roman"/>
          <w:sz w:val="28"/>
          <w:szCs w:val="28"/>
          <w:lang w:val="en-US"/>
        </w:rPr>
        <w:t>x</w:t>
      </w:r>
      <w:r w:rsidRPr="002F231C">
        <w:rPr>
          <w:rFonts w:cs="Times New Roman"/>
          <w:sz w:val="28"/>
          <w:szCs w:val="28"/>
        </w:rPr>
        <w:t xml:space="preserve">64; </w:t>
      </w:r>
    </w:p>
    <w:p w14:paraId="76DA0F06" w14:textId="77777777" w:rsidR="00C07E2B" w:rsidRPr="002F231C" w:rsidRDefault="00C07E2B" w:rsidP="003557D3">
      <w:pPr>
        <w:numPr>
          <w:ilvl w:val="0"/>
          <w:numId w:val="10"/>
        </w:numPr>
        <w:spacing w:after="120"/>
        <w:ind w:left="1134"/>
        <w:jc w:val="both"/>
        <w:rPr>
          <w:rFonts w:cs="Times New Roman"/>
          <w:sz w:val="28"/>
          <w:szCs w:val="28"/>
        </w:rPr>
      </w:pPr>
      <w:r w:rsidRPr="002F231C">
        <w:rPr>
          <w:rFonts w:cs="Times New Roman"/>
          <w:sz w:val="28"/>
          <w:szCs w:val="28"/>
        </w:rPr>
        <w:lastRenderedPageBreak/>
        <w:t xml:space="preserve">процессор - </w:t>
      </w:r>
      <w:proofErr w:type="spellStart"/>
      <w:r w:rsidRPr="002F231C">
        <w:rPr>
          <w:rFonts w:cs="Times New Roman"/>
          <w:sz w:val="28"/>
          <w:szCs w:val="28"/>
        </w:rPr>
        <w:t>Pentium</w:t>
      </w:r>
      <w:proofErr w:type="spellEnd"/>
      <w:r w:rsidRPr="002F231C">
        <w:rPr>
          <w:rFonts w:cs="Times New Roman"/>
          <w:sz w:val="28"/>
          <w:szCs w:val="28"/>
        </w:rPr>
        <w:t xml:space="preserve"> IV 2,5 </w:t>
      </w:r>
      <w:proofErr w:type="gramStart"/>
      <w:r w:rsidRPr="002F231C">
        <w:rPr>
          <w:rFonts w:cs="Times New Roman"/>
          <w:sz w:val="28"/>
          <w:szCs w:val="28"/>
        </w:rPr>
        <w:t>Г</w:t>
      </w:r>
      <w:proofErr w:type="gramEnd"/>
      <w:r w:rsidRPr="002F231C">
        <w:rPr>
          <w:rFonts w:cs="Times New Roman"/>
          <w:sz w:val="28"/>
          <w:szCs w:val="28"/>
          <w:lang w:val="en-US"/>
        </w:rPr>
        <w:t>Hz</w:t>
      </w:r>
      <w:r w:rsidRPr="002F231C">
        <w:rPr>
          <w:rFonts w:cs="Times New Roman"/>
          <w:sz w:val="28"/>
          <w:szCs w:val="28"/>
        </w:rPr>
        <w:t>;</w:t>
      </w:r>
    </w:p>
    <w:p w14:paraId="267F5783" w14:textId="77777777" w:rsidR="00C07E2B" w:rsidRPr="002F231C" w:rsidRDefault="00C07E2B" w:rsidP="003557D3">
      <w:pPr>
        <w:numPr>
          <w:ilvl w:val="0"/>
          <w:numId w:val="10"/>
        </w:numPr>
        <w:spacing w:after="120"/>
        <w:ind w:left="1134"/>
        <w:jc w:val="both"/>
        <w:rPr>
          <w:rFonts w:cs="Times New Roman"/>
          <w:sz w:val="28"/>
          <w:szCs w:val="28"/>
        </w:rPr>
      </w:pPr>
      <w:r w:rsidRPr="002F231C">
        <w:rPr>
          <w:rFonts w:cs="Times New Roman"/>
          <w:sz w:val="28"/>
          <w:szCs w:val="28"/>
        </w:rPr>
        <w:t xml:space="preserve">объем оперативной памяти – не ниже 512 </w:t>
      </w:r>
      <w:proofErr w:type="spellStart"/>
      <w:r w:rsidRPr="002F231C">
        <w:rPr>
          <w:rFonts w:cs="Times New Roman"/>
          <w:sz w:val="28"/>
          <w:szCs w:val="28"/>
        </w:rPr>
        <w:t>Mb</w:t>
      </w:r>
      <w:proofErr w:type="spellEnd"/>
      <w:r w:rsidRPr="002F231C">
        <w:rPr>
          <w:rFonts w:cs="Times New Roman"/>
          <w:sz w:val="28"/>
          <w:szCs w:val="28"/>
        </w:rPr>
        <w:t>;</w:t>
      </w:r>
    </w:p>
    <w:p w14:paraId="7E4CF9A7" w14:textId="77777777" w:rsidR="00C07E2B" w:rsidRPr="002F231C" w:rsidRDefault="00C07E2B" w:rsidP="003557D3">
      <w:pPr>
        <w:numPr>
          <w:ilvl w:val="0"/>
          <w:numId w:val="10"/>
        </w:numPr>
        <w:spacing w:after="120"/>
        <w:ind w:left="1134"/>
        <w:jc w:val="both"/>
        <w:rPr>
          <w:rFonts w:cs="Times New Roman"/>
          <w:sz w:val="28"/>
          <w:szCs w:val="28"/>
        </w:rPr>
      </w:pPr>
      <w:r w:rsidRPr="002F231C">
        <w:rPr>
          <w:rFonts w:cs="Times New Roman"/>
          <w:sz w:val="28"/>
          <w:szCs w:val="28"/>
        </w:rPr>
        <w:t>объем жесткого диска не менее 100Gb;</w:t>
      </w:r>
    </w:p>
    <w:p w14:paraId="6A127D4B" w14:textId="77777777" w:rsidR="00C07E2B" w:rsidRPr="002F231C" w:rsidRDefault="00C07E2B" w:rsidP="003557D3">
      <w:pPr>
        <w:numPr>
          <w:ilvl w:val="0"/>
          <w:numId w:val="10"/>
        </w:numPr>
        <w:spacing w:after="120"/>
        <w:ind w:left="1134"/>
        <w:jc w:val="both"/>
        <w:rPr>
          <w:rFonts w:cs="Times New Roman"/>
          <w:sz w:val="28"/>
          <w:szCs w:val="28"/>
        </w:rPr>
      </w:pPr>
      <w:r w:rsidRPr="002F231C">
        <w:rPr>
          <w:rFonts w:cs="Times New Roman"/>
          <w:sz w:val="28"/>
          <w:szCs w:val="28"/>
        </w:rPr>
        <w:t>сетевая карта.</w:t>
      </w:r>
    </w:p>
    <w:p w14:paraId="625D8960" w14:textId="77777777" w:rsidR="00C07E2B" w:rsidRPr="002F231C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2F231C">
        <w:rPr>
          <w:rFonts w:cs="Times New Roman"/>
          <w:sz w:val="28"/>
          <w:szCs w:val="28"/>
        </w:rPr>
        <w:t>Необходимое программное обеспечение для работы серверной части программного продукта:</w:t>
      </w:r>
    </w:p>
    <w:p w14:paraId="396C0DA1" w14:textId="77777777" w:rsidR="00C07E2B" w:rsidRPr="002F231C" w:rsidRDefault="00C07E2B" w:rsidP="003557D3">
      <w:pPr>
        <w:numPr>
          <w:ilvl w:val="0"/>
          <w:numId w:val="11"/>
        </w:numPr>
        <w:spacing w:after="120"/>
        <w:ind w:left="1134"/>
        <w:jc w:val="both"/>
        <w:rPr>
          <w:rFonts w:cs="Times New Roman"/>
          <w:sz w:val="28"/>
          <w:szCs w:val="28"/>
        </w:rPr>
      </w:pPr>
      <w:proofErr w:type="spellStart"/>
      <w:r w:rsidRPr="002F231C">
        <w:rPr>
          <w:rFonts w:cs="Times New Roman"/>
          <w:sz w:val="28"/>
          <w:szCs w:val="28"/>
        </w:rPr>
        <w:t>MySQL</w:t>
      </w:r>
      <w:proofErr w:type="spellEnd"/>
      <w:r w:rsidRPr="002F231C">
        <w:rPr>
          <w:rFonts w:cs="Times New Roman"/>
          <w:sz w:val="28"/>
          <w:szCs w:val="28"/>
        </w:rPr>
        <w:t xml:space="preserve"> </w:t>
      </w:r>
      <w:proofErr w:type="spellStart"/>
      <w:r w:rsidRPr="002F231C">
        <w:rPr>
          <w:rFonts w:cs="Times New Roman"/>
          <w:sz w:val="28"/>
          <w:szCs w:val="28"/>
        </w:rPr>
        <w:t>Server</w:t>
      </w:r>
      <w:proofErr w:type="spellEnd"/>
      <w:r w:rsidRPr="002F231C">
        <w:rPr>
          <w:rFonts w:cs="Times New Roman"/>
          <w:sz w:val="28"/>
          <w:szCs w:val="28"/>
        </w:rPr>
        <w:t xml:space="preserve"> 5.5;</w:t>
      </w:r>
    </w:p>
    <w:p w14:paraId="0153A698" w14:textId="77777777" w:rsidR="00C07E2B" w:rsidRPr="002F231C" w:rsidRDefault="00C07E2B" w:rsidP="003557D3">
      <w:pPr>
        <w:numPr>
          <w:ilvl w:val="0"/>
          <w:numId w:val="11"/>
        </w:numPr>
        <w:spacing w:after="120"/>
        <w:ind w:left="1134"/>
        <w:jc w:val="both"/>
        <w:rPr>
          <w:rFonts w:cs="Times New Roman"/>
          <w:sz w:val="28"/>
          <w:szCs w:val="28"/>
        </w:rPr>
      </w:pPr>
      <w:r w:rsidRPr="002F231C">
        <w:rPr>
          <w:rFonts w:cs="Times New Roman"/>
          <w:sz w:val="28"/>
          <w:szCs w:val="28"/>
        </w:rPr>
        <w:t>JDK 7;</w:t>
      </w:r>
    </w:p>
    <w:p w14:paraId="012AC52D" w14:textId="3152D00B" w:rsidR="00C07E2B" w:rsidRPr="002F231C" w:rsidRDefault="00C07E2B" w:rsidP="003557D3">
      <w:pPr>
        <w:numPr>
          <w:ilvl w:val="0"/>
          <w:numId w:val="11"/>
        </w:numPr>
        <w:spacing w:after="120"/>
        <w:ind w:left="1134"/>
        <w:jc w:val="both"/>
        <w:rPr>
          <w:rFonts w:cs="Times New Roman"/>
          <w:sz w:val="28"/>
          <w:szCs w:val="28"/>
        </w:rPr>
      </w:pPr>
      <w:r w:rsidRPr="002F231C">
        <w:rPr>
          <w:rFonts w:cs="Times New Roman"/>
          <w:sz w:val="28"/>
          <w:szCs w:val="28"/>
        </w:rPr>
        <w:t xml:space="preserve">рекомендованная операционная система </w:t>
      </w:r>
      <w:r w:rsidR="005B237D">
        <w:rPr>
          <w:rFonts w:cs="Times New Roman"/>
          <w:sz w:val="28"/>
          <w:szCs w:val="28"/>
          <w:lang w:val="en-US"/>
        </w:rPr>
        <w:t>MS</w:t>
      </w:r>
      <w:r w:rsidR="005B237D" w:rsidRPr="005B237D">
        <w:rPr>
          <w:rFonts w:cs="Times New Roman"/>
          <w:sz w:val="28"/>
          <w:szCs w:val="28"/>
        </w:rPr>
        <w:t xml:space="preserve"> </w:t>
      </w:r>
      <w:r w:rsidR="002F231C">
        <w:rPr>
          <w:rFonts w:cs="Times New Roman"/>
          <w:sz w:val="28"/>
          <w:szCs w:val="28"/>
          <w:lang w:val="en-US"/>
        </w:rPr>
        <w:t>Windows</w:t>
      </w:r>
      <w:r w:rsidR="002F231C" w:rsidRPr="005B237D">
        <w:rPr>
          <w:rFonts w:cs="Times New Roman"/>
          <w:sz w:val="28"/>
          <w:szCs w:val="28"/>
        </w:rPr>
        <w:t xml:space="preserve"> 7</w:t>
      </w:r>
      <w:r w:rsidRPr="002F231C">
        <w:rPr>
          <w:rFonts w:cs="Times New Roman"/>
          <w:sz w:val="28"/>
          <w:szCs w:val="28"/>
        </w:rPr>
        <w:t>;</w:t>
      </w:r>
    </w:p>
    <w:p w14:paraId="4E782545" w14:textId="77777777" w:rsidR="00C07E2B" w:rsidRPr="002F231C" w:rsidRDefault="00C07E2B" w:rsidP="003557D3">
      <w:pPr>
        <w:numPr>
          <w:ilvl w:val="0"/>
          <w:numId w:val="11"/>
        </w:numPr>
        <w:spacing w:after="120"/>
        <w:ind w:left="1134"/>
        <w:jc w:val="both"/>
        <w:rPr>
          <w:rFonts w:cs="Times New Roman"/>
          <w:sz w:val="28"/>
          <w:szCs w:val="28"/>
        </w:rPr>
      </w:pPr>
      <w:proofErr w:type="spellStart"/>
      <w:r w:rsidRPr="002F231C">
        <w:rPr>
          <w:rFonts w:cs="Times New Roman"/>
          <w:sz w:val="28"/>
          <w:szCs w:val="28"/>
        </w:rPr>
        <w:t>web</w:t>
      </w:r>
      <w:proofErr w:type="spellEnd"/>
      <w:r w:rsidRPr="002F231C">
        <w:rPr>
          <w:rFonts w:cs="Times New Roman"/>
          <w:sz w:val="28"/>
          <w:szCs w:val="28"/>
        </w:rPr>
        <w:t xml:space="preserve"> — сервер </w:t>
      </w:r>
      <w:proofErr w:type="spellStart"/>
      <w:r w:rsidRPr="002F231C">
        <w:rPr>
          <w:rFonts w:cs="Times New Roman"/>
          <w:sz w:val="28"/>
          <w:szCs w:val="28"/>
        </w:rPr>
        <w:t>apache</w:t>
      </w:r>
      <w:proofErr w:type="spellEnd"/>
      <w:r w:rsidRPr="002F231C">
        <w:rPr>
          <w:rFonts w:cs="Times New Roman"/>
          <w:sz w:val="28"/>
          <w:szCs w:val="28"/>
        </w:rPr>
        <w:t xml:space="preserve"> </w:t>
      </w:r>
      <w:proofErr w:type="spellStart"/>
      <w:r w:rsidRPr="002F231C">
        <w:rPr>
          <w:rFonts w:cs="Times New Roman"/>
          <w:sz w:val="28"/>
          <w:szCs w:val="28"/>
        </w:rPr>
        <w:t>tomcat</w:t>
      </w:r>
      <w:proofErr w:type="spellEnd"/>
      <w:r w:rsidRPr="002F231C">
        <w:rPr>
          <w:rFonts w:cs="Times New Roman"/>
          <w:sz w:val="28"/>
          <w:szCs w:val="28"/>
        </w:rPr>
        <w:t xml:space="preserve"> 7.</w:t>
      </w:r>
    </w:p>
    <w:p w14:paraId="723AA2BA" w14:textId="69FFEA1A" w:rsidR="00C07E2B" w:rsidRPr="002F231C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2F231C">
        <w:rPr>
          <w:rFonts w:cs="Times New Roman"/>
          <w:sz w:val="28"/>
          <w:szCs w:val="28"/>
        </w:rPr>
        <w:t xml:space="preserve">Аппаратные и программные требования к компьютеру, где будет использоваться клиентская часть — любые, где сможет запуститься один из современных интернет браузеров с поддержкой </w:t>
      </w:r>
      <w:proofErr w:type="spellStart"/>
      <w:r w:rsidRPr="002F231C">
        <w:rPr>
          <w:rFonts w:cs="Times New Roman"/>
          <w:sz w:val="28"/>
          <w:szCs w:val="28"/>
        </w:rPr>
        <w:t>java</w:t>
      </w:r>
      <w:proofErr w:type="spellEnd"/>
      <w:r w:rsidRPr="002F231C">
        <w:rPr>
          <w:rFonts w:cs="Times New Roman"/>
          <w:sz w:val="28"/>
          <w:szCs w:val="28"/>
        </w:rPr>
        <w:t xml:space="preserve"> </w:t>
      </w:r>
      <w:proofErr w:type="spellStart"/>
      <w:r w:rsidRPr="002F231C">
        <w:rPr>
          <w:rFonts w:cs="Times New Roman"/>
          <w:sz w:val="28"/>
          <w:szCs w:val="28"/>
        </w:rPr>
        <w:t>script</w:t>
      </w:r>
      <w:proofErr w:type="spellEnd"/>
      <w:r w:rsidRPr="002F231C">
        <w:rPr>
          <w:rFonts w:cs="Times New Roman"/>
          <w:sz w:val="28"/>
          <w:szCs w:val="28"/>
        </w:rPr>
        <w:t xml:space="preserve"> и HTML5. </w:t>
      </w:r>
      <w:proofErr w:type="gramStart"/>
      <w:r w:rsidRPr="002F231C">
        <w:rPr>
          <w:rFonts w:cs="Times New Roman"/>
          <w:sz w:val="28"/>
          <w:szCs w:val="28"/>
        </w:rPr>
        <w:t>А также для использования клиентской части программного продукта необходимы монитор, клавиатура и мышь.</w:t>
      </w:r>
      <w:proofErr w:type="gramEnd"/>
    </w:p>
    <w:p w14:paraId="4E81B188" w14:textId="77777777" w:rsidR="00C07E2B" w:rsidRPr="005B237D" w:rsidRDefault="00C07E2B" w:rsidP="00C07E2B">
      <w:pPr>
        <w:spacing w:after="120"/>
        <w:ind w:firstLine="709"/>
        <w:jc w:val="both"/>
        <w:rPr>
          <w:rFonts w:cs="Times New Roman"/>
          <w:i/>
          <w:sz w:val="28"/>
          <w:szCs w:val="28"/>
        </w:rPr>
      </w:pPr>
      <w:r w:rsidRPr="005B237D">
        <w:rPr>
          <w:rFonts w:cs="Times New Roman"/>
          <w:b/>
          <w:i/>
          <w:sz w:val="28"/>
          <w:szCs w:val="28"/>
        </w:rPr>
        <w:t>4.5. Требования к информационной и программной совместимости.</w:t>
      </w:r>
    </w:p>
    <w:p w14:paraId="608480E7" w14:textId="77777777" w:rsidR="00C07E2B" w:rsidRPr="005B237D" w:rsidRDefault="00C07E2B" w:rsidP="00C07E2B">
      <w:pPr>
        <w:spacing w:after="120"/>
        <w:ind w:firstLine="709"/>
        <w:jc w:val="both"/>
        <w:rPr>
          <w:rFonts w:cs="Times New Roman"/>
          <w:b/>
          <w:sz w:val="28"/>
          <w:szCs w:val="28"/>
        </w:rPr>
      </w:pPr>
      <w:r w:rsidRPr="005B237D">
        <w:rPr>
          <w:rFonts w:cs="Times New Roman"/>
          <w:sz w:val="28"/>
          <w:szCs w:val="28"/>
        </w:rPr>
        <w:t xml:space="preserve">Клиентская часть программного продукта должна корректно функционировать под управлением ОС </w:t>
      </w:r>
      <w:r w:rsidRPr="005B237D">
        <w:rPr>
          <w:rFonts w:cs="Times New Roman"/>
          <w:sz w:val="28"/>
          <w:szCs w:val="28"/>
          <w:lang w:val="en-US"/>
        </w:rPr>
        <w:t>MS</w:t>
      </w:r>
      <w:r w:rsidRPr="005B237D">
        <w:rPr>
          <w:rFonts w:cs="Times New Roman"/>
          <w:sz w:val="28"/>
          <w:szCs w:val="28"/>
        </w:rPr>
        <w:t xml:space="preserve"> </w:t>
      </w:r>
      <w:r w:rsidRPr="005B237D">
        <w:rPr>
          <w:rFonts w:cs="Times New Roman"/>
          <w:sz w:val="28"/>
          <w:szCs w:val="28"/>
          <w:lang w:val="en-US"/>
        </w:rPr>
        <w:t>Windows</w:t>
      </w:r>
      <w:r w:rsidRPr="005B237D">
        <w:rPr>
          <w:rFonts w:cs="Times New Roman"/>
          <w:sz w:val="28"/>
          <w:szCs w:val="28"/>
        </w:rPr>
        <w:t xml:space="preserve"> </w:t>
      </w:r>
      <w:r w:rsidRPr="005B237D">
        <w:rPr>
          <w:rFonts w:cs="Times New Roman"/>
          <w:sz w:val="28"/>
          <w:szCs w:val="28"/>
          <w:lang w:val="en-US"/>
        </w:rPr>
        <w:t>XP</w:t>
      </w:r>
      <w:r w:rsidRPr="005B237D">
        <w:rPr>
          <w:rFonts w:cs="Times New Roman"/>
          <w:sz w:val="28"/>
          <w:szCs w:val="28"/>
        </w:rPr>
        <w:t>/7;</w:t>
      </w:r>
    </w:p>
    <w:p w14:paraId="5651F73B" w14:textId="77777777" w:rsidR="00C07E2B" w:rsidRPr="005B237D" w:rsidRDefault="00C07E2B" w:rsidP="00C07E2B">
      <w:pPr>
        <w:spacing w:after="120"/>
        <w:jc w:val="both"/>
        <w:rPr>
          <w:rFonts w:cs="Times New Roman"/>
          <w:b/>
          <w:sz w:val="28"/>
          <w:szCs w:val="28"/>
        </w:rPr>
      </w:pPr>
      <w:r w:rsidRPr="005B237D">
        <w:rPr>
          <w:rFonts w:cs="Times New Roman"/>
          <w:b/>
          <w:sz w:val="28"/>
          <w:szCs w:val="28"/>
        </w:rPr>
        <w:t>5. Состав и требования к программной документации.</w:t>
      </w:r>
    </w:p>
    <w:p w14:paraId="2186800E" w14:textId="77777777" w:rsidR="00C07E2B" w:rsidRPr="005B237D" w:rsidRDefault="00C07E2B" w:rsidP="00C07E2B">
      <w:pPr>
        <w:spacing w:after="120"/>
        <w:ind w:firstLine="709"/>
        <w:jc w:val="both"/>
        <w:rPr>
          <w:rFonts w:cs="Times New Roman"/>
          <w:i/>
          <w:sz w:val="28"/>
          <w:szCs w:val="28"/>
        </w:rPr>
      </w:pPr>
      <w:r w:rsidRPr="005B237D">
        <w:rPr>
          <w:rFonts w:cs="Times New Roman"/>
          <w:b/>
          <w:i/>
          <w:sz w:val="28"/>
          <w:szCs w:val="28"/>
        </w:rPr>
        <w:t>5.1. Предварительный состав программной документации.</w:t>
      </w:r>
    </w:p>
    <w:p w14:paraId="3FEB68F6" w14:textId="77777777" w:rsidR="00C07E2B" w:rsidRPr="005B237D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5B237D">
        <w:rPr>
          <w:rFonts w:cs="Times New Roman"/>
          <w:sz w:val="28"/>
          <w:szCs w:val="28"/>
        </w:rPr>
        <w:t>Программная документация, поставляемая с программой, должна включать:</w:t>
      </w:r>
    </w:p>
    <w:p w14:paraId="452670F8" w14:textId="77777777" w:rsidR="00C07E2B" w:rsidRPr="005B237D" w:rsidRDefault="00C07E2B" w:rsidP="003557D3">
      <w:pPr>
        <w:pStyle w:val="15"/>
        <w:numPr>
          <w:ilvl w:val="0"/>
          <w:numId w:val="3"/>
        </w:numPr>
        <w:tabs>
          <w:tab w:val="clear" w:pos="0"/>
        </w:tabs>
        <w:spacing w:after="120"/>
        <w:ind w:left="0" w:firstLine="709"/>
        <w:jc w:val="both"/>
        <w:rPr>
          <w:rFonts w:cs="Times New Roman"/>
          <w:sz w:val="28"/>
          <w:szCs w:val="28"/>
        </w:rPr>
      </w:pPr>
      <w:r w:rsidRPr="005B237D">
        <w:rPr>
          <w:rFonts w:cs="Times New Roman"/>
          <w:sz w:val="28"/>
          <w:szCs w:val="28"/>
        </w:rPr>
        <w:t>«Техническое задание».</w:t>
      </w:r>
    </w:p>
    <w:p w14:paraId="2640F743" w14:textId="50106A03" w:rsidR="00C07E2B" w:rsidRPr="005B237D" w:rsidRDefault="00603B8F" w:rsidP="003557D3">
      <w:pPr>
        <w:pStyle w:val="15"/>
        <w:numPr>
          <w:ilvl w:val="0"/>
          <w:numId w:val="3"/>
        </w:numPr>
        <w:tabs>
          <w:tab w:val="clear" w:pos="0"/>
        </w:tabs>
        <w:spacing w:after="120"/>
        <w:ind w:left="0" w:firstLine="709"/>
        <w:jc w:val="both"/>
        <w:rPr>
          <w:rFonts w:cs="Times New Roman"/>
          <w:sz w:val="28"/>
          <w:szCs w:val="28"/>
        </w:rPr>
      </w:pPr>
      <w:r w:rsidRPr="005B237D">
        <w:rPr>
          <w:rFonts w:cs="Times New Roman"/>
          <w:sz w:val="28"/>
          <w:szCs w:val="28"/>
        </w:rPr>
        <w:t xml:space="preserve"> </w:t>
      </w:r>
      <w:r w:rsidR="00C07E2B" w:rsidRPr="005B237D">
        <w:rPr>
          <w:rFonts w:cs="Times New Roman"/>
          <w:sz w:val="28"/>
          <w:szCs w:val="28"/>
        </w:rPr>
        <w:t>«Руководство программиста».</w:t>
      </w:r>
    </w:p>
    <w:p w14:paraId="255A9930" w14:textId="2497B71E" w:rsidR="00C07E2B" w:rsidRPr="005B237D" w:rsidRDefault="00C07E2B" w:rsidP="003557D3">
      <w:pPr>
        <w:pStyle w:val="15"/>
        <w:numPr>
          <w:ilvl w:val="0"/>
          <w:numId w:val="3"/>
        </w:numPr>
        <w:tabs>
          <w:tab w:val="clear" w:pos="0"/>
        </w:tabs>
        <w:spacing w:after="120"/>
        <w:ind w:left="0" w:firstLine="709"/>
        <w:jc w:val="both"/>
        <w:rPr>
          <w:rFonts w:cs="Times New Roman"/>
          <w:sz w:val="28"/>
          <w:szCs w:val="28"/>
        </w:rPr>
      </w:pPr>
      <w:r w:rsidRPr="005B237D">
        <w:rPr>
          <w:rFonts w:cs="Times New Roman"/>
          <w:sz w:val="28"/>
          <w:szCs w:val="28"/>
        </w:rPr>
        <w:t xml:space="preserve">«Руководство </w:t>
      </w:r>
      <w:r w:rsidR="00603B8F">
        <w:rPr>
          <w:rFonts w:cs="Times New Roman"/>
          <w:sz w:val="28"/>
          <w:szCs w:val="28"/>
        </w:rPr>
        <w:t>пользователя</w:t>
      </w:r>
      <w:r w:rsidRPr="005B237D">
        <w:rPr>
          <w:rFonts w:cs="Times New Roman"/>
          <w:sz w:val="28"/>
          <w:szCs w:val="28"/>
        </w:rPr>
        <w:t>».</w:t>
      </w:r>
    </w:p>
    <w:p w14:paraId="1FB383BB" w14:textId="77777777" w:rsidR="00C07E2B" w:rsidRPr="005B237D" w:rsidRDefault="00C07E2B" w:rsidP="00C07E2B">
      <w:pPr>
        <w:spacing w:after="120"/>
        <w:ind w:firstLine="709"/>
        <w:jc w:val="both"/>
        <w:rPr>
          <w:rFonts w:cs="Times New Roman"/>
          <w:i/>
          <w:sz w:val="28"/>
          <w:szCs w:val="28"/>
        </w:rPr>
      </w:pPr>
      <w:r w:rsidRPr="005B237D">
        <w:rPr>
          <w:rFonts w:cs="Times New Roman"/>
          <w:b/>
          <w:i/>
          <w:sz w:val="28"/>
          <w:szCs w:val="28"/>
        </w:rPr>
        <w:t>5.2. Специальные требования к программной документации.</w:t>
      </w:r>
    </w:p>
    <w:p w14:paraId="44D166BD" w14:textId="77777777" w:rsidR="00C07E2B" w:rsidRPr="005B237D" w:rsidRDefault="00C07E2B" w:rsidP="00C07E2B">
      <w:pPr>
        <w:pStyle w:val="a6"/>
        <w:spacing w:line="100" w:lineRule="atLeast"/>
        <w:ind w:firstLine="709"/>
        <w:jc w:val="both"/>
        <w:rPr>
          <w:rFonts w:cs="Times New Roman"/>
          <w:sz w:val="28"/>
          <w:szCs w:val="28"/>
        </w:rPr>
      </w:pPr>
      <w:r w:rsidRPr="005B237D">
        <w:rPr>
          <w:rFonts w:cs="Times New Roman"/>
          <w:sz w:val="28"/>
          <w:szCs w:val="28"/>
        </w:rPr>
        <w:t xml:space="preserve">Полнота освещение всех аспектов, затронутых при проектировании и реализации используемых в программном продукте методов и подходов. </w:t>
      </w:r>
    </w:p>
    <w:p w14:paraId="305F3747" w14:textId="127FF9E9" w:rsidR="00C07E2B" w:rsidRPr="00E5410A" w:rsidRDefault="00C07E2B" w:rsidP="003557D3">
      <w:pPr>
        <w:pStyle w:val="3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</w:rPr>
      </w:pPr>
      <w:bookmarkStart w:id="22" w:name="_Toc357535167"/>
      <w:r w:rsidRPr="00E5410A">
        <w:rPr>
          <w:rFonts w:ascii="Times New Roman" w:hAnsi="Times New Roman" w:cs="Times New Roman"/>
          <w:bCs w:val="0"/>
          <w:sz w:val="28"/>
          <w:szCs w:val="28"/>
        </w:rPr>
        <w:t>Руководство программиста</w:t>
      </w:r>
      <w:bookmarkEnd w:id="22"/>
    </w:p>
    <w:p w14:paraId="4FD877BB" w14:textId="77777777" w:rsidR="00C07E2B" w:rsidRPr="00E5410A" w:rsidRDefault="00C07E2B" w:rsidP="00C07E2B">
      <w:pPr>
        <w:jc w:val="center"/>
        <w:rPr>
          <w:rFonts w:cs="Times New Roman"/>
          <w:sz w:val="28"/>
          <w:szCs w:val="28"/>
        </w:rPr>
      </w:pPr>
      <w:r w:rsidRPr="00E5410A">
        <w:rPr>
          <w:rFonts w:cs="Times New Roman"/>
          <w:i/>
          <w:iCs/>
          <w:sz w:val="28"/>
          <w:szCs w:val="28"/>
        </w:rPr>
        <w:t>Назначение и условия применения программы</w:t>
      </w:r>
    </w:p>
    <w:p w14:paraId="4E46BDAA" w14:textId="77777777" w:rsidR="005A3E92" w:rsidRPr="00BA0779" w:rsidRDefault="005A3E92" w:rsidP="005A3E92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BA0779">
        <w:rPr>
          <w:rFonts w:cs="Times New Roman"/>
          <w:sz w:val="28"/>
          <w:szCs w:val="28"/>
        </w:rPr>
        <w:t xml:space="preserve">Программный продукт предназначен для </w:t>
      </w:r>
      <w:r>
        <w:rPr>
          <w:rFonts w:cs="Times New Roman"/>
          <w:sz w:val="28"/>
          <w:szCs w:val="28"/>
        </w:rPr>
        <w:t>оценки</w:t>
      </w:r>
      <w:r w:rsidRPr="00BA0779">
        <w:rPr>
          <w:rFonts w:cs="Times New Roman"/>
          <w:sz w:val="28"/>
          <w:szCs w:val="28"/>
        </w:rPr>
        <w:t xml:space="preserve"> качеств</w:t>
      </w:r>
      <w:r>
        <w:rPr>
          <w:rFonts w:cs="Times New Roman"/>
          <w:sz w:val="28"/>
          <w:szCs w:val="28"/>
        </w:rPr>
        <w:t>а</w:t>
      </w:r>
      <w:r w:rsidRPr="00BA0779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товара,</w:t>
      </w:r>
      <w:r w:rsidRPr="00BA0779">
        <w:rPr>
          <w:rFonts w:cs="Times New Roman"/>
          <w:sz w:val="28"/>
          <w:szCs w:val="28"/>
        </w:rPr>
        <w:t xml:space="preserve"> основываясь на распознавании тональности текстовых отзывов из сети Интернет. На основании полученных результатов компания производитель </w:t>
      </w:r>
      <w:r>
        <w:rPr>
          <w:rFonts w:cs="Times New Roman"/>
          <w:sz w:val="28"/>
          <w:szCs w:val="28"/>
        </w:rPr>
        <w:t xml:space="preserve">может </w:t>
      </w:r>
      <w:r w:rsidRPr="00BA0779">
        <w:rPr>
          <w:rFonts w:cs="Times New Roman"/>
          <w:sz w:val="28"/>
          <w:szCs w:val="28"/>
        </w:rPr>
        <w:t>принимат</w:t>
      </w:r>
      <w:r>
        <w:rPr>
          <w:rFonts w:cs="Times New Roman"/>
          <w:sz w:val="28"/>
          <w:szCs w:val="28"/>
        </w:rPr>
        <w:t>ь</w:t>
      </w:r>
      <w:r w:rsidRPr="00BA0779">
        <w:rPr>
          <w:rFonts w:cs="Times New Roman"/>
          <w:sz w:val="28"/>
          <w:szCs w:val="28"/>
        </w:rPr>
        <w:t xml:space="preserve"> решение об изменении характеристик товара</w:t>
      </w:r>
      <w:r>
        <w:rPr>
          <w:rFonts w:cs="Times New Roman"/>
          <w:sz w:val="28"/>
          <w:szCs w:val="28"/>
        </w:rPr>
        <w:t xml:space="preserve"> для увеличения спроса, для повышения конкурентоспособности продукта на рынке</w:t>
      </w:r>
      <w:r w:rsidRPr="00BA0779">
        <w:rPr>
          <w:rFonts w:cs="Times New Roman"/>
          <w:sz w:val="28"/>
          <w:szCs w:val="28"/>
        </w:rPr>
        <w:t>.</w:t>
      </w:r>
    </w:p>
    <w:p w14:paraId="54FCCE1F" w14:textId="77777777" w:rsidR="00417D60" w:rsidRDefault="00417D60">
      <w:pPr>
        <w:widowControl/>
        <w:suppressAutoHyphens w:val="0"/>
        <w:spacing w:after="20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576BE761" w14:textId="3B660C90" w:rsidR="00C07E2B" w:rsidRPr="00E5410A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E5410A">
        <w:rPr>
          <w:rFonts w:cs="Times New Roman"/>
          <w:sz w:val="28"/>
          <w:szCs w:val="28"/>
        </w:rPr>
        <w:lastRenderedPageBreak/>
        <w:t>В программе реализованы функции:</w:t>
      </w:r>
    </w:p>
    <w:p w14:paraId="25721A97" w14:textId="77777777" w:rsidR="00EA5B07" w:rsidRPr="00951F85" w:rsidRDefault="00EA5B07" w:rsidP="00EA5B0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автоматизация обработки текстового отзыва</w:t>
      </w:r>
      <w:r w:rsidRPr="00951F85">
        <w:rPr>
          <w:sz w:val="28"/>
        </w:rPr>
        <w:t>;</w:t>
      </w:r>
    </w:p>
    <w:p w14:paraId="2572E86D" w14:textId="77777777" w:rsidR="00EA5B07" w:rsidRDefault="00EA5B07" w:rsidP="00EA5B0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выделение эмоционально окрашенных слов в текстовом отзыве</w:t>
      </w:r>
      <w:r w:rsidRPr="00951F85">
        <w:rPr>
          <w:sz w:val="28"/>
        </w:rPr>
        <w:t>;</w:t>
      </w:r>
    </w:p>
    <w:p w14:paraId="444B61B5" w14:textId="77777777" w:rsidR="00EA5B07" w:rsidRDefault="00EA5B07" w:rsidP="00EA5B0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выделение заданных параметров, относящихся к товару</w:t>
      </w:r>
      <w:r w:rsidRPr="00951F85">
        <w:rPr>
          <w:sz w:val="28"/>
        </w:rPr>
        <w:t>;</w:t>
      </w:r>
    </w:p>
    <w:p w14:paraId="1AF03ADE" w14:textId="77777777" w:rsidR="00EA5B07" w:rsidRPr="00951F85" w:rsidRDefault="00EA5B07" w:rsidP="00EA5B0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расчет оценки отзыва;</w:t>
      </w:r>
    </w:p>
    <w:p w14:paraId="0D0F0F86" w14:textId="77777777" w:rsidR="00EA5B07" w:rsidRPr="00951F85" w:rsidRDefault="00EA5B07" w:rsidP="00EA5B0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определение класса качества товара и параметров товара в соответствии с полученными оценками отзывов</w:t>
      </w:r>
      <w:r w:rsidRPr="00951F85">
        <w:rPr>
          <w:sz w:val="28"/>
        </w:rPr>
        <w:t>;</w:t>
      </w:r>
    </w:p>
    <w:p w14:paraId="15D335FD" w14:textId="77777777" w:rsidR="00EA5B07" w:rsidRPr="00951F85" w:rsidRDefault="00EA5B07" w:rsidP="00EA5B0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учет проанализированных товаров и полученных оценок качества</w:t>
      </w:r>
      <w:r w:rsidRPr="00951F85">
        <w:rPr>
          <w:sz w:val="28"/>
        </w:rPr>
        <w:t>;</w:t>
      </w:r>
    </w:p>
    <w:p w14:paraId="62CAE820" w14:textId="77777777" w:rsidR="00EA5B07" w:rsidRPr="00951F85" w:rsidRDefault="00EA5B07" w:rsidP="00EA5B0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 w:rsidRPr="00951F85">
        <w:rPr>
          <w:sz w:val="28"/>
        </w:rPr>
        <w:t xml:space="preserve">создание, редактирование, удаление </w:t>
      </w:r>
      <w:r>
        <w:rPr>
          <w:sz w:val="28"/>
        </w:rPr>
        <w:t>тональных словарей</w:t>
      </w:r>
      <w:r w:rsidRPr="00951F85">
        <w:rPr>
          <w:sz w:val="28"/>
        </w:rPr>
        <w:t>.</w:t>
      </w:r>
    </w:p>
    <w:p w14:paraId="2C103054" w14:textId="77777777" w:rsidR="00C07E2B" w:rsidRPr="009C23E9" w:rsidRDefault="00C07E2B" w:rsidP="00C07E2B">
      <w:pPr>
        <w:spacing w:after="120"/>
        <w:ind w:firstLine="709"/>
        <w:rPr>
          <w:rFonts w:cs="Times New Roman"/>
          <w:sz w:val="28"/>
          <w:szCs w:val="28"/>
        </w:rPr>
      </w:pPr>
      <w:r w:rsidRPr="009C23E9">
        <w:rPr>
          <w:rFonts w:cs="Times New Roman"/>
          <w:sz w:val="28"/>
          <w:szCs w:val="28"/>
        </w:rPr>
        <w:t>Для работы серверной части программы необходима следующая аппаратная конфигурация:</w:t>
      </w:r>
    </w:p>
    <w:p w14:paraId="041AD08C" w14:textId="77777777" w:rsidR="00C07E2B" w:rsidRPr="009C23E9" w:rsidRDefault="00C07E2B" w:rsidP="003557D3">
      <w:pPr>
        <w:numPr>
          <w:ilvl w:val="0"/>
          <w:numId w:val="12"/>
        </w:numPr>
        <w:tabs>
          <w:tab w:val="clear" w:pos="720"/>
        </w:tabs>
        <w:spacing w:after="120"/>
        <w:ind w:left="0" w:firstLine="284"/>
        <w:jc w:val="both"/>
        <w:rPr>
          <w:rFonts w:cs="Times New Roman"/>
          <w:sz w:val="28"/>
          <w:szCs w:val="28"/>
        </w:rPr>
      </w:pPr>
      <w:r w:rsidRPr="009C23E9">
        <w:rPr>
          <w:rFonts w:cs="Times New Roman"/>
          <w:sz w:val="28"/>
          <w:szCs w:val="28"/>
        </w:rPr>
        <w:t xml:space="preserve">архитектура </w:t>
      </w:r>
      <w:r w:rsidRPr="009C23E9">
        <w:rPr>
          <w:rFonts w:cs="Times New Roman"/>
          <w:sz w:val="28"/>
          <w:szCs w:val="28"/>
          <w:lang w:val="en-US"/>
        </w:rPr>
        <w:t>x</w:t>
      </w:r>
      <w:r w:rsidRPr="009C23E9">
        <w:rPr>
          <w:rFonts w:cs="Times New Roman"/>
          <w:sz w:val="28"/>
          <w:szCs w:val="28"/>
        </w:rPr>
        <w:t>86/</w:t>
      </w:r>
      <w:r w:rsidRPr="009C23E9">
        <w:rPr>
          <w:rFonts w:cs="Times New Roman"/>
          <w:sz w:val="28"/>
          <w:szCs w:val="28"/>
          <w:lang w:val="en-US"/>
        </w:rPr>
        <w:t>x</w:t>
      </w:r>
      <w:r w:rsidRPr="009C23E9">
        <w:rPr>
          <w:rFonts w:cs="Times New Roman"/>
          <w:sz w:val="28"/>
          <w:szCs w:val="28"/>
        </w:rPr>
        <w:t xml:space="preserve">64; </w:t>
      </w:r>
    </w:p>
    <w:p w14:paraId="13BF5005" w14:textId="77777777" w:rsidR="00C07E2B" w:rsidRPr="009C23E9" w:rsidRDefault="00C07E2B" w:rsidP="003557D3">
      <w:pPr>
        <w:numPr>
          <w:ilvl w:val="0"/>
          <w:numId w:val="12"/>
        </w:numPr>
        <w:tabs>
          <w:tab w:val="clear" w:pos="720"/>
        </w:tabs>
        <w:spacing w:after="120"/>
        <w:ind w:left="0" w:firstLine="284"/>
        <w:jc w:val="both"/>
        <w:rPr>
          <w:rFonts w:cs="Times New Roman"/>
          <w:sz w:val="28"/>
          <w:szCs w:val="28"/>
        </w:rPr>
      </w:pPr>
      <w:r w:rsidRPr="009C23E9">
        <w:rPr>
          <w:rFonts w:cs="Times New Roman"/>
          <w:sz w:val="28"/>
          <w:szCs w:val="28"/>
        </w:rPr>
        <w:t xml:space="preserve">процессор - </w:t>
      </w:r>
      <w:proofErr w:type="spellStart"/>
      <w:r w:rsidRPr="009C23E9">
        <w:rPr>
          <w:rFonts w:cs="Times New Roman"/>
          <w:sz w:val="28"/>
          <w:szCs w:val="28"/>
        </w:rPr>
        <w:t>Pentium</w:t>
      </w:r>
      <w:proofErr w:type="spellEnd"/>
      <w:r w:rsidRPr="009C23E9">
        <w:rPr>
          <w:rFonts w:cs="Times New Roman"/>
          <w:sz w:val="28"/>
          <w:szCs w:val="28"/>
        </w:rPr>
        <w:t xml:space="preserve"> IV 2,5 </w:t>
      </w:r>
      <w:proofErr w:type="gramStart"/>
      <w:r w:rsidRPr="009C23E9">
        <w:rPr>
          <w:rFonts w:cs="Times New Roman"/>
          <w:sz w:val="28"/>
          <w:szCs w:val="28"/>
        </w:rPr>
        <w:t>Г</w:t>
      </w:r>
      <w:proofErr w:type="gramEnd"/>
      <w:r w:rsidRPr="009C23E9">
        <w:rPr>
          <w:rFonts w:cs="Times New Roman"/>
          <w:sz w:val="28"/>
          <w:szCs w:val="28"/>
          <w:lang w:val="en-US"/>
        </w:rPr>
        <w:t>Hz</w:t>
      </w:r>
      <w:r w:rsidRPr="009C23E9">
        <w:rPr>
          <w:rFonts w:cs="Times New Roman"/>
          <w:sz w:val="28"/>
          <w:szCs w:val="28"/>
        </w:rPr>
        <w:t>;</w:t>
      </w:r>
    </w:p>
    <w:p w14:paraId="2D6D9C65" w14:textId="77777777" w:rsidR="00C07E2B" w:rsidRPr="009C23E9" w:rsidRDefault="00C07E2B" w:rsidP="003557D3">
      <w:pPr>
        <w:numPr>
          <w:ilvl w:val="0"/>
          <w:numId w:val="12"/>
        </w:numPr>
        <w:tabs>
          <w:tab w:val="clear" w:pos="720"/>
        </w:tabs>
        <w:spacing w:after="120"/>
        <w:ind w:left="0" w:firstLine="284"/>
        <w:jc w:val="both"/>
        <w:rPr>
          <w:rFonts w:cs="Times New Roman"/>
          <w:sz w:val="28"/>
          <w:szCs w:val="28"/>
        </w:rPr>
      </w:pPr>
      <w:r w:rsidRPr="009C23E9">
        <w:rPr>
          <w:rFonts w:cs="Times New Roman"/>
          <w:sz w:val="28"/>
          <w:szCs w:val="28"/>
        </w:rPr>
        <w:t xml:space="preserve">объем оперативной памяти – не ниже 512 </w:t>
      </w:r>
      <w:proofErr w:type="spellStart"/>
      <w:r w:rsidRPr="009C23E9">
        <w:rPr>
          <w:rFonts w:cs="Times New Roman"/>
          <w:sz w:val="28"/>
          <w:szCs w:val="28"/>
        </w:rPr>
        <w:t>Mb</w:t>
      </w:r>
      <w:proofErr w:type="spellEnd"/>
      <w:r w:rsidRPr="009C23E9">
        <w:rPr>
          <w:rFonts w:cs="Times New Roman"/>
          <w:sz w:val="28"/>
          <w:szCs w:val="28"/>
        </w:rPr>
        <w:t>;</w:t>
      </w:r>
    </w:p>
    <w:p w14:paraId="61159A98" w14:textId="77777777" w:rsidR="00C07E2B" w:rsidRPr="009C23E9" w:rsidRDefault="00C07E2B" w:rsidP="003557D3">
      <w:pPr>
        <w:numPr>
          <w:ilvl w:val="0"/>
          <w:numId w:val="12"/>
        </w:numPr>
        <w:tabs>
          <w:tab w:val="clear" w:pos="720"/>
        </w:tabs>
        <w:spacing w:after="120"/>
        <w:ind w:left="0" w:firstLine="284"/>
        <w:jc w:val="both"/>
        <w:rPr>
          <w:rFonts w:cs="Times New Roman"/>
          <w:sz w:val="28"/>
          <w:szCs w:val="28"/>
        </w:rPr>
      </w:pPr>
      <w:r w:rsidRPr="009C23E9">
        <w:rPr>
          <w:rFonts w:cs="Times New Roman"/>
          <w:sz w:val="28"/>
          <w:szCs w:val="28"/>
        </w:rPr>
        <w:t>объем жесткого диска не менее 100Gb;</w:t>
      </w:r>
    </w:p>
    <w:p w14:paraId="14D89323" w14:textId="77777777" w:rsidR="00C07E2B" w:rsidRPr="009C23E9" w:rsidRDefault="00C07E2B" w:rsidP="003557D3">
      <w:pPr>
        <w:numPr>
          <w:ilvl w:val="0"/>
          <w:numId w:val="12"/>
        </w:numPr>
        <w:tabs>
          <w:tab w:val="clear" w:pos="720"/>
        </w:tabs>
        <w:spacing w:after="120"/>
        <w:ind w:left="0" w:firstLine="284"/>
        <w:jc w:val="both"/>
        <w:rPr>
          <w:rFonts w:cs="Times New Roman"/>
          <w:sz w:val="28"/>
          <w:szCs w:val="28"/>
        </w:rPr>
      </w:pPr>
      <w:r w:rsidRPr="009C23E9">
        <w:rPr>
          <w:rFonts w:cs="Times New Roman"/>
          <w:sz w:val="28"/>
          <w:szCs w:val="28"/>
        </w:rPr>
        <w:t>сетевая карта.</w:t>
      </w:r>
    </w:p>
    <w:p w14:paraId="539157FE" w14:textId="77777777" w:rsidR="00C07E2B" w:rsidRPr="009C23E9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9C23E9">
        <w:rPr>
          <w:rFonts w:cs="Times New Roman"/>
          <w:sz w:val="28"/>
          <w:szCs w:val="28"/>
        </w:rPr>
        <w:t>Необходимое программное обеспечение для работы серверной части программного продукта:</w:t>
      </w:r>
    </w:p>
    <w:p w14:paraId="09E9808C" w14:textId="77777777" w:rsidR="00C07E2B" w:rsidRPr="009C23E9" w:rsidRDefault="00C07E2B" w:rsidP="003557D3">
      <w:pPr>
        <w:numPr>
          <w:ilvl w:val="0"/>
          <w:numId w:val="13"/>
        </w:numPr>
        <w:spacing w:after="120"/>
        <w:ind w:left="0" w:firstLine="284"/>
        <w:jc w:val="both"/>
        <w:rPr>
          <w:rFonts w:cs="Times New Roman"/>
          <w:sz w:val="28"/>
          <w:szCs w:val="28"/>
        </w:rPr>
      </w:pPr>
      <w:proofErr w:type="spellStart"/>
      <w:r w:rsidRPr="009C23E9">
        <w:rPr>
          <w:rFonts w:cs="Times New Roman"/>
          <w:sz w:val="28"/>
          <w:szCs w:val="28"/>
        </w:rPr>
        <w:t>MySQL</w:t>
      </w:r>
      <w:proofErr w:type="spellEnd"/>
      <w:r w:rsidRPr="009C23E9">
        <w:rPr>
          <w:rFonts w:cs="Times New Roman"/>
          <w:sz w:val="28"/>
          <w:szCs w:val="28"/>
        </w:rPr>
        <w:t xml:space="preserve"> </w:t>
      </w:r>
      <w:proofErr w:type="spellStart"/>
      <w:r w:rsidRPr="009C23E9">
        <w:rPr>
          <w:rFonts w:cs="Times New Roman"/>
          <w:sz w:val="28"/>
          <w:szCs w:val="28"/>
        </w:rPr>
        <w:t>Server</w:t>
      </w:r>
      <w:proofErr w:type="spellEnd"/>
      <w:r w:rsidRPr="009C23E9">
        <w:rPr>
          <w:rFonts w:cs="Times New Roman"/>
          <w:sz w:val="28"/>
          <w:szCs w:val="28"/>
        </w:rPr>
        <w:t xml:space="preserve"> 5.5;</w:t>
      </w:r>
    </w:p>
    <w:p w14:paraId="5DF52318" w14:textId="77777777" w:rsidR="00C07E2B" w:rsidRPr="009C23E9" w:rsidRDefault="00C07E2B" w:rsidP="003557D3">
      <w:pPr>
        <w:numPr>
          <w:ilvl w:val="0"/>
          <w:numId w:val="13"/>
        </w:numPr>
        <w:spacing w:after="120"/>
        <w:ind w:left="0" w:firstLine="284"/>
        <w:jc w:val="both"/>
        <w:rPr>
          <w:rFonts w:cs="Times New Roman"/>
          <w:sz w:val="28"/>
          <w:szCs w:val="28"/>
        </w:rPr>
      </w:pPr>
      <w:r w:rsidRPr="009C23E9">
        <w:rPr>
          <w:rFonts w:cs="Times New Roman"/>
          <w:sz w:val="28"/>
          <w:szCs w:val="28"/>
        </w:rPr>
        <w:t>JDK 7;</w:t>
      </w:r>
    </w:p>
    <w:p w14:paraId="20503E51" w14:textId="131CC949" w:rsidR="00C07E2B" w:rsidRPr="009C23E9" w:rsidRDefault="00C07E2B" w:rsidP="003557D3">
      <w:pPr>
        <w:numPr>
          <w:ilvl w:val="0"/>
          <w:numId w:val="13"/>
        </w:numPr>
        <w:spacing w:after="120"/>
        <w:ind w:left="0" w:firstLine="284"/>
        <w:jc w:val="both"/>
        <w:rPr>
          <w:rFonts w:cs="Times New Roman"/>
          <w:sz w:val="28"/>
          <w:szCs w:val="28"/>
        </w:rPr>
      </w:pPr>
      <w:r w:rsidRPr="009C23E9">
        <w:rPr>
          <w:rFonts w:cs="Times New Roman"/>
          <w:sz w:val="28"/>
          <w:szCs w:val="28"/>
        </w:rPr>
        <w:t>рекомендованная операционная система</w:t>
      </w:r>
      <w:r w:rsidR="00283EB2">
        <w:rPr>
          <w:rFonts w:cs="Times New Roman"/>
          <w:sz w:val="28"/>
          <w:szCs w:val="28"/>
        </w:rPr>
        <w:t xml:space="preserve"> </w:t>
      </w:r>
      <w:r w:rsidR="00283EB2">
        <w:rPr>
          <w:rFonts w:cs="Times New Roman"/>
          <w:sz w:val="28"/>
          <w:szCs w:val="28"/>
          <w:lang w:val="en-US"/>
        </w:rPr>
        <w:t>MS</w:t>
      </w:r>
      <w:r w:rsidR="00283EB2" w:rsidRPr="0046303C">
        <w:rPr>
          <w:rFonts w:cs="Times New Roman"/>
          <w:sz w:val="28"/>
          <w:szCs w:val="28"/>
        </w:rPr>
        <w:t xml:space="preserve"> </w:t>
      </w:r>
      <w:r w:rsidR="00283EB2">
        <w:rPr>
          <w:rFonts w:cs="Times New Roman"/>
          <w:sz w:val="28"/>
          <w:szCs w:val="28"/>
          <w:lang w:val="en-US"/>
        </w:rPr>
        <w:t>Windows</w:t>
      </w:r>
      <w:r w:rsidR="00283EB2" w:rsidRPr="0046303C">
        <w:rPr>
          <w:rFonts w:cs="Times New Roman"/>
          <w:sz w:val="28"/>
          <w:szCs w:val="28"/>
        </w:rPr>
        <w:t xml:space="preserve"> 7</w:t>
      </w:r>
      <w:r w:rsidRPr="009C23E9">
        <w:rPr>
          <w:rFonts w:cs="Times New Roman"/>
          <w:sz w:val="28"/>
          <w:szCs w:val="28"/>
        </w:rPr>
        <w:t>;</w:t>
      </w:r>
    </w:p>
    <w:p w14:paraId="025554DE" w14:textId="77777777" w:rsidR="00C07E2B" w:rsidRPr="00A8589F" w:rsidRDefault="00C07E2B" w:rsidP="00C07E2B">
      <w:pPr>
        <w:jc w:val="center"/>
        <w:rPr>
          <w:rFonts w:cs="Times New Roman"/>
          <w:sz w:val="28"/>
          <w:szCs w:val="28"/>
        </w:rPr>
      </w:pPr>
      <w:r w:rsidRPr="00A8589F">
        <w:rPr>
          <w:rFonts w:cs="Times New Roman"/>
          <w:i/>
          <w:iCs/>
          <w:sz w:val="28"/>
          <w:szCs w:val="28"/>
        </w:rPr>
        <w:t>Характеристики программы</w:t>
      </w:r>
    </w:p>
    <w:p w14:paraId="45AB391E" w14:textId="77777777" w:rsidR="00A8589F" w:rsidRPr="00A74985" w:rsidRDefault="00A8589F" w:rsidP="00A8589F">
      <w:pPr>
        <w:spacing w:after="120"/>
        <w:ind w:firstLine="709"/>
        <w:jc w:val="both"/>
        <w:rPr>
          <w:sz w:val="28"/>
          <w:szCs w:val="28"/>
        </w:rPr>
      </w:pPr>
      <w:r w:rsidRPr="00A74985">
        <w:rPr>
          <w:sz w:val="28"/>
          <w:szCs w:val="28"/>
        </w:rPr>
        <w:t>Логически систему можно разделить на три части:</w:t>
      </w:r>
    </w:p>
    <w:p w14:paraId="54BB1155" w14:textId="77777777" w:rsidR="00A8589F" w:rsidRPr="00C52F6A" w:rsidRDefault="00A8589F" w:rsidP="00A8589F">
      <w:pPr>
        <w:spacing w:after="120"/>
        <w:ind w:firstLine="709"/>
        <w:jc w:val="both"/>
        <w:rPr>
          <w:sz w:val="28"/>
          <w:szCs w:val="28"/>
        </w:rPr>
      </w:pPr>
      <w:r w:rsidRPr="00C52F6A">
        <w:rPr>
          <w:sz w:val="28"/>
          <w:szCs w:val="28"/>
        </w:rPr>
        <w:t xml:space="preserve">Первая часть — </w:t>
      </w:r>
      <w:r>
        <w:rPr>
          <w:sz w:val="28"/>
          <w:szCs w:val="28"/>
        </w:rPr>
        <w:t>анализатор</w:t>
      </w:r>
      <w:r w:rsidRPr="00C52F6A">
        <w:rPr>
          <w:sz w:val="28"/>
          <w:szCs w:val="28"/>
        </w:rPr>
        <w:t>.</w:t>
      </w:r>
      <w:r>
        <w:rPr>
          <w:sz w:val="28"/>
          <w:szCs w:val="28"/>
        </w:rPr>
        <w:t xml:space="preserve"> Она предназначена для проведения анализа продуктов.</w:t>
      </w:r>
    </w:p>
    <w:p w14:paraId="2794D720" w14:textId="77777777" w:rsidR="00A8589F" w:rsidRPr="00C52F6A" w:rsidRDefault="00A8589F" w:rsidP="00A8589F">
      <w:pPr>
        <w:spacing w:after="120"/>
        <w:ind w:firstLine="709"/>
        <w:jc w:val="both"/>
        <w:rPr>
          <w:sz w:val="28"/>
          <w:szCs w:val="28"/>
        </w:rPr>
      </w:pPr>
      <w:r w:rsidRPr="00C52F6A">
        <w:rPr>
          <w:sz w:val="28"/>
          <w:szCs w:val="28"/>
        </w:rPr>
        <w:t xml:space="preserve">Вторая часть — </w:t>
      </w:r>
      <w:r>
        <w:rPr>
          <w:sz w:val="28"/>
          <w:szCs w:val="28"/>
        </w:rPr>
        <w:t>редакторы. Она предназначена для редактирования словарей системы.</w:t>
      </w:r>
    </w:p>
    <w:p w14:paraId="0AEFEE7B" w14:textId="140DBA06" w:rsidR="00C07E2B" w:rsidRPr="00A8589F" w:rsidRDefault="00A8589F" w:rsidP="00A8589F">
      <w:pPr>
        <w:spacing w:after="120"/>
        <w:ind w:firstLine="709"/>
        <w:rPr>
          <w:rFonts w:cs="Times New Roman"/>
          <w:sz w:val="28"/>
          <w:szCs w:val="28"/>
        </w:rPr>
      </w:pPr>
      <w:r w:rsidRPr="00C52F6A">
        <w:rPr>
          <w:sz w:val="28"/>
          <w:szCs w:val="28"/>
        </w:rPr>
        <w:t xml:space="preserve">Третья часть — </w:t>
      </w:r>
      <w:r>
        <w:rPr>
          <w:sz w:val="28"/>
          <w:szCs w:val="28"/>
        </w:rPr>
        <w:t>статистика. Она предназначена для отображения статистических данных по проведенным анализам.</w:t>
      </w:r>
      <w:r w:rsidR="00C07E2B" w:rsidRPr="00A8589F">
        <w:rPr>
          <w:rFonts w:cs="Times New Roman"/>
          <w:sz w:val="28"/>
          <w:szCs w:val="28"/>
        </w:rPr>
        <w:t xml:space="preserve"> </w:t>
      </w:r>
    </w:p>
    <w:p w14:paraId="623DCF45" w14:textId="77777777" w:rsidR="00C07E2B" w:rsidRPr="00283EB2" w:rsidRDefault="00C07E2B" w:rsidP="00C07E2B">
      <w:pPr>
        <w:jc w:val="center"/>
        <w:rPr>
          <w:rFonts w:cs="Times New Roman"/>
          <w:sz w:val="28"/>
          <w:szCs w:val="28"/>
        </w:rPr>
      </w:pPr>
      <w:r w:rsidRPr="00283EB2">
        <w:rPr>
          <w:rFonts w:cs="Times New Roman"/>
          <w:i/>
          <w:iCs/>
          <w:sz w:val="28"/>
          <w:szCs w:val="28"/>
        </w:rPr>
        <w:t>Входные и выходные данные</w:t>
      </w:r>
    </w:p>
    <w:p w14:paraId="477D93D9" w14:textId="77777777" w:rsidR="00283EB2" w:rsidRPr="007132A0" w:rsidRDefault="00283EB2" w:rsidP="00283EB2">
      <w:pPr>
        <w:spacing w:after="120"/>
        <w:jc w:val="both"/>
        <w:rPr>
          <w:rFonts w:cs="Times New Roman"/>
          <w:sz w:val="28"/>
          <w:szCs w:val="28"/>
        </w:rPr>
      </w:pPr>
      <w:r w:rsidRPr="007132A0">
        <w:rPr>
          <w:rFonts w:cs="Times New Roman"/>
          <w:sz w:val="28"/>
          <w:szCs w:val="28"/>
        </w:rPr>
        <w:t>В качестве входных данных системы используются:</w:t>
      </w:r>
    </w:p>
    <w:p w14:paraId="379DB44A" w14:textId="77777777" w:rsidR="00283EB2" w:rsidRPr="007132A0" w:rsidRDefault="00283EB2" w:rsidP="003557D3">
      <w:pPr>
        <w:numPr>
          <w:ilvl w:val="1"/>
          <w:numId w:val="8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текстовый отзыв</w:t>
      </w:r>
      <w:r w:rsidRPr="007132A0">
        <w:rPr>
          <w:rFonts w:cs="Times New Roman"/>
          <w:sz w:val="28"/>
          <w:szCs w:val="28"/>
        </w:rPr>
        <w:t>;</w:t>
      </w:r>
    </w:p>
    <w:p w14:paraId="381A4729" w14:textId="77777777" w:rsidR="00283EB2" w:rsidRPr="007132A0" w:rsidRDefault="00283EB2" w:rsidP="003557D3">
      <w:pPr>
        <w:numPr>
          <w:ilvl w:val="1"/>
          <w:numId w:val="8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заданные параметры товара</w:t>
      </w:r>
      <w:r w:rsidRPr="007132A0">
        <w:rPr>
          <w:rFonts w:cs="Times New Roman"/>
          <w:sz w:val="28"/>
          <w:szCs w:val="28"/>
        </w:rPr>
        <w:t>;</w:t>
      </w:r>
    </w:p>
    <w:p w14:paraId="6328C649" w14:textId="77777777" w:rsidR="00283EB2" w:rsidRPr="007132A0" w:rsidRDefault="00283EB2" w:rsidP="003557D3">
      <w:pPr>
        <w:numPr>
          <w:ilvl w:val="1"/>
          <w:numId w:val="8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словарь эмоционально окрашенных слов</w:t>
      </w:r>
      <w:r w:rsidRPr="007132A0">
        <w:rPr>
          <w:rFonts w:cs="Times New Roman"/>
          <w:sz w:val="28"/>
          <w:szCs w:val="28"/>
        </w:rPr>
        <w:t>;</w:t>
      </w:r>
    </w:p>
    <w:p w14:paraId="2E4BC8EB" w14:textId="77777777" w:rsidR="00283EB2" w:rsidRPr="007132A0" w:rsidRDefault="00283EB2" w:rsidP="003557D3">
      <w:pPr>
        <w:numPr>
          <w:ilvl w:val="1"/>
          <w:numId w:val="8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словарь слов-модификаторов.</w:t>
      </w:r>
    </w:p>
    <w:p w14:paraId="2C67B684" w14:textId="77777777" w:rsidR="00283EB2" w:rsidRDefault="00283EB2" w:rsidP="00283EB2">
      <w:pPr>
        <w:spacing w:after="120"/>
        <w:jc w:val="both"/>
        <w:rPr>
          <w:rFonts w:cs="Times New Roman"/>
          <w:sz w:val="28"/>
          <w:szCs w:val="28"/>
        </w:rPr>
      </w:pPr>
      <w:r w:rsidRPr="002F231C">
        <w:rPr>
          <w:rFonts w:cs="Times New Roman"/>
          <w:sz w:val="28"/>
          <w:szCs w:val="28"/>
        </w:rPr>
        <w:t>В качестве выходных данных система должна выдавать:</w:t>
      </w:r>
    </w:p>
    <w:p w14:paraId="77166D32" w14:textId="26231187" w:rsidR="00A21E05" w:rsidRPr="007132A0" w:rsidRDefault="00EA5B07" w:rsidP="00A21E05">
      <w:pPr>
        <w:numPr>
          <w:ilvl w:val="1"/>
          <w:numId w:val="8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класс</w:t>
      </w:r>
      <w:r w:rsidR="00A21E05">
        <w:rPr>
          <w:rFonts w:cs="Times New Roman"/>
          <w:sz w:val="28"/>
          <w:szCs w:val="28"/>
        </w:rPr>
        <w:t xml:space="preserve"> качества товаров</w:t>
      </w:r>
      <w:r w:rsidR="00A21E05" w:rsidRPr="007132A0">
        <w:rPr>
          <w:rFonts w:cs="Times New Roman"/>
          <w:sz w:val="28"/>
          <w:szCs w:val="28"/>
        </w:rPr>
        <w:t>;</w:t>
      </w:r>
    </w:p>
    <w:p w14:paraId="326811E6" w14:textId="27DB3C32" w:rsidR="00A21E05" w:rsidRPr="002F231C" w:rsidRDefault="00EA5B07" w:rsidP="00A21E05">
      <w:pPr>
        <w:numPr>
          <w:ilvl w:val="1"/>
          <w:numId w:val="8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класс</w:t>
      </w:r>
      <w:r w:rsidR="00A21E05">
        <w:rPr>
          <w:rFonts w:cs="Times New Roman"/>
          <w:sz w:val="28"/>
          <w:szCs w:val="28"/>
        </w:rPr>
        <w:t xml:space="preserve"> качества параметров товара.</w:t>
      </w:r>
    </w:p>
    <w:p w14:paraId="4C9AE490" w14:textId="77777777" w:rsidR="00C07E2B" w:rsidRPr="00283EB2" w:rsidRDefault="00C07E2B" w:rsidP="00C07E2B">
      <w:pPr>
        <w:jc w:val="center"/>
        <w:rPr>
          <w:rFonts w:cs="Times New Roman"/>
          <w:sz w:val="28"/>
          <w:szCs w:val="28"/>
        </w:rPr>
      </w:pPr>
      <w:r w:rsidRPr="00283EB2">
        <w:rPr>
          <w:rFonts w:cs="Times New Roman"/>
          <w:i/>
          <w:iCs/>
          <w:sz w:val="28"/>
          <w:szCs w:val="28"/>
        </w:rPr>
        <w:t>Структура программы</w:t>
      </w:r>
    </w:p>
    <w:p w14:paraId="6D3F4F90" w14:textId="021136B1" w:rsidR="00C07E2B" w:rsidRPr="00283EB2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283EB2">
        <w:rPr>
          <w:rFonts w:cs="Times New Roman"/>
          <w:sz w:val="28"/>
          <w:szCs w:val="28"/>
        </w:rPr>
        <w:t>Структура прог</w:t>
      </w:r>
      <w:r w:rsidR="00283EB2">
        <w:rPr>
          <w:rFonts w:cs="Times New Roman"/>
          <w:sz w:val="28"/>
          <w:szCs w:val="28"/>
        </w:rPr>
        <w:t>раммы отображена на рисунке 2.1</w:t>
      </w:r>
      <w:r w:rsidR="000F5902">
        <w:rPr>
          <w:rFonts w:cs="Times New Roman"/>
          <w:sz w:val="28"/>
          <w:szCs w:val="28"/>
        </w:rPr>
        <w:t>7</w:t>
      </w:r>
      <w:r w:rsidRPr="00283EB2">
        <w:rPr>
          <w:rFonts w:cs="Times New Roman"/>
          <w:sz w:val="28"/>
          <w:szCs w:val="28"/>
        </w:rPr>
        <w:t xml:space="preserve">. в виде взаимодействия логических модулей программы. </w:t>
      </w:r>
    </w:p>
    <w:p w14:paraId="0D1DCB39" w14:textId="66969E88" w:rsidR="00C07E2B" w:rsidRPr="0046303C" w:rsidRDefault="007E39C0" w:rsidP="00C07E2B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3B4CC4C3" wp14:editId="2EE161FC">
            <wp:extent cx="6120765" cy="39659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0F17" w14:textId="69E2B7B9" w:rsidR="00C07E2B" w:rsidRPr="0046303C" w:rsidRDefault="0046303C" w:rsidP="00C07E2B">
      <w:pPr>
        <w:spacing w:after="12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2.1</w:t>
      </w:r>
      <w:r w:rsidR="000F5902">
        <w:rPr>
          <w:rFonts w:cs="Times New Roman"/>
          <w:sz w:val="28"/>
          <w:szCs w:val="28"/>
        </w:rPr>
        <w:t>7</w:t>
      </w:r>
      <w:r w:rsidR="00C07E2B" w:rsidRPr="0046303C">
        <w:rPr>
          <w:rFonts w:cs="Times New Roman"/>
          <w:sz w:val="28"/>
          <w:szCs w:val="28"/>
        </w:rPr>
        <w:t>. Структура программного продукта</w:t>
      </w:r>
    </w:p>
    <w:p w14:paraId="6565E5A5" w14:textId="77777777" w:rsidR="00C07E2B" w:rsidRPr="0046303C" w:rsidRDefault="00C07E2B" w:rsidP="00C07E2B">
      <w:pPr>
        <w:pStyle w:val="16"/>
        <w:spacing w:before="0" w:after="12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6303C">
        <w:rPr>
          <w:rFonts w:ascii="Times New Roman" w:hAnsi="Times New Roman" w:cs="Times New Roman"/>
          <w:b/>
          <w:sz w:val="28"/>
          <w:szCs w:val="28"/>
        </w:rPr>
        <w:t>Алгоритмическая часть</w:t>
      </w:r>
    </w:p>
    <w:p w14:paraId="1127C5FC" w14:textId="26630168" w:rsidR="00C07E2B" w:rsidRPr="0046303C" w:rsidRDefault="00C07E2B" w:rsidP="00C07E2B">
      <w:pPr>
        <w:spacing w:after="120"/>
        <w:ind w:firstLine="709"/>
        <w:jc w:val="both"/>
        <w:rPr>
          <w:rFonts w:cs="Times New Roman"/>
          <w:i/>
          <w:sz w:val="28"/>
          <w:szCs w:val="28"/>
        </w:rPr>
      </w:pPr>
      <w:r w:rsidRPr="0046303C">
        <w:rPr>
          <w:rFonts w:cs="Times New Roman"/>
          <w:sz w:val="28"/>
          <w:szCs w:val="28"/>
        </w:rPr>
        <w:t xml:space="preserve">Приведем </w:t>
      </w:r>
      <w:r w:rsidRPr="0046303C">
        <w:rPr>
          <w:rFonts w:cs="Times New Roman"/>
          <w:sz w:val="28"/>
          <w:szCs w:val="28"/>
          <w:lang w:val="tt-RU"/>
        </w:rPr>
        <w:t xml:space="preserve">краткое </w:t>
      </w:r>
      <w:r w:rsidRPr="0046303C">
        <w:rPr>
          <w:rFonts w:cs="Times New Roman"/>
          <w:sz w:val="28"/>
          <w:szCs w:val="28"/>
        </w:rPr>
        <w:t xml:space="preserve">описание всех </w:t>
      </w:r>
      <w:r w:rsidR="00E40643">
        <w:rPr>
          <w:rFonts w:cs="Times New Roman"/>
          <w:sz w:val="28"/>
          <w:szCs w:val="28"/>
        </w:rPr>
        <w:t>разделов</w:t>
      </w:r>
      <w:r w:rsidRPr="0046303C">
        <w:rPr>
          <w:rFonts w:cs="Times New Roman"/>
          <w:sz w:val="28"/>
          <w:szCs w:val="28"/>
        </w:rPr>
        <w:t>:</w:t>
      </w:r>
    </w:p>
    <w:p w14:paraId="3DE2FC42" w14:textId="3ED0F3FF" w:rsidR="00C07E2B" w:rsidRPr="0046303C" w:rsidRDefault="00E40643" w:rsidP="003557D3">
      <w:pPr>
        <w:numPr>
          <w:ilvl w:val="0"/>
          <w:numId w:val="12"/>
        </w:numPr>
        <w:spacing w:after="120"/>
        <w:jc w:val="both"/>
        <w:rPr>
          <w:rFonts w:cs="Times New Roman"/>
          <w:i/>
          <w:iCs/>
          <w:sz w:val="28"/>
          <w:szCs w:val="28"/>
        </w:rPr>
      </w:pPr>
      <w:r w:rsidRPr="00E40643">
        <w:rPr>
          <w:rFonts w:cs="Times New Roman"/>
          <w:i/>
          <w:sz w:val="28"/>
          <w:szCs w:val="28"/>
        </w:rPr>
        <w:t>Ручной анализатор</w:t>
      </w:r>
      <w:r>
        <w:rPr>
          <w:rFonts w:cs="Times New Roman"/>
          <w:sz w:val="28"/>
          <w:szCs w:val="28"/>
        </w:rPr>
        <w:t xml:space="preserve"> </w:t>
      </w:r>
      <w:r w:rsidR="00C07E2B" w:rsidRPr="0046303C">
        <w:rPr>
          <w:rFonts w:cs="Times New Roman"/>
          <w:sz w:val="28"/>
          <w:szCs w:val="28"/>
        </w:rPr>
        <w:t>-</w:t>
      </w:r>
      <w:r w:rsidR="00EE1826">
        <w:rPr>
          <w:rFonts w:cs="Times New Roman"/>
          <w:sz w:val="28"/>
          <w:szCs w:val="28"/>
        </w:rPr>
        <w:t xml:space="preserve"> </w:t>
      </w:r>
      <w:r w:rsidR="00EE1826">
        <w:rPr>
          <w:sz w:val="28"/>
          <w:szCs w:val="28"/>
        </w:rPr>
        <w:t>данный раздел позволяет обрабатывать по одному отзыву</w:t>
      </w:r>
      <w:r w:rsidR="00C07E2B" w:rsidRPr="0046303C">
        <w:rPr>
          <w:rFonts w:cs="Times New Roman"/>
          <w:sz w:val="28"/>
          <w:szCs w:val="28"/>
        </w:rPr>
        <w:t>;</w:t>
      </w:r>
    </w:p>
    <w:p w14:paraId="47F45428" w14:textId="5A4C8BE8" w:rsidR="00C07E2B" w:rsidRPr="00E40643" w:rsidRDefault="00E40643" w:rsidP="003557D3">
      <w:pPr>
        <w:numPr>
          <w:ilvl w:val="0"/>
          <w:numId w:val="12"/>
        </w:numPr>
        <w:spacing w:after="120"/>
        <w:jc w:val="both"/>
        <w:rPr>
          <w:rFonts w:cs="Times New Roman"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t>Автоматический анализатор</w:t>
      </w:r>
      <w:r w:rsidR="00C07E2B" w:rsidRPr="00E40643">
        <w:rPr>
          <w:rFonts w:cs="Times New Roman"/>
          <w:sz w:val="28"/>
          <w:szCs w:val="28"/>
        </w:rPr>
        <w:t xml:space="preserve"> -</w:t>
      </w:r>
      <w:r w:rsidR="00EE1826">
        <w:rPr>
          <w:rFonts w:cs="Times New Roman"/>
          <w:sz w:val="28"/>
          <w:szCs w:val="28"/>
        </w:rPr>
        <w:t xml:space="preserve"> </w:t>
      </w:r>
      <w:r w:rsidR="00FE62A4">
        <w:rPr>
          <w:rFonts w:cs="Times New Roman"/>
          <w:sz w:val="28"/>
          <w:szCs w:val="28"/>
        </w:rPr>
        <w:t>д</w:t>
      </w:r>
      <w:r w:rsidR="00FE62A4">
        <w:rPr>
          <w:sz w:val="28"/>
          <w:szCs w:val="28"/>
        </w:rPr>
        <w:t xml:space="preserve">анный раздел предназначен для добавления задач на обработку отзывов по заданному продукту в Яндекс </w:t>
      </w:r>
      <w:proofErr w:type="spellStart"/>
      <w:r w:rsidR="00FE62A4">
        <w:rPr>
          <w:sz w:val="28"/>
          <w:szCs w:val="28"/>
        </w:rPr>
        <w:t>маркете</w:t>
      </w:r>
      <w:proofErr w:type="spellEnd"/>
      <w:r w:rsidR="00C07E2B" w:rsidRPr="00E40643">
        <w:rPr>
          <w:rFonts w:cs="Times New Roman"/>
          <w:sz w:val="28"/>
          <w:szCs w:val="28"/>
        </w:rPr>
        <w:t>;</w:t>
      </w:r>
    </w:p>
    <w:p w14:paraId="59DE2E8D" w14:textId="19F061FA" w:rsidR="00FE62A4" w:rsidRPr="00FE62A4" w:rsidRDefault="00E40643" w:rsidP="003557D3">
      <w:pPr>
        <w:numPr>
          <w:ilvl w:val="0"/>
          <w:numId w:val="12"/>
        </w:numPr>
        <w:spacing w:after="120"/>
        <w:jc w:val="both"/>
        <w:rPr>
          <w:rFonts w:cs="Times New Roman"/>
          <w:i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t>Редакторы</w:t>
      </w:r>
      <w:r w:rsidR="00C07E2B" w:rsidRPr="00E40643">
        <w:rPr>
          <w:rFonts w:cs="Times New Roman"/>
          <w:sz w:val="28"/>
          <w:szCs w:val="28"/>
        </w:rPr>
        <w:t xml:space="preserve"> </w:t>
      </w:r>
      <w:r w:rsidR="00FE62A4">
        <w:rPr>
          <w:rFonts w:cs="Times New Roman"/>
          <w:sz w:val="28"/>
          <w:szCs w:val="28"/>
        </w:rPr>
        <w:t>–</w:t>
      </w:r>
      <w:r w:rsidR="00734046">
        <w:rPr>
          <w:rFonts w:cs="Times New Roman"/>
          <w:sz w:val="28"/>
          <w:szCs w:val="28"/>
        </w:rPr>
        <w:t xml:space="preserve"> данный раздел предназначен для добавления, редактирования и удаления сущностей. В</w:t>
      </w:r>
      <w:r w:rsidR="00FE62A4">
        <w:rPr>
          <w:rFonts w:cs="Times New Roman"/>
          <w:sz w:val="28"/>
          <w:szCs w:val="28"/>
        </w:rPr>
        <w:t xml:space="preserve"> данный раздел входят:</w:t>
      </w:r>
    </w:p>
    <w:p w14:paraId="034D56C1" w14:textId="25116753" w:rsidR="00C07E2B" w:rsidRPr="00FE62A4" w:rsidRDefault="00734046" w:rsidP="003557D3">
      <w:pPr>
        <w:numPr>
          <w:ilvl w:val="1"/>
          <w:numId w:val="12"/>
        </w:numPr>
        <w:spacing w:after="120"/>
        <w:jc w:val="both"/>
        <w:rPr>
          <w:rFonts w:cs="Times New Roman"/>
          <w:i/>
          <w:sz w:val="28"/>
          <w:szCs w:val="28"/>
        </w:rPr>
      </w:pPr>
      <w:r>
        <w:rPr>
          <w:rFonts w:cs="Times New Roman"/>
          <w:sz w:val="28"/>
          <w:szCs w:val="28"/>
        </w:rPr>
        <w:t>р</w:t>
      </w:r>
      <w:r w:rsidR="00FE62A4">
        <w:rPr>
          <w:rFonts w:cs="Times New Roman"/>
          <w:sz w:val="28"/>
          <w:szCs w:val="28"/>
        </w:rPr>
        <w:t>едактор слов с эмоциональной окраской</w:t>
      </w:r>
      <w:r w:rsidR="00C07E2B" w:rsidRPr="00E40643">
        <w:rPr>
          <w:rFonts w:cs="Times New Roman"/>
          <w:sz w:val="28"/>
          <w:szCs w:val="28"/>
        </w:rPr>
        <w:t>;</w:t>
      </w:r>
    </w:p>
    <w:p w14:paraId="293AF04A" w14:textId="7CA61737" w:rsidR="00FE62A4" w:rsidRPr="00FE62A4" w:rsidRDefault="00734046" w:rsidP="003557D3">
      <w:pPr>
        <w:numPr>
          <w:ilvl w:val="1"/>
          <w:numId w:val="12"/>
        </w:numPr>
        <w:spacing w:after="120"/>
        <w:jc w:val="both"/>
        <w:rPr>
          <w:rFonts w:cs="Times New Roman"/>
          <w:i/>
          <w:sz w:val="28"/>
          <w:szCs w:val="28"/>
        </w:rPr>
      </w:pPr>
      <w:r>
        <w:rPr>
          <w:rFonts w:cs="Times New Roman"/>
          <w:sz w:val="28"/>
          <w:szCs w:val="28"/>
        </w:rPr>
        <w:t>р</w:t>
      </w:r>
      <w:r w:rsidR="00FE62A4">
        <w:rPr>
          <w:rFonts w:cs="Times New Roman"/>
          <w:sz w:val="28"/>
          <w:szCs w:val="28"/>
        </w:rPr>
        <w:t>едактор слов-модификаторов;</w:t>
      </w:r>
    </w:p>
    <w:p w14:paraId="19081086" w14:textId="71B41A33" w:rsidR="00FE62A4" w:rsidRPr="00FE62A4" w:rsidRDefault="00734046" w:rsidP="003557D3">
      <w:pPr>
        <w:numPr>
          <w:ilvl w:val="1"/>
          <w:numId w:val="12"/>
        </w:numPr>
        <w:spacing w:after="120"/>
        <w:jc w:val="both"/>
        <w:rPr>
          <w:rFonts w:cs="Times New Roman"/>
          <w:i/>
          <w:sz w:val="28"/>
          <w:szCs w:val="28"/>
        </w:rPr>
      </w:pPr>
      <w:r>
        <w:rPr>
          <w:rFonts w:cs="Times New Roman"/>
          <w:sz w:val="28"/>
          <w:szCs w:val="28"/>
        </w:rPr>
        <w:t>р</w:t>
      </w:r>
      <w:r w:rsidR="00FE62A4">
        <w:rPr>
          <w:rFonts w:cs="Times New Roman"/>
          <w:sz w:val="28"/>
          <w:szCs w:val="28"/>
        </w:rPr>
        <w:t>едактор продуктов</w:t>
      </w:r>
      <w:r>
        <w:rPr>
          <w:rFonts w:cs="Times New Roman"/>
          <w:sz w:val="28"/>
          <w:szCs w:val="28"/>
        </w:rPr>
        <w:t>;</w:t>
      </w:r>
    </w:p>
    <w:p w14:paraId="1574A8D1" w14:textId="255E0C8B" w:rsidR="00FE62A4" w:rsidRPr="00E40643" w:rsidRDefault="00734046" w:rsidP="003557D3">
      <w:pPr>
        <w:numPr>
          <w:ilvl w:val="1"/>
          <w:numId w:val="12"/>
        </w:numPr>
        <w:spacing w:after="120"/>
        <w:jc w:val="both"/>
        <w:rPr>
          <w:rFonts w:cs="Times New Roman"/>
          <w:i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р</w:t>
      </w:r>
      <w:r w:rsidR="00FE62A4">
        <w:rPr>
          <w:rFonts w:cs="Times New Roman"/>
          <w:sz w:val="28"/>
          <w:szCs w:val="28"/>
        </w:rPr>
        <w:t>едактор параметров продуктов</w:t>
      </w:r>
      <w:r>
        <w:rPr>
          <w:rFonts w:cs="Times New Roman"/>
          <w:sz w:val="28"/>
          <w:szCs w:val="28"/>
        </w:rPr>
        <w:t>.</w:t>
      </w:r>
    </w:p>
    <w:p w14:paraId="4905E3E2" w14:textId="15DD19AA" w:rsidR="00C07E2B" w:rsidRPr="00E40643" w:rsidRDefault="00E40643" w:rsidP="003557D3">
      <w:pPr>
        <w:numPr>
          <w:ilvl w:val="0"/>
          <w:numId w:val="12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i/>
          <w:sz w:val="28"/>
          <w:szCs w:val="28"/>
        </w:rPr>
        <w:t>Статистика</w:t>
      </w:r>
      <w:r w:rsidR="00C07E2B" w:rsidRPr="00E40643">
        <w:rPr>
          <w:rFonts w:cs="Times New Roman"/>
          <w:sz w:val="28"/>
          <w:szCs w:val="28"/>
        </w:rPr>
        <w:t xml:space="preserve"> -</w:t>
      </w:r>
      <w:r w:rsidR="00734046">
        <w:rPr>
          <w:rFonts w:cs="Times New Roman"/>
          <w:sz w:val="28"/>
          <w:szCs w:val="28"/>
        </w:rPr>
        <w:t xml:space="preserve"> </w:t>
      </w:r>
      <w:r w:rsidR="00734046">
        <w:rPr>
          <w:sz w:val="28"/>
          <w:szCs w:val="28"/>
        </w:rPr>
        <w:t>данный раздел предназначен для просмотра статистических данных о</w:t>
      </w:r>
      <w:r w:rsidR="00A21E05">
        <w:rPr>
          <w:sz w:val="28"/>
          <w:szCs w:val="28"/>
        </w:rPr>
        <w:t xml:space="preserve"> проведенных анализах продуктов</w:t>
      </w:r>
      <w:r w:rsidR="00C07E2B" w:rsidRPr="00E40643">
        <w:rPr>
          <w:rFonts w:cs="Times New Roman"/>
          <w:sz w:val="28"/>
          <w:szCs w:val="28"/>
        </w:rPr>
        <w:t>.</w:t>
      </w:r>
    </w:p>
    <w:p w14:paraId="75CBD940" w14:textId="0F04EE24" w:rsidR="00C07E2B" w:rsidRPr="00D37BC4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D37BC4">
        <w:rPr>
          <w:rFonts w:cs="Times New Roman"/>
          <w:sz w:val="28"/>
          <w:szCs w:val="28"/>
        </w:rPr>
        <w:t xml:space="preserve">Рассмотрим более подробно структуру взаимодействия классов внутри модулей. Взаимодействие между серверной и клиентской частями приведено на схеме работы </w:t>
      </w:r>
      <w:proofErr w:type="spellStart"/>
      <w:r w:rsidRPr="00D37BC4">
        <w:rPr>
          <w:rFonts w:cs="Times New Roman"/>
          <w:sz w:val="28"/>
          <w:szCs w:val="28"/>
        </w:rPr>
        <w:t>фреймворка</w:t>
      </w:r>
      <w:proofErr w:type="spellEnd"/>
      <w:r w:rsidRPr="00D37BC4">
        <w:rPr>
          <w:rFonts w:cs="Times New Roman"/>
          <w:sz w:val="28"/>
          <w:szCs w:val="28"/>
        </w:rPr>
        <w:t xml:space="preserve"> struts1 (рисунке 2.1</w:t>
      </w:r>
      <w:r w:rsidR="000F5902">
        <w:rPr>
          <w:rFonts w:cs="Times New Roman"/>
          <w:sz w:val="28"/>
          <w:szCs w:val="28"/>
        </w:rPr>
        <w:t>8</w:t>
      </w:r>
      <w:r w:rsidRPr="00D37BC4">
        <w:rPr>
          <w:rFonts w:cs="Times New Roman"/>
          <w:sz w:val="28"/>
          <w:szCs w:val="28"/>
        </w:rPr>
        <w:t>.).</w:t>
      </w:r>
    </w:p>
    <w:p w14:paraId="285A50E2" w14:textId="77777777" w:rsidR="00C07E2B" w:rsidRPr="00F517EF" w:rsidRDefault="00C07E2B" w:rsidP="00C07E2B">
      <w:pPr>
        <w:jc w:val="center"/>
        <w:rPr>
          <w:rFonts w:cs="Times New Roman"/>
          <w:color w:val="FF0000"/>
          <w:sz w:val="28"/>
          <w:szCs w:val="28"/>
        </w:rPr>
      </w:pPr>
      <w:r w:rsidRPr="00F517EF">
        <w:rPr>
          <w:rFonts w:cs="Times New Roman"/>
          <w:noProof/>
          <w:color w:val="FF0000"/>
          <w:sz w:val="28"/>
          <w:szCs w:val="28"/>
          <w:lang w:eastAsia="ru-RU" w:bidi="ar-SA"/>
        </w:rPr>
        <w:drawing>
          <wp:inline distT="0" distB="0" distL="0" distR="0" wp14:anchorId="6F76BEC1" wp14:editId="3980ECFF">
            <wp:extent cx="5029200" cy="305879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5879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B669" w14:textId="247C199D" w:rsidR="00C07E2B" w:rsidRPr="00D37BC4" w:rsidRDefault="00C07E2B" w:rsidP="00C07E2B">
      <w:pPr>
        <w:spacing w:after="120"/>
        <w:jc w:val="center"/>
        <w:rPr>
          <w:rFonts w:cs="Times New Roman"/>
          <w:sz w:val="28"/>
          <w:szCs w:val="28"/>
        </w:rPr>
      </w:pPr>
      <w:r w:rsidRPr="00D37BC4">
        <w:rPr>
          <w:rFonts w:cs="Times New Roman"/>
          <w:sz w:val="28"/>
          <w:szCs w:val="28"/>
        </w:rPr>
        <w:t>Рисунок 2.1</w:t>
      </w:r>
      <w:r w:rsidR="000F5902">
        <w:rPr>
          <w:rFonts w:cs="Times New Roman"/>
          <w:sz w:val="28"/>
          <w:szCs w:val="28"/>
        </w:rPr>
        <w:t>8</w:t>
      </w:r>
      <w:r w:rsidRPr="00D37BC4">
        <w:rPr>
          <w:rFonts w:cs="Times New Roman"/>
          <w:sz w:val="28"/>
          <w:szCs w:val="28"/>
        </w:rPr>
        <w:t xml:space="preserve">. Схема работы </w:t>
      </w:r>
      <w:proofErr w:type="spellStart"/>
      <w:r w:rsidRPr="00D37BC4">
        <w:rPr>
          <w:rFonts w:cs="Times New Roman"/>
          <w:sz w:val="28"/>
          <w:szCs w:val="28"/>
        </w:rPr>
        <w:t>фреймворка</w:t>
      </w:r>
      <w:proofErr w:type="spellEnd"/>
      <w:r w:rsidRPr="00D37BC4">
        <w:rPr>
          <w:rFonts w:cs="Times New Roman"/>
          <w:sz w:val="28"/>
          <w:szCs w:val="28"/>
        </w:rPr>
        <w:t xml:space="preserve"> struts1</w:t>
      </w:r>
      <w:r w:rsidR="000F5902">
        <w:rPr>
          <w:rFonts w:cs="Times New Roman"/>
          <w:sz w:val="28"/>
          <w:szCs w:val="28"/>
        </w:rPr>
        <w:t>.</w:t>
      </w:r>
    </w:p>
    <w:p w14:paraId="73AB987B" w14:textId="77777777" w:rsidR="00C07E2B" w:rsidRPr="00D37BC4" w:rsidRDefault="00C07E2B" w:rsidP="00C07E2B">
      <w:pPr>
        <w:spacing w:after="120"/>
        <w:ind w:firstLine="709"/>
        <w:jc w:val="both"/>
        <w:rPr>
          <w:rFonts w:cs="Times New Roman"/>
          <w:b/>
          <w:bCs/>
          <w:i/>
          <w:iCs/>
          <w:sz w:val="28"/>
          <w:szCs w:val="28"/>
        </w:rPr>
      </w:pPr>
      <w:r w:rsidRPr="00D37BC4">
        <w:rPr>
          <w:rFonts w:cs="Times New Roman"/>
          <w:sz w:val="28"/>
          <w:szCs w:val="28"/>
        </w:rPr>
        <w:t xml:space="preserve">Связка между классами Действие, классами Форма действия и </w:t>
      </w:r>
      <w:proofErr w:type="spellStart"/>
      <w:r w:rsidRPr="00D37BC4">
        <w:rPr>
          <w:rFonts w:cs="Times New Roman"/>
          <w:sz w:val="28"/>
          <w:szCs w:val="28"/>
        </w:rPr>
        <w:t>jsp</w:t>
      </w:r>
      <w:proofErr w:type="spellEnd"/>
      <w:r w:rsidRPr="00D37BC4">
        <w:rPr>
          <w:rFonts w:cs="Times New Roman"/>
          <w:sz w:val="28"/>
          <w:szCs w:val="28"/>
        </w:rPr>
        <w:t xml:space="preserve"> файлами производится в конфигурационном файле </w:t>
      </w:r>
      <w:proofErr w:type="spellStart"/>
      <w:r w:rsidRPr="00D37BC4">
        <w:rPr>
          <w:rFonts w:cs="Times New Roman"/>
          <w:sz w:val="28"/>
          <w:szCs w:val="28"/>
        </w:rPr>
        <w:t>фреймворка</w:t>
      </w:r>
      <w:proofErr w:type="spellEnd"/>
      <w:r w:rsidRPr="00D37BC4">
        <w:rPr>
          <w:rFonts w:cs="Times New Roman"/>
          <w:sz w:val="28"/>
          <w:szCs w:val="28"/>
        </w:rPr>
        <w:t xml:space="preserve"> – struts-config.xml</w:t>
      </w:r>
    </w:p>
    <w:p w14:paraId="1905ABAF" w14:textId="60D11F4B" w:rsidR="00C07E2B" w:rsidRPr="00C74240" w:rsidRDefault="00C07E2B" w:rsidP="00C07E2B">
      <w:pPr>
        <w:spacing w:after="120"/>
        <w:jc w:val="both"/>
        <w:rPr>
          <w:rFonts w:cs="Times New Roman"/>
          <w:i/>
          <w:iCs/>
          <w:sz w:val="28"/>
          <w:szCs w:val="28"/>
        </w:rPr>
      </w:pPr>
      <w:r w:rsidRPr="00C74240">
        <w:rPr>
          <w:rFonts w:cs="Times New Roman"/>
          <w:b/>
          <w:bCs/>
          <w:i/>
          <w:iCs/>
          <w:sz w:val="28"/>
          <w:szCs w:val="28"/>
        </w:rPr>
        <w:t>JSP файлы.</w:t>
      </w:r>
    </w:p>
    <w:p w14:paraId="2B7484FB" w14:textId="3EB14336" w:rsidR="00C07E2B" w:rsidRDefault="00C74240" w:rsidP="00C07E2B">
      <w:pPr>
        <w:jc w:val="both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i/>
          <w:iCs/>
          <w:sz w:val="28"/>
          <w:szCs w:val="28"/>
          <w:lang w:val="en-US"/>
        </w:rPr>
        <w:t>index</w:t>
      </w:r>
      <w:proofErr w:type="gramEnd"/>
      <w:r w:rsidR="00C07E2B" w:rsidRPr="00C74240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>главная страница</w:t>
      </w:r>
      <w:r w:rsidR="00C07E2B" w:rsidRPr="00C74240">
        <w:rPr>
          <w:rFonts w:cs="Times New Roman"/>
          <w:sz w:val="28"/>
          <w:szCs w:val="28"/>
        </w:rPr>
        <w:t>;</w:t>
      </w:r>
    </w:p>
    <w:p w14:paraId="316C551F" w14:textId="502C3383" w:rsidR="00C74240" w:rsidRDefault="006F36B3" w:rsidP="00C07E2B">
      <w:pPr>
        <w:jc w:val="both"/>
        <w:rPr>
          <w:rFonts w:cs="Times New Roman"/>
          <w:sz w:val="28"/>
          <w:szCs w:val="28"/>
        </w:rPr>
      </w:pPr>
      <w:proofErr w:type="gramStart"/>
      <w:r w:rsidRPr="00A548BD">
        <w:rPr>
          <w:rFonts w:cs="Times New Roman"/>
          <w:i/>
          <w:sz w:val="28"/>
          <w:szCs w:val="28"/>
          <w:lang w:val="en-US"/>
        </w:rPr>
        <w:t>head</w:t>
      </w:r>
      <w:proofErr w:type="gramEnd"/>
      <w:r w:rsidRPr="006F36B3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общая часть страниц, подключается во все остальные </w:t>
      </w:r>
      <w:proofErr w:type="spellStart"/>
      <w:r>
        <w:rPr>
          <w:rFonts w:cs="Times New Roman"/>
          <w:sz w:val="28"/>
          <w:szCs w:val="28"/>
          <w:lang w:val="en-US"/>
        </w:rPr>
        <w:t>jsp</w:t>
      </w:r>
      <w:proofErr w:type="spellEnd"/>
      <w:r w:rsidRPr="006F36B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файлы.</w:t>
      </w:r>
    </w:p>
    <w:p w14:paraId="54BD7CAE" w14:textId="67E5E94C" w:rsidR="006F36B3" w:rsidRPr="006F36B3" w:rsidRDefault="006F36B3" w:rsidP="006F36B3">
      <w:pPr>
        <w:jc w:val="both"/>
        <w:rPr>
          <w:rFonts w:cs="Times New Roman"/>
          <w:i/>
          <w:iCs/>
          <w:sz w:val="28"/>
          <w:szCs w:val="28"/>
        </w:rPr>
      </w:pPr>
      <w:proofErr w:type="gramStart"/>
      <w:r w:rsidRPr="00A548BD">
        <w:rPr>
          <w:rFonts w:cs="Times New Roman"/>
          <w:i/>
          <w:sz w:val="28"/>
          <w:szCs w:val="28"/>
          <w:lang w:val="en-US"/>
        </w:rPr>
        <w:t>header</w:t>
      </w:r>
      <w:proofErr w:type="gramEnd"/>
      <w:r w:rsidRPr="006F36B3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общая часть страниц, подключается во все остальные </w:t>
      </w:r>
      <w:proofErr w:type="spellStart"/>
      <w:r>
        <w:rPr>
          <w:rFonts w:cs="Times New Roman"/>
          <w:sz w:val="28"/>
          <w:szCs w:val="28"/>
          <w:lang w:val="en-US"/>
        </w:rPr>
        <w:t>jsp</w:t>
      </w:r>
      <w:proofErr w:type="spellEnd"/>
      <w:r w:rsidRPr="006F36B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файлы.</w:t>
      </w:r>
    </w:p>
    <w:p w14:paraId="0EA8AE42" w14:textId="7E777030" w:rsidR="006F36B3" w:rsidRPr="006F36B3" w:rsidRDefault="006F36B3" w:rsidP="006F36B3">
      <w:pPr>
        <w:jc w:val="both"/>
        <w:rPr>
          <w:rFonts w:cs="Times New Roman"/>
          <w:i/>
          <w:iCs/>
          <w:sz w:val="28"/>
          <w:szCs w:val="28"/>
        </w:rPr>
      </w:pPr>
      <w:proofErr w:type="gramStart"/>
      <w:r w:rsidRPr="00A548BD">
        <w:rPr>
          <w:rFonts w:cs="Times New Roman"/>
          <w:i/>
          <w:sz w:val="28"/>
          <w:szCs w:val="28"/>
          <w:lang w:val="en-US"/>
        </w:rPr>
        <w:t>footer</w:t>
      </w:r>
      <w:proofErr w:type="gramEnd"/>
      <w:r w:rsidRPr="006F36B3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общая часть страниц, подключается во все остальные </w:t>
      </w:r>
      <w:proofErr w:type="spellStart"/>
      <w:r>
        <w:rPr>
          <w:rFonts w:cs="Times New Roman"/>
          <w:sz w:val="28"/>
          <w:szCs w:val="28"/>
          <w:lang w:val="en-US"/>
        </w:rPr>
        <w:t>jsp</w:t>
      </w:r>
      <w:proofErr w:type="spellEnd"/>
      <w:r w:rsidRPr="006F36B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файлы.</w:t>
      </w:r>
    </w:p>
    <w:p w14:paraId="5C8FAB3A" w14:textId="3B53AF2F" w:rsidR="006F36B3" w:rsidRDefault="00742208" w:rsidP="00C07E2B">
      <w:pPr>
        <w:jc w:val="both"/>
        <w:rPr>
          <w:rFonts w:cs="Times New Roman"/>
          <w:iCs/>
          <w:sz w:val="28"/>
          <w:szCs w:val="28"/>
        </w:rPr>
      </w:pPr>
      <w:proofErr w:type="gramStart"/>
      <w:r>
        <w:rPr>
          <w:rFonts w:cs="Times New Roman"/>
          <w:i/>
          <w:iCs/>
          <w:sz w:val="28"/>
          <w:szCs w:val="28"/>
          <w:lang w:val="en-US"/>
        </w:rPr>
        <w:t>analysis</w:t>
      </w:r>
      <w:proofErr w:type="gramEnd"/>
      <w:r w:rsidRPr="00742208">
        <w:rPr>
          <w:rFonts w:cs="Times New Roman"/>
          <w:i/>
          <w:iCs/>
          <w:sz w:val="28"/>
          <w:szCs w:val="28"/>
        </w:rPr>
        <w:t xml:space="preserve"> </w:t>
      </w:r>
      <w:r w:rsidRPr="00742208">
        <w:rPr>
          <w:rFonts w:cs="Times New Roman"/>
          <w:iCs/>
          <w:sz w:val="28"/>
          <w:szCs w:val="28"/>
        </w:rPr>
        <w:t xml:space="preserve">– </w:t>
      </w:r>
      <w:r>
        <w:rPr>
          <w:rFonts w:cs="Times New Roman"/>
          <w:iCs/>
          <w:sz w:val="28"/>
          <w:szCs w:val="28"/>
        </w:rPr>
        <w:t>раздел ручного анализатора</w:t>
      </w:r>
    </w:p>
    <w:p w14:paraId="1B5C346B" w14:textId="558F9F85" w:rsidR="00742208" w:rsidRDefault="00742208" w:rsidP="00C07E2B">
      <w:pPr>
        <w:jc w:val="both"/>
        <w:rPr>
          <w:rFonts w:cs="Times New Roman"/>
          <w:iCs/>
          <w:sz w:val="28"/>
          <w:szCs w:val="28"/>
        </w:rPr>
      </w:pPr>
      <w:r w:rsidRPr="00A548BD">
        <w:rPr>
          <w:rFonts w:cs="Times New Roman"/>
          <w:i/>
          <w:iCs/>
          <w:sz w:val="28"/>
          <w:szCs w:val="28"/>
          <w:lang w:val="en-US"/>
        </w:rPr>
        <w:t>auto</w:t>
      </w:r>
      <w:r w:rsidRPr="00A548BD">
        <w:rPr>
          <w:rFonts w:cs="Times New Roman"/>
          <w:i/>
          <w:iCs/>
          <w:sz w:val="28"/>
          <w:szCs w:val="28"/>
        </w:rPr>
        <w:t>_</w:t>
      </w:r>
      <w:r w:rsidRPr="00A548BD">
        <w:rPr>
          <w:rFonts w:cs="Times New Roman"/>
          <w:i/>
          <w:iCs/>
          <w:sz w:val="28"/>
          <w:szCs w:val="28"/>
          <w:lang w:val="en-US"/>
        </w:rPr>
        <w:t>analysis</w:t>
      </w:r>
      <w:r w:rsidRPr="00742208">
        <w:rPr>
          <w:rFonts w:cs="Times New Roman"/>
          <w:iCs/>
          <w:sz w:val="28"/>
          <w:szCs w:val="28"/>
        </w:rPr>
        <w:t xml:space="preserve"> </w:t>
      </w:r>
      <w:r>
        <w:rPr>
          <w:rFonts w:cs="Times New Roman"/>
          <w:iCs/>
          <w:sz w:val="28"/>
          <w:szCs w:val="28"/>
        </w:rPr>
        <w:t>–</w:t>
      </w:r>
      <w:r w:rsidRPr="00742208">
        <w:rPr>
          <w:rFonts w:cs="Times New Roman"/>
          <w:iCs/>
          <w:sz w:val="28"/>
          <w:szCs w:val="28"/>
        </w:rPr>
        <w:t xml:space="preserve"> </w:t>
      </w:r>
      <w:r>
        <w:rPr>
          <w:rFonts w:cs="Times New Roman"/>
          <w:iCs/>
          <w:sz w:val="28"/>
          <w:szCs w:val="28"/>
        </w:rPr>
        <w:t>раздел автоматического анализатора</w:t>
      </w:r>
    </w:p>
    <w:p w14:paraId="481E82E0" w14:textId="1AF1D6C7" w:rsidR="00742208" w:rsidRDefault="00742208" w:rsidP="00C07E2B">
      <w:pPr>
        <w:jc w:val="both"/>
        <w:rPr>
          <w:rFonts w:cs="Times New Roman"/>
          <w:iCs/>
          <w:sz w:val="28"/>
          <w:szCs w:val="28"/>
        </w:rPr>
      </w:pPr>
      <w:proofErr w:type="gramStart"/>
      <w:r w:rsidRPr="00A548BD">
        <w:rPr>
          <w:rFonts w:cs="Times New Roman"/>
          <w:i/>
          <w:iCs/>
          <w:sz w:val="28"/>
          <w:szCs w:val="28"/>
          <w:lang w:val="en-US"/>
        </w:rPr>
        <w:t>emotion</w:t>
      </w:r>
      <w:proofErr w:type="gramEnd"/>
      <w:r w:rsidRPr="00742208">
        <w:rPr>
          <w:rFonts w:cs="Times New Roman"/>
          <w:iCs/>
          <w:sz w:val="28"/>
          <w:szCs w:val="28"/>
        </w:rPr>
        <w:t xml:space="preserve"> </w:t>
      </w:r>
      <w:r>
        <w:rPr>
          <w:rFonts w:cs="Times New Roman"/>
          <w:iCs/>
          <w:sz w:val="28"/>
          <w:szCs w:val="28"/>
        </w:rPr>
        <w:t>– раздел редактора слов с эмоциональной окраской</w:t>
      </w:r>
    </w:p>
    <w:p w14:paraId="5824E855" w14:textId="3167B7D8" w:rsidR="00742208" w:rsidRDefault="00742208" w:rsidP="00C07E2B">
      <w:pPr>
        <w:jc w:val="both"/>
        <w:rPr>
          <w:rFonts w:cs="Times New Roman"/>
          <w:iCs/>
          <w:sz w:val="28"/>
          <w:szCs w:val="28"/>
        </w:rPr>
      </w:pPr>
      <w:proofErr w:type="spellStart"/>
      <w:proofErr w:type="gramStart"/>
      <w:r w:rsidRPr="00A548BD">
        <w:rPr>
          <w:rFonts w:cs="Times New Roman"/>
          <w:i/>
          <w:iCs/>
          <w:sz w:val="28"/>
          <w:szCs w:val="28"/>
          <w:lang w:val="en-US"/>
        </w:rPr>
        <w:t>modificator</w:t>
      </w:r>
      <w:proofErr w:type="spellEnd"/>
      <w:proofErr w:type="gramEnd"/>
      <w:r w:rsidRPr="00742208">
        <w:rPr>
          <w:rFonts w:cs="Times New Roman"/>
          <w:iCs/>
          <w:sz w:val="28"/>
          <w:szCs w:val="28"/>
        </w:rPr>
        <w:t xml:space="preserve"> – </w:t>
      </w:r>
      <w:r>
        <w:rPr>
          <w:rFonts w:cs="Times New Roman"/>
          <w:iCs/>
          <w:sz w:val="28"/>
          <w:szCs w:val="28"/>
        </w:rPr>
        <w:t>раздел редактора слов-модификаторов</w:t>
      </w:r>
    </w:p>
    <w:p w14:paraId="0D8E9145" w14:textId="52EB35A4" w:rsidR="00742208" w:rsidRDefault="00742208" w:rsidP="00C07E2B">
      <w:pPr>
        <w:jc w:val="both"/>
        <w:rPr>
          <w:rFonts w:cs="Times New Roman"/>
          <w:iCs/>
          <w:sz w:val="28"/>
          <w:szCs w:val="28"/>
        </w:rPr>
      </w:pPr>
      <w:proofErr w:type="gramStart"/>
      <w:r w:rsidRPr="00A548BD">
        <w:rPr>
          <w:rFonts w:cs="Times New Roman"/>
          <w:i/>
          <w:iCs/>
          <w:sz w:val="28"/>
          <w:szCs w:val="28"/>
          <w:lang w:val="en-US"/>
        </w:rPr>
        <w:t>product</w:t>
      </w:r>
      <w:proofErr w:type="gramEnd"/>
      <w:r w:rsidRPr="00742208">
        <w:rPr>
          <w:rFonts w:cs="Times New Roman"/>
          <w:iCs/>
          <w:sz w:val="28"/>
          <w:szCs w:val="28"/>
        </w:rPr>
        <w:t xml:space="preserve"> </w:t>
      </w:r>
      <w:r>
        <w:rPr>
          <w:rFonts w:cs="Times New Roman"/>
          <w:iCs/>
          <w:sz w:val="28"/>
          <w:szCs w:val="28"/>
        </w:rPr>
        <w:t>–</w:t>
      </w:r>
      <w:r w:rsidRPr="00742208">
        <w:rPr>
          <w:rFonts w:cs="Times New Roman"/>
          <w:iCs/>
          <w:sz w:val="28"/>
          <w:szCs w:val="28"/>
        </w:rPr>
        <w:t xml:space="preserve"> </w:t>
      </w:r>
      <w:r>
        <w:rPr>
          <w:rFonts w:cs="Times New Roman"/>
          <w:iCs/>
          <w:sz w:val="28"/>
          <w:szCs w:val="28"/>
        </w:rPr>
        <w:t>раздел редактора продуктов</w:t>
      </w:r>
    </w:p>
    <w:p w14:paraId="60846A34" w14:textId="248A1F3F" w:rsidR="00742208" w:rsidRDefault="00742208" w:rsidP="00C07E2B">
      <w:pPr>
        <w:jc w:val="both"/>
        <w:rPr>
          <w:rFonts w:cs="Times New Roman"/>
          <w:iCs/>
          <w:sz w:val="28"/>
          <w:szCs w:val="28"/>
        </w:rPr>
      </w:pPr>
      <w:r w:rsidRPr="00A548BD">
        <w:rPr>
          <w:rFonts w:cs="Times New Roman"/>
          <w:i/>
          <w:iCs/>
          <w:sz w:val="28"/>
          <w:szCs w:val="28"/>
          <w:lang w:val="en-US"/>
        </w:rPr>
        <w:t>product</w:t>
      </w:r>
      <w:r w:rsidRPr="00A548BD">
        <w:rPr>
          <w:rFonts w:cs="Times New Roman"/>
          <w:i/>
          <w:iCs/>
          <w:sz w:val="28"/>
          <w:szCs w:val="28"/>
        </w:rPr>
        <w:t>_</w:t>
      </w:r>
      <w:r w:rsidRPr="00A548BD">
        <w:rPr>
          <w:rFonts w:cs="Times New Roman"/>
          <w:i/>
          <w:iCs/>
          <w:sz w:val="28"/>
          <w:szCs w:val="28"/>
          <w:lang w:val="en-US"/>
        </w:rPr>
        <w:t>properties</w:t>
      </w:r>
      <w:r w:rsidRPr="00742208">
        <w:rPr>
          <w:rFonts w:cs="Times New Roman"/>
          <w:iCs/>
          <w:sz w:val="28"/>
          <w:szCs w:val="28"/>
        </w:rPr>
        <w:t xml:space="preserve"> – </w:t>
      </w:r>
      <w:r>
        <w:rPr>
          <w:rFonts w:cs="Times New Roman"/>
          <w:iCs/>
          <w:sz w:val="28"/>
          <w:szCs w:val="28"/>
        </w:rPr>
        <w:t>раздел редактора продуктов</w:t>
      </w:r>
    </w:p>
    <w:p w14:paraId="67182681" w14:textId="5D2D9384" w:rsidR="00742208" w:rsidRPr="00742208" w:rsidRDefault="00742208" w:rsidP="00C07E2B">
      <w:pPr>
        <w:jc w:val="both"/>
        <w:rPr>
          <w:rFonts w:cs="Times New Roman"/>
          <w:iCs/>
          <w:sz w:val="28"/>
          <w:szCs w:val="28"/>
        </w:rPr>
      </w:pPr>
      <w:proofErr w:type="gramStart"/>
      <w:r w:rsidRPr="00A548BD">
        <w:rPr>
          <w:rFonts w:cs="Times New Roman"/>
          <w:i/>
          <w:iCs/>
          <w:sz w:val="28"/>
          <w:szCs w:val="28"/>
          <w:lang w:val="en-US"/>
        </w:rPr>
        <w:t>statistics</w:t>
      </w:r>
      <w:proofErr w:type="gramEnd"/>
      <w:r w:rsidRPr="008950CC">
        <w:rPr>
          <w:rFonts w:cs="Times New Roman"/>
          <w:iCs/>
          <w:sz w:val="28"/>
          <w:szCs w:val="28"/>
        </w:rPr>
        <w:t xml:space="preserve"> – </w:t>
      </w:r>
      <w:r>
        <w:rPr>
          <w:rFonts w:cs="Times New Roman"/>
          <w:iCs/>
          <w:sz w:val="28"/>
          <w:szCs w:val="28"/>
        </w:rPr>
        <w:t>раздел статистики</w:t>
      </w:r>
    </w:p>
    <w:p w14:paraId="5A7E1134" w14:textId="5C718E73" w:rsidR="00C07E2B" w:rsidRPr="00A21E05" w:rsidRDefault="00C07E2B" w:rsidP="00046E5F">
      <w:pPr>
        <w:spacing w:after="120"/>
        <w:jc w:val="both"/>
        <w:rPr>
          <w:rFonts w:cs="Times New Roman"/>
          <w:b/>
          <w:bCs/>
          <w:i/>
          <w:iCs/>
          <w:sz w:val="28"/>
          <w:szCs w:val="28"/>
        </w:rPr>
      </w:pPr>
      <w:r w:rsidRPr="00A21E05">
        <w:rPr>
          <w:rFonts w:cs="Times New Roman"/>
          <w:b/>
          <w:bCs/>
          <w:i/>
          <w:iCs/>
          <w:sz w:val="28"/>
          <w:szCs w:val="28"/>
        </w:rPr>
        <w:t>Класс</w:t>
      </w:r>
      <w:r w:rsidR="00A21E05">
        <w:rPr>
          <w:rFonts w:cs="Times New Roman"/>
          <w:b/>
          <w:bCs/>
          <w:i/>
          <w:iCs/>
          <w:sz w:val="28"/>
          <w:szCs w:val="28"/>
        </w:rPr>
        <w:t>ы</w:t>
      </w:r>
      <w:r w:rsidRPr="00A21E05">
        <w:rPr>
          <w:rFonts w:cs="Times New Roman"/>
          <w:b/>
          <w:bCs/>
          <w:i/>
          <w:iCs/>
          <w:sz w:val="28"/>
          <w:szCs w:val="28"/>
        </w:rPr>
        <w:t xml:space="preserve"> Действия</w:t>
      </w:r>
    </w:p>
    <w:p w14:paraId="6975FDC5" w14:textId="4ADAEACD" w:rsidR="000F0C75" w:rsidRPr="00A21E05" w:rsidRDefault="000F0C75" w:rsidP="00046E5F">
      <w:pPr>
        <w:pStyle w:val="af"/>
        <w:numPr>
          <w:ilvl w:val="3"/>
          <w:numId w:val="26"/>
        </w:numPr>
        <w:spacing w:after="120"/>
        <w:ind w:left="709"/>
        <w:jc w:val="both"/>
        <w:rPr>
          <w:rFonts w:cs="Times New Roman"/>
          <w:bCs/>
          <w:iCs/>
          <w:sz w:val="28"/>
          <w:szCs w:val="28"/>
        </w:rPr>
      </w:pPr>
      <w:proofErr w:type="spellStart"/>
      <w:r w:rsidRPr="00A21E05">
        <w:rPr>
          <w:rFonts w:cs="Times New Roman"/>
          <w:bCs/>
          <w:i/>
          <w:iCs/>
          <w:sz w:val="28"/>
          <w:szCs w:val="28"/>
          <w:lang w:val="en-US"/>
        </w:rPr>
        <w:t>AnalysisAction</w:t>
      </w:r>
      <w:proofErr w:type="spellEnd"/>
      <w:r w:rsidRPr="00A21E05">
        <w:rPr>
          <w:rFonts w:cs="Times New Roman"/>
          <w:bCs/>
          <w:i/>
          <w:iCs/>
          <w:sz w:val="28"/>
          <w:szCs w:val="28"/>
        </w:rPr>
        <w:t xml:space="preserve"> </w:t>
      </w:r>
      <w:proofErr w:type="gramStart"/>
      <w:r w:rsidRPr="00A21E05">
        <w:rPr>
          <w:rFonts w:cs="Times New Roman"/>
          <w:bCs/>
          <w:i/>
          <w:iCs/>
          <w:sz w:val="28"/>
          <w:szCs w:val="28"/>
        </w:rPr>
        <w:t xml:space="preserve">– </w:t>
      </w:r>
      <w:r w:rsidRPr="00A21E05">
        <w:rPr>
          <w:rFonts w:cs="Times New Roman"/>
          <w:bCs/>
          <w:iCs/>
          <w:sz w:val="28"/>
          <w:szCs w:val="28"/>
        </w:rPr>
        <w:t xml:space="preserve"> обрабатывает</w:t>
      </w:r>
      <w:proofErr w:type="gramEnd"/>
      <w:r w:rsidRPr="00A21E05">
        <w:rPr>
          <w:rFonts w:cs="Times New Roman"/>
          <w:bCs/>
          <w:iCs/>
          <w:sz w:val="28"/>
          <w:szCs w:val="28"/>
        </w:rPr>
        <w:t xml:space="preserve"> действия раздела ручного анализатора.</w:t>
      </w:r>
      <w:r w:rsidR="00063AE9" w:rsidRPr="00A21E05">
        <w:rPr>
          <w:rFonts w:cs="Times New Roman"/>
          <w:bCs/>
          <w:iCs/>
          <w:sz w:val="28"/>
          <w:szCs w:val="28"/>
        </w:rPr>
        <w:t xml:space="preserve"> </w:t>
      </w:r>
      <w:r w:rsidR="00063AE9" w:rsidRPr="00A21E05">
        <w:rPr>
          <w:rFonts w:cs="Times New Roman"/>
          <w:sz w:val="28"/>
          <w:szCs w:val="28"/>
        </w:rPr>
        <w:t xml:space="preserve">Наследуется от </w:t>
      </w:r>
      <w:proofErr w:type="spellStart"/>
      <w:r w:rsidR="00063AE9" w:rsidRPr="00A21E05">
        <w:rPr>
          <w:rFonts w:cs="Times New Roman"/>
          <w:i/>
          <w:sz w:val="28"/>
          <w:szCs w:val="28"/>
          <w:lang w:val="en-US"/>
        </w:rPr>
        <w:t>ActionBase</w:t>
      </w:r>
      <w:proofErr w:type="spellEnd"/>
      <w:r w:rsidR="00063AE9" w:rsidRPr="00A21E05">
        <w:rPr>
          <w:rFonts w:cs="Times New Roman"/>
          <w:i/>
          <w:sz w:val="28"/>
          <w:szCs w:val="28"/>
        </w:rPr>
        <w:t>.</w:t>
      </w:r>
    </w:p>
    <w:p w14:paraId="1C3AFCB4" w14:textId="77777777" w:rsidR="00417D60" w:rsidRDefault="00417D60">
      <w:pPr>
        <w:widowControl/>
        <w:suppressAutoHyphens w:val="0"/>
        <w:spacing w:after="200" w:line="276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14:paraId="32ACF165" w14:textId="017C64FD" w:rsidR="000F0C75" w:rsidRPr="00206217" w:rsidRDefault="000F0C75" w:rsidP="00046E5F">
      <w:pPr>
        <w:spacing w:after="120"/>
        <w:jc w:val="both"/>
        <w:rPr>
          <w:rFonts w:cs="Times New Roman"/>
          <w:b/>
          <w:i/>
          <w:iCs/>
          <w:sz w:val="28"/>
          <w:szCs w:val="28"/>
        </w:rPr>
      </w:pPr>
      <w:r w:rsidRPr="00206217">
        <w:rPr>
          <w:rFonts w:cs="Times New Roman"/>
          <w:b/>
          <w:sz w:val="28"/>
          <w:szCs w:val="28"/>
        </w:rPr>
        <w:lastRenderedPageBreak/>
        <w:t>Методы класса:</w:t>
      </w:r>
    </w:p>
    <w:p w14:paraId="2FB573CD" w14:textId="6D560EDE" w:rsidR="000F0C75" w:rsidRDefault="00903E52" w:rsidP="00046E5F">
      <w:pPr>
        <w:spacing w:after="120"/>
        <w:jc w:val="both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i/>
          <w:iCs/>
          <w:sz w:val="28"/>
          <w:szCs w:val="28"/>
          <w:lang w:val="en-US"/>
        </w:rPr>
        <w:t>public</w:t>
      </w:r>
      <w:proofErr w:type="gramEnd"/>
      <w:r w:rsidR="000F0C75" w:rsidRPr="0020621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0F0C75" w:rsidRPr="00206217">
        <w:rPr>
          <w:rFonts w:cs="Times New Roman"/>
          <w:i/>
          <w:iCs/>
          <w:sz w:val="28"/>
          <w:szCs w:val="28"/>
        </w:rPr>
        <w:t>ActionForward</w:t>
      </w:r>
      <w:proofErr w:type="spellEnd"/>
      <w:r w:rsidR="000F0C75" w:rsidRPr="0020621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0F0C75" w:rsidRPr="00206217">
        <w:rPr>
          <w:rFonts w:cs="Times New Roman"/>
          <w:i/>
          <w:iCs/>
          <w:sz w:val="28"/>
          <w:szCs w:val="28"/>
        </w:rPr>
        <w:t>execute</w:t>
      </w:r>
      <w:proofErr w:type="spellEnd"/>
      <w:r w:rsidR="000F0C75" w:rsidRPr="00206217">
        <w:rPr>
          <w:rFonts w:cs="Times New Roman"/>
          <w:i/>
          <w:iCs/>
          <w:sz w:val="28"/>
          <w:szCs w:val="28"/>
        </w:rPr>
        <w:t>()</w:t>
      </w:r>
      <w:r w:rsidR="000F0C75" w:rsidRPr="00206217">
        <w:rPr>
          <w:rFonts w:cs="Times New Roman"/>
          <w:sz w:val="28"/>
          <w:szCs w:val="28"/>
        </w:rPr>
        <w:t xml:space="preserve">– переопределенный метод базового класса </w:t>
      </w:r>
      <w:proofErr w:type="spellStart"/>
      <w:r w:rsidR="000F0C75" w:rsidRPr="00206217">
        <w:rPr>
          <w:rFonts w:cs="Times New Roman"/>
          <w:sz w:val="28"/>
          <w:szCs w:val="28"/>
        </w:rPr>
        <w:t>Action</w:t>
      </w:r>
      <w:proofErr w:type="spellEnd"/>
      <w:r w:rsidR="000F0C75" w:rsidRPr="00206217">
        <w:rPr>
          <w:rFonts w:cs="Times New Roman"/>
          <w:sz w:val="28"/>
          <w:szCs w:val="28"/>
        </w:rPr>
        <w:t xml:space="preserve"> </w:t>
      </w:r>
      <w:proofErr w:type="spellStart"/>
      <w:r w:rsidR="000F0C75" w:rsidRPr="00206217">
        <w:rPr>
          <w:rFonts w:cs="Times New Roman"/>
          <w:sz w:val="28"/>
          <w:szCs w:val="28"/>
        </w:rPr>
        <w:t>фреймворка</w:t>
      </w:r>
      <w:proofErr w:type="spellEnd"/>
      <w:r w:rsidR="000F0C75" w:rsidRPr="00206217">
        <w:rPr>
          <w:rFonts w:cs="Times New Roman"/>
          <w:sz w:val="28"/>
          <w:szCs w:val="28"/>
        </w:rPr>
        <w:t xml:space="preserve"> struts1.</w:t>
      </w:r>
    </w:p>
    <w:p w14:paraId="3839F7D6" w14:textId="2277EE99" w:rsidR="000F0C75" w:rsidRPr="00A21E05" w:rsidRDefault="000F0C75" w:rsidP="00046E5F">
      <w:pPr>
        <w:pStyle w:val="af"/>
        <w:numPr>
          <w:ilvl w:val="3"/>
          <w:numId w:val="26"/>
        </w:numPr>
        <w:spacing w:after="120"/>
        <w:ind w:left="709"/>
        <w:jc w:val="both"/>
        <w:rPr>
          <w:rFonts w:cs="Times New Roman"/>
          <w:sz w:val="28"/>
          <w:szCs w:val="28"/>
        </w:rPr>
      </w:pPr>
      <w:proofErr w:type="spellStart"/>
      <w:r w:rsidRPr="00A21E05">
        <w:rPr>
          <w:rFonts w:cs="Times New Roman"/>
          <w:i/>
          <w:sz w:val="28"/>
          <w:szCs w:val="28"/>
          <w:lang w:val="en-US"/>
        </w:rPr>
        <w:t>AutoAnalysis</w:t>
      </w:r>
      <w:proofErr w:type="spellEnd"/>
      <w:r w:rsidRPr="00A21E05">
        <w:rPr>
          <w:rFonts w:cs="Times New Roman"/>
          <w:i/>
          <w:sz w:val="28"/>
          <w:szCs w:val="28"/>
        </w:rPr>
        <w:t xml:space="preserve"> – обрабатывает действия раздела автоматического анализатора. </w:t>
      </w:r>
      <w:r w:rsidRPr="00A21E05">
        <w:rPr>
          <w:rFonts w:cs="Times New Roman"/>
          <w:sz w:val="28"/>
          <w:szCs w:val="28"/>
        </w:rPr>
        <w:t xml:space="preserve">Наследуется от </w:t>
      </w:r>
      <w:proofErr w:type="spellStart"/>
      <w:r w:rsidRPr="00A21E05">
        <w:rPr>
          <w:rFonts w:cs="Times New Roman"/>
          <w:i/>
          <w:sz w:val="28"/>
          <w:szCs w:val="28"/>
          <w:lang w:val="en-US"/>
        </w:rPr>
        <w:t>ActionBase</w:t>
      </w:r>
      <w:proofErr w:type="spellEnd"/>
      <w:r w:rsidR="00063AE9" w:rsidRPr="00A21E05">
        <w:rPr>
          <w:rFonts w:cs="Times New Roman"/>
          <w:i/>
          <w:sz w:val="28"/>
          <w:szCs w:val="28"/>
        </w:rPr>
        <w:t>.</w:t>
      </w:r>
    </w:p>
    <w:p w14:paraId="071D77BF" w14:textId="77777777" w:rsidR="000F0C75" w:rsidRPr="00206217" w:rsidRDefault="000F0C75" w:rsidP="00046E5F">
      <w:pPr>
        <w:spacing w:after="120"/>
        <w:jc w:val="both"/>
        <w:rPr>
          <w:rFonts w:cs="Times New Roman"/>
          <w:b/>
          <w:i/>
          <w:iCs/>
          <w:sz w:val="28"/>
          <w:szCs w:val="28"/>
        </w:rPr>
      </w:pPr>
      <w:r w:rsidRPr="00206217">
        <w:rPr>
          <w:rFonts w:cs="Times New Roman"/>
          <w:b/>
          <w:sz w:val="28"/>
          <w:szCs w:val="28"/>
        </w:rPr>
        <w:t>Методы класса:</w:t>
      </w:r>
    </w:p>
    <w:p w14:paraId="10879B17" w14:textId="4AC356D8" w:rsidR="000F0C75" w:rsidRDefault="00903E52" w:rsidP="00046E5F">
      <w:pPr>
        <w:spacing w:after="120"/>
        <w:jc w:val="both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i/>
          <w:iCs/>
          <w:sz w:val="28"/>
          <w:szCs w:val="28"/>
          <w:lang w:val="en-US"/>
        </w:rPr>
        <w:t>public</w:t>
      </w:r>
      <w:proofErr w:type="gramEnd"/>
      <w:r w:rsidR="000F0C75" w:rsidRPr="0020621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0F0C75" w:rsidRPr="00206217">
        <w:rPr>
          <w:rFonts w:cs="Times New Roman"/>
          <w:i/>
          <w:iCs/>
          <w:sz w:val="28"/>
          <w:szCs w:val="28"/>
        </w:rPr>
        <w:t>ActionForward</w:t>
      </w:r>
      <w:proofErr w:type="spellEnd"/>
      <w:r w:rsidR="000F0C75" w:rsidRPr="0020621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0F0C75" w:rsidRPr="00206217">
        <w:rPr>
          <w:rFonts w:cs="Times New Roman"/>
          <w:i/>
          <w:iCs/>
          <w:sz w:val="28"/>
          <w:szCs w:val="28"/>
        </w:rPr>
        <w:t>execute</w:t>
      </w:r>
      <w:proofErr w:type="spellEnd"/>
      <w:r w:rsidR="000F0C75" w:rsidRPr="00206217">
        <w:rPr>
          <w:rFonts w:cs="Times New Roman"/>
          <w:i/>
          <w:iCs/>
          <w:sz w:val="28"/>
          <w:szCs w:val="28"/>
        </w:rPr>
        <w:t>()</w:t>
      </w:r>
      <w:r w:rsidR="000F0C75" w:rsidRPr="00206217">
        <w:rPr>
          <w:rFonts w:cs="Times New Roman"/>
          <w:sz w:val="28"/>
          <w:szCs w:val="28"/>
        </w:rPr>
        <w:t xml:space="preserve">– переопределенный метод базового класса </w:t>
      </w:r>
      <w:proofErr w:type="spellStart"/>
      <w:r w:rsidR="000F0C75" w:rsidRPr="00206217">
        <w:rPr>
          <w:rFonts w:cs="Times New Roman"/>
          <w:sz w:val="28"/>
          <w:szCs w:val="28"/>
        </w:rPr>
        <w:t>Action</w:t>
      </w:r>
      <w:proofErr w:type="spellEnd"/>
      <w:r w:rsidR="000F0C75" w:rsidRPr="00206217">
        <w:rPr>
          <w:rFonts w:cs="Times New Roman"/>
          <w:sz w:val="28"/>
          <w:szCs w:val="28"/>
        </w:rPr>
        <w:t xml:space="preserve"> </w:t>
      </w:r>
      <w:proofErr w:type="spellStart"/>
      <w:r w:rsidR="000F0C75" w:rsidRPr="00206217">
        <w:rPr>
          <w:rFonts w:cs="Times New Roman"/>
          <w:sz w:val="28"/>
          <w:szCs w:val="28"/>
        </w:rPr>
        <w:t>фреймворка</w:t>
      </w:r>
      <w:proofErr w:type="spellEnd"/>
      <w:r w:rsidR="000F0C75" w:rsidRPr="00206217">
        <w:rPr>
          <w:rFonts w:cs="Times New Roman"/>
          <w:sz w:val="28"/>
          <w:szCs w:val="28"/>
        </w:rPr>
        <w:t xml:space="preserve"> struts1.</w:t>
      </w:r>
    </w:p>
    <w:p w14:paraId="2884BB98" w14:textId="34A587B1" w:rsidR="000F0C75" w:rsidRPr="00A21E05" w:rsidRDefault="00063AE9" w:rsidP="00046E5F">
      <w:pPr>
        <w:pStyle w:val="af"/>
        <w:numPr>
          <w:ilvl w:val="3"/>
          <w:numId w:val="26"/>
        </w:numPr>
        <w:spacing w:after="120"/>
        <w:ind w:left="709"/>
        <w:jc w:val="both"/>
        <w:rPr>
          <w:rFonts w:cs="Times New Roman"/>
          <w:i/>
          <w:sz w:val="28"/>
          <w:szCs w:val="28"/>
        </w:rPr>
      </w:pPr>
      <w:proofErr w:type="spellStart"/>
      <w:r w:rsidRPr="00A21E05">
        <w:rPr>
          <w:rFonts w:cs="Times New Roman"/>
          <w:i/>
          <w:sz w:val="28"/>
          <w:szCs w:val="28"/>
          <w:lang w:val="en-US"/>
        </w:rPr>
        <w:t>StatisticsAction</w:t>
      </w:r>
      <w:proofErr w:type="spellEnd"/>
      <w:r w:rsidRPr="00A21E05">
        <w:rPr>
          <w:rFonts w:cs="Times New Roman"/>
          <w:i/>
          <w:sz w:val="28"/>
          <w:szCs w:val="28"/>
        </w:rPr>
        <w:t xml:space="preserve"> – </w:t>
      </w:r>
      <w:r w:rsidRPr="00A21E05">
        <w:rPr>
          <w:rFonts w:cs="Times New Roman"/>
          <w:sz w:val="28"/>
          <w:szCs w:val="28"/>
        </w:rPr>
        <w:t xml:space="preserve">обрабатывает действия раздела статистики. Наследуется от </w:t>
      </w:r>
      <w:proofErr w:type="spellStart"/>
      <w:r w:rsidRPr="00A21E05">
        <w:rPr>
          <w:rFonts w:cs="Times New Roman"/>
          <w:i/>
          <w:sz w:val="28"/>
          <w:szCs w:val="28"/>
          <w:lang w:val="en-US"/>
        </w:rPr>
        <w:t>ActionBase</w:t>
      </w:r>
      <w:proofErr w:type="spellEnd"/>
      <w:r w:rsidRPr="00A21E05">
        <w:rPr>
          <w:rFonts w:cs="Times New Roman"/>
          <w:i/>
          <w:sz w:val="28"/>
          <w:szCs w:val="28"/>
        </w:rPr>
        <w:t>.</w:t>
      </w:r>
    </w:p>
    <w:p w14:paraId="5954FDA7" w14:textId="77777777" w:rsidR="00063AE9" w:rsidRPr="00206217" w:rsidRDefault="00063AE9" w:rsidP="00046E5F">
      <w:pPr>
        <w:spacing w:after="120"/>
        <w:jc w:val="both"/>
        <w:rPr>
          <w:rFonts w:cs="Times New Roman"/>
          <w:b/>
          <w:i/>
          <w:iCs/>
          <w:sz w:val="28"/>
          <w:szCs w:val="28"/>
        </w:rPr>
      </w:pPr>
      <w:r w:rsidRPr="00206217">
        <w:rPr>
          <w:rFonts w:cs="Times New Roman"/>
          <w:b/>
          <w:sz w:val="28"/>
          <w:szCs w:val="28"/>
        </w:rPr>
        <w:t>Методы класса:</w:t>
      </w:r>
    </w:p>
    <w:p w14:paraId="2C93D5A6" w14:textId="4563DD8D" w:rsidR="00063AE9" w:rsidRDefault="00903E52" w:rsidP="00046E5F">
      <w:pPr>
        <w:spacing w:after="120"/>
        <w:jc w:val="both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i/>
          <w:iCs/>
          <w:sz w:val="28"/>
          <w:szCs w:val="28"/>
          <w:lang w:val="en-US"/>
        </w:rPr>
        <w:t>public</w:t>
      </w:r>
      <w:proofErr w:type="gramEnd"/>
      <w:r w:rsidR="00063AE9" w:rsidRPr="0020621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063AE9" w:rsidRPr="00206217">
        <w:rPr>
          <w:rFonts w:cs="Times New Roman"/>
          <w:i/>
          <w:iCs/>
          <w:sz w:val="28"/>
          <w:szCs w:val="28"/>
        </w:rPr>
        <w:t>ActionForward</w:t>
      </w:r>
      <w:proofErr w:type="spellEnd"/>
      <w:r w:rsidR="00063AE9" w:rsidRPr="0020621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063AE9" w:rsidRPr="00206217">
        <w:rPr>
          <w:rFonts w:cs="Times New Roman"/>
          <w:i/>
          <w:iCs/>
          <w:sz w:val="28"/>
          <w:szCs w:val="28"/>
        </w:rPr>
        <w:t>execute</w:t>
      </w:r>
      <w:proofErr w:type="spellEnd"/>
      <w:r w:rsidR="00063AE9" w:rsidRPr="00206217">
        <w:rPr>
          <w:rFonts w:cs="Times New Roman"/>
          <w:i/>
          <w:iCs/>
          <w:sz w:val="28"/>
          <w:szCs w:val="28"/>
        </w:rPr>
        <w:t>()</w:t>
      </w:r>
      <w:r w:rsidR="00063AE9" w:rsidRPr="00206217">
        <w:rPr>
          <w:rFonts w:cs="Times New Roman"/>
          <w:sz w:val="28"/>
          <w:szCs w:val="28"/>
        </w:rPr>
        <w:t xml:space="preserve">– переопределенный метод базового класса </w:t>
      </w:r>
      <w:proofErr w:type="spellStart"/>
      <w:r w:rsidR="00063AE9" w:rsidRPr="00206217">
        <w:rPr>
          <w:rFonts w:cs="Times New Roman"/>
          <w:sz w:val="28"/>
          <w:szCs w:val="28"/>
        </w:rPr>
        <w:t>Action</w:t>
      </w:r>
      <w:proofErr w:type="spellEnd"/>
      <w:r w:rsidR="00063AE9" w:rsidRPr="00206217">
        <w:rPr>
          <w:rFonts w:cs="Times New Roman"/>
          <w:sz w:val="28"/>
          <w:szCs w:val="28"/>
        </w:rPr>
        <w:t xml:space="preserve"> </w:t>
      </w:r>
      <w:proofErr w:type="spellStart"/>
      <w:r w:rsidR="00063AE9" w:rsidRPr="00206217">
        <w:rPr>
          <w:rFonts w:cs="Times New Roman"/>
          <w:sz w:val="28"/>
          <w:szCs w:val="28"/>
        </w:rPr>
        <w:t>фреймворка</w:t>
      </w:r>
      <w:proofErr w:type="spellEnd"/>
      <w:r w:rsidR="00063AE9" w:rsidRPr="00206217">
        <w:rPr>
          <w:rFonts w:cs="Times New Roman"/>
          <w:sz w:val="28"/>
          <w:szCs w:val="28"/>
        </w:rPr>
        <w:t xml:space="preserve"> struts1.</w:t>
      </w:r>
    </w:p>
    <w:p w14:paraId="46534AD6" w14:textId="3BAEB8F2" w:rsidR="00903E52" w:rsidRDefault="00A21E05" w:rsidP="00046E5F">
      <w:pPr>
        <w:spacing w:after="120"/>
        <w:jc w:val="both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i/>
          <w:sz w:val="28"/>
          <w:szCs w:val="28"/>
          <w:lang w:val="en-US"/>
        </w:rPr>
        <w:t>p</w:t>
      </w:r>
      <w:r w:rsidR="00903E52" w:rsidRPr="00A21E05">
        <w:rPr>
          <w:rFonts w:cs="Times New Roman"/>
          <w:i/>
          <w:sz w:val="28"/>
          <w:szCs w:val="28"/>
          <w:lang w:val="en-US"/>
        </w:rPr>
        <w:t>rivate</w:t>
      </w:r>
      <w:proofErr w:type="gramEnd"/>
      <w:r w:rsidR="00903E52" w:rsidRPr="00A21E05">
        <w:rPr>
          <w:rFonts w:cs="Times New Roman"/>
          <w:i/>
          <w:sz w:val="28"/>
          <w:szCs w:val="28"/>
        </w:rPr>
        <w:t xml:space="preserve"> </w:t>
      </w:r>
      <w:r w:rsidR="00903E52" w:rsidRPr="00A21E05">
        <w:rPr>
          <w:rFonts w:cs="Times New Roman"/>
          <w:i/>
          <w:sz w:val="28"/>
          <w:szCs w:val="28"/>
          <w:lang w:val="en-US"/>
        </w:rPr>
        <w:t>void</w:t>
      </w:r>
      <w:r w:rsidR="00903E52" w:rsidRPr="00A21E05">
        <w:rPr>
          <w:rFonts w:cs="Times New Roman"/>
          <w:i/>
          <w:sz w:val="28"/>
          <w:szCs w:val="28"/>
        </w:rPr>
        <w:t xml:space="preserve"> </w:t>
      </w:r>
      <w:r w:rsidR="00903E52" w:rsidRPr="00A21E05">
        <w:rPr>
          <w:rFonts w:cs="Times New Roman"/>
          <w:i/>
          <w:sz w:val="28"/>
          <w:szCs w:val="28"/>
          <w:lang w:val="en-US"/>
        </w:rPr>
        <w:t>statistics</w:t>
      </w:r>
      <w:r w:rsidR="00903E52" w:rsidRPr="00A21E05">
        <w:rPr>
          <w:rFonts w:cs="Times New Roman"/>
          <w:i/>
          <w:sz w:val="28"/>
          <w:szCs w:val="28"/>
        </w:rPr>
        <w:t>()</w:t>
      </w:r>
      <w:r w:rsidR="00903E52" w:rsidRPr="00903E52">
        <w:rPr>
          <w:rFonts w:cs="Times New Roman"/>
          <w:sz w:val="28"/>
          <w:szCs w:val="28"/>
        </w:rPr>
        <w:t xml:space="preserve"> – </w:t>
      </w:r>
      <w:r w:rsidR="00903E52">
        <w:rPr>
          <w:rFonts w:cs="Times New Roman"/>
          <w:sz w:val="28"/>
          <w:szCs w:val="28"/>
        </w:rPr>
        <w:t xml:space="preserve">подготовка и передача в </w:t>
      </w:r>
      <w:proofErr w:type="spellStart"/>
      <w:r w:rsidR="00903E52">
        <w:rPr>
          <w:rFonts w:cs="Times New Roman"/>
          <w:sz w:val="28"/>
          <w:szCs w:val="28"/>
          <w:lang w:val="en-US"/>
        </w:rPr>
        <w:t>jsp</w:t>
      </w:r>
      <w:proofErr w:type="spellEnd"/>
      <w:r w:rsidR="00903E52" w:rsidRPr="00903E52">
        <w:rPr>
          <w:rFonts w:cs="Times New Roman"/>
          <w:sz w:val="28"/>
          <w:szCs w:val="28"/>
        </w:rPr>
        <w:t xml:space="preserve"> </w:t>
      </w:r>
      <w:r w:rsidR="00903E52">
        <w:rPr>
          <w:rFonts w:cs="Times New Roman"/>
          <w:sz w:val="28"/>
          <w:szCs w:val="28"/>
        </w:rPr>
        <w:t>информации для общей статистики.</w:t>
      </w:r>
    </w:p>
    <w:p w14:paraId="1EE90F61" w14:textId="64BDE82B" w:rsidR="00903E52" w:rsidRPr="00903E52" w:rsidRDefault="00A21E05" w:rsidP="00046E5F">
      <w:pPr>
        <w:spacing w:after="120"/>
        <w:jc w:val="both"/>
        <w:rPr>
          <w:rFonts w:cs="Times New Roman"/>
          <w:sz w:val="28"/>
          <w:szCs w:val="28"/>
        </w:rPr>
      </w:pPr>
      <w:proofErr w:type="gramStart"/>
      <w:r w:rsidRPr="00A21E05">
        <w:rPr>
          <w:rFonts w:cs="Times New Roman"/>
          <w:i/>
          <w:sz w:val="28"/>
          <w:szCs w:val="28"/>
          <w:lang w:val="en-US"/>
        </w:rPr>
        <w:t>p</w:t>
      </w:r>
      <w:r w:rsidR="00903E52" w:rsidRPr="00A21E05">
        <w:rPr>
          <w:rFonts w:cs="Times New Roman"/>
          <w:i/>
          <w:sz w:val="28"/>
          <w:szCs w:val="28"/>
          <w:lang w:val="en-US"/>
        </w:rPr>
        <w:t>rivate</w:t>
      </w:r>
      <w:proofErr w:type="gramEnd"/>
      <w:r w:rsidR="00903E52" w:rsidRPr="00A21E05">
        <w:rPr>
          <w:rFonts w:cs="Times New Roman"/>
          <w:i/>
          <w:sz w:val="28"/>
          <w:szCs w:val="28"/>
        </w:rPr>
        <w:t xml:space="preserve"> </w:t>
      </w:r>
      <w:r w:rsidR="00903E52" w:rsidRPr="00A21E05">
        <w:rPr>
          <w:rFonts w:cs="Times New Roman"/>
          <w:i/>
          <w:sz w:val="28"/>
          <w:szCs w:val="28"/>
          <w:lang w:val="en-US"/>
        </w:rPr>
        <w:t>void</w:t>
      </w:r>
      <w:r w:rsidR="00903E52" w:rsidRPr="00A21E05">
        <w:rPr>
          <w:rFonts w:cs="Times New Roman"/>
          <w:i/>
          <w:sz w:val="28"/>
          <w:szCs w:val="28"/>
        </w:rPr>
        <w:t xml:space="preserve"> </w:t>
      </w:r>
      <w:proofErr w:type="spellStart"/>
      <w:r w:rsidR="00903E52" w:rsidRPr="00A21E05">
        <w:rPr>
          <w:rFonts w:cs="Times New Roman"/>
          <w:i/>
          <w:sz w:val="28"/>
          <w:szCs w:val="28"/>
          <w:lang w:val="en-US"/>
        </w:rPr>
        <w:t>detailStatistics</w:t>
      </w:r>
      <w:proofErr w:type="spellEnd"/>
      <w:r w:rsidR="00903E52" w:rsidRPr="00A21E05">
        <w:rPr>
          <w:rFonts w:cs="Times New Roman"/>
          <w:i/>
          <w:sz w:val="28"/>
          <w:szCs w:val="28"/>
        </w:rPr>
        <w:t xml:space="preserve">() </w:t>
      </w:r>
      <w:r w:rsidR="00903E52" w:rsidRPr="00903E52">
        <w:rPr>
          <w:rFonts w:cs="Times New Roman"/>
          <w:sz w:val="28"/>
          <w:szCs w:val="28"/>
        </w:rPr>
        <w:t xml:space="preserve">– </w:t>
      </w:r>
      <w:r w:rsidR="00903E52">
        <w:rPr>
          <w:rFonts w:cs="Times New Roman"/>
          <w:sz w:val="28"/>
          <w:szCs w:val="28"/>
        </w:rPr>
        <w:t xml:space="preserve">подготовка и передача в </w:t>
      </w:r>
      <w:proofErr w:type="spellStart"/>
      <w:r w:rsidR="00903E52">
        <w:rPr>
          <w:rFonts w:cs="Times New Roman"/>
          <w:sz w:val="28"/>
          <w:szCs w:val="28"/>
          <w:lang w:val="en-US"/>
        </w:rPr>
        <w:t>jsp</w:t>
      </w:r>
      <w:proofErr w:type="spellEnd"/>
      <w:r w:rsidR="00903E52" w:rsidRPr="00903E52">
        <w:rPr>
          <w:rFonts w:cs="Times New Roman"/>
          <w:sz w:val="28"/>
          <w:szCs w:val="28"/>
        </w:rPr>
        <w:t xml:space="preserve"> </w:t>
      </w:r>
      <w:r w:rsidR="00903E52">
        <w:rPr>
          <w:rFonts w:cs="Times New Roman"/>
          <w:sz w:val="28"/>
          <w:szCs w:val="28"/>
        </w:rPr>
        <w:t>информации для статистики по параметрам выбранного продукта.</w:t>
      </w:r>
    </w:p>
    <w:p w14:paraId="3166E643" w14:textId="265DAB93" w:rsidR="00C07E2B" w:rsidRPr="008950CC" w:rsidRDefault="00C07E2B" w:rsidP="00046E5F">
      <w:pPr>
        <w:spacing w:after="120"/>
        <w:ind w:firstLine="709"/>
        <w:jc w:val="both"/>
        <w:rPr>
          <w:rFonts w:cs="Times New Roman"/>
          <w:i/>
          <w:iCs/>
          <w:sz w:val="28"/>
          <w:szCs w:val="28"/>
        </w:rPr>
      </w:pPr>
      <w:r w:rsidRPr="008950CC">
        <w:rPr>
          <w:rFonts w:cs="Times New Roman"/>
          <w:sz w:val="28"/>
          <w:szCs w:val="28"/>
        </w:rPr>
        <w:t>Каждый класс</w:t>
      </w:r>
      <w:r w:rsidR="008950CC">
        <w:rPr>
          <w:rFonts w:cs="Times New Roman"/>
          <w:sz w:val="28"/>
          <w:szCs w:val="28"/>
        </w:rPr>
        <w:t xml:space="preserve"> </w:t>
      </w:r>
      <w:r w:rsidRPr="008950CC">
        <w:rPr>
          <w:rFonts w:cs="Times New Roman"/>
          <w:sz w:val="28"/>
          <w:szCs w:val="28"/>
        </w:rPr>
        <w:t xml:space="preserve">действия </w:t>
      </w:r>
      <w:r w:rsidR="008950CC">
        <w:rPr>
          <w:rFonts w:cs="Times New Roman"/>
          <w:sz w:val="28"/>
          <w:szCs w:val="28"/>
        </w:rPr>
        <w:t>из раздела редакторов</w:t>
      </w:r>
      <w:r w:rsidR="000F0C75">
        <w:rPr>
          <w:rFonts w:cs="Times New Roman"/>
          <w:sz w:val="28"/>
          <w:szCs w:val="28"/>
        </w:rPr>
        <w:t xml:space="preserve"> наследуется и</w:t>
      </w:r>
      <w:r w:rsidR="008950CC" w:rsidRPr="008950CC">
        <w:rPr>
          <w:rFonts w:cs="Times New Roman"/>
          <w:sz w:val="28"/>
          <w:szCs w:val="28"/>
        </w:rPr>
        <w:t xml:space="preserve"> </w:t>
      </w:r>
      <w:r w:rsidRPr="008950CC">
        <w:rPr>
          <w:rFonts w:cs="Times New Roman"/>
          <w:sz w:val="28"/>
          <w:szCs w:val="28"/>
        </w:rPr>
        <w:t xml:space="preserve">реализует абстрактные методы, определенные в базовом классе </w:t>
      </w:r>
      <w:proofErr w:type="spellStart"/>
      <w:r w:rsidRPr="008950CC">
        <w:rPr>
          <w:rFonts w:cs="Times New Roman"/>
          <w:i/>
          <w:sz w:val="28"/>
          <w:szCs w:val="28"/>
          <w:lang w:val="en-US"/>
        </w:rPr>
        <w:t>Editor</w:t>
      </w:r>
      <w:r w:rsidR="008950CC">
        <w:rPr>
          <w:rFonts w:cs="Times New Roman"/>
          <w:i/>
          <w:sz w:val="28"/>
          <w:szCs w:val="28"/>
          <w:lang w:val="en-US"/>
        </w:rPr>
        <w:t>s</w:t>
      </w:r>
      <w:r w:rsidRPr="008950CC">
        <w:rPr>
          <w:rFonts w:cs="Times New Roman"/>
          <w:i/>
          <w:sz w:val="28"/>
          <w:szCs w:val="28"/>
          <w:lang w:val="en-US"/>
        </w:rPr>
        <w:t>ActionBase</w:t>
      </w:r>
      <w:proofErr w:type="spellEnd"/>
      <w:r w:rsidRPr="008950CC">
        <w:rPr>
          <w:rFonts w:cs="Times New Roman"/>
          <w:sz w:val="28"/>
          <w:szCs w:val="28"/>
        </w:rPr>
        <w:t>.</w:t>
      </w:r>
    </w:p>
    <w:p w14:paraId="539C612B" w14:textId="7F14EBF2" w:rsidR="00C07E2B" w:rsidRPr="008950CC" w:rsidRDefault="008950CC" w:rsidP="00046E5F">
      <w:pPr>
        <w:spacing w:after="120"/>
        <w:jc w:val="both"/>
        <w:rPr>
          <w:rFonts w:cs="Times New Roman"/>
          <w:i/>
          <w:iCs/>
          <w:sz w:val="28"/>
          <w:szCs w:val="28"/>
        </w:rPr>
      </w:pPr>
      <w:proofErr w:type="spellStart"/>
      <w:proofErr w:type="gramStart"/>
      <w:r w:rsidRPr="008950CC">
        <w:rPr>
          <w:rFonts w:cs="Times New Roman"/>
          <w:i/>
          <w:iCs/>
          <w:sz w:val="28"/>
          <w:szCs w:val="28"/>
          <w:lang w:val="en-US"/>
        </w:rPr>
        <w:t>EmotionEditor</w:t>
      </w:r>
      <w:r w:rsidR="00C07E2B" w:rsidRPr="008950CC">
        <w:rPr>
          <w:rFonts w:cs="Times New Roman"/>
          <w:i/>
          <w:iCs/>
          <w:sz w:val="28"/>
          <w:szCs w:val="28"/>
          <w:lang w:val="en-US"/>
        </w:rPr>
        <w:t>Action</w:t>
      </w:r>
      <w:proofErr w:type="spellEnd"/>
      <w:r w:rsidR="00C07E2B" w:rsidRPr="008950CC">
        <w:rPr>
          <w:rFonts w:cs="Times New Roman"/>
          <w:sz w:val="28"/>
          <w:szCs w:val="28"/>
        </w:rPr>
        <w:t xml:space="preserve"> – обрабатывает действия раздела </w:t>
      </w:r>
      <w:r>
        <w:rPr>
          <w:rFonts w:cs="Times New Roman"/>
          <w:sz w:val="28"/>
          <w:szCs w:val="28"/>
        </w:rPr>
        <w:t>редактирования слов с эмоциональной окраской</w:t>
      </w:r>
      <w:r w:rsidR="00C07E2B" w:rsidRPr="008950CC">
        <w:rPr>
          <w:rFonts w:cs="Times New Roman"/>
          <w:sz w:val="28"/>
          <w:szCs w:val="28"/>
        </w:rPr>
        <w:t>.</w:t>
      </w:r>
      <w:proofErr w:type="gramEnd"/>
    </w:p>
    <w:p w14:paraId="31489DBE" w14:textId="52270A20" w:rsidR="00C07E2B" w:rsidRPr="008950CC" w:rsidRDefault="008950CC" w:rsidP="00046E5F">
      <w:pPr>
        <w:spacing w:after="120"/>
        <w:jc w:val="both"/>
        <w:rPr>
          <w:rFonts w:cs="Times New Roman"/>
          <w:i/>
          <w:iCs/>
          <w:sz w:val="28"/>
          <w:szCs w:val="28"/>
        </w:rPr>
      </w:pPr>
      <w:proofErr w:type="spellStart"/>
      <w:proofErr w:type="gramStart"/>
      <w:r w:rsidRPr="008950CC">
        <w:rPr>
          <w:rFonts w:cs="Times New Roman"/>
          <w:i/>
          <w:iCs/>
          <w:sz w:val="28"/>
          <w:szCs w:val="28"/>
          <w:lang w:val="en-US"/>
        </w:rPr>
        <w:t>ModificatorEditor</w:t>
      </w:r>
      <w:r w:rsidR="00C07E2B" w:rsidRPr="008950CC">
        <w:rPr>
          <w:rFonts w:cs="Times New Roman"/>
          <w:i/>
          <w:iCs/>
          <w:sz w:val="28"/>
          <w:szCs w:val="28"/>
          <w:lang w:val="en-US"/>
        </w:rPr>
        <w:t>Action</w:t>
      </w:r>
      <w:proofErr w:type="spellEnd"/>
      <w:r w:rsidR="00C07E2B" w:rsidRPr="008950CC">
        <w:rPr>
          <w:rFonts w:cs="Times New Roman"/>
          <w:sz w:val="28"/>
          <w:szCs w:val="28"/>
        </w:rPr>
        <w:t xml:space="preserve"> – обрабатывает действия раздела </w:t>
      </w:r>
      <w:r>
        <w:rPr>
          <w:rFonts w:cs="Times New Roman"/>
          <w:sz w:val="28"/>
          <w:szCs w:val="28"/>
        </w:rPr>
        <w:t>редактирования слов-модификаторов</w:t>
      </w:r>
      <w:r w:rsidR="00C07E2B" w:rsidRPr="008950CC">
        <w:rPr>
          <w:rFonts w:cs="Times New Roman"/>
          <w:sz w:val="28"/>
          <w:szCs w:val="28"/>
        </w:rPr>
        <w:t>.</w:t>
      </w:r>
      <w:proofErr w:type="gramEnd"/>
    </w:p>
    <w:p w14:paraId="49D843CF" w14:textId="50F0FBC3" w:rsidR="00C07E2B" w:rsidRPr="008950CC" w:rsidRDefault="008950CC" w:rsidP="00046E5F">
      <w:pPr>
        <w:spacing w:after="120"/>
        <w:jc w:val="both"/>
        <w:rPr>
          <w:rFonts w:cs="Times New Roman"/>
          <w:sz w:val="28"/>
          <w:szCs w:val="28"/>
        </w:rPr>
      </w:pPr>
      <w:proofErr w:type="spellStart"/>
      <w:proofErr w:type="gramStart"/>
      <w:r w:rsidRPr="008950CC">
        <w:rPr>
          <w:rFonts w:cs="Times New Roman"/>
          <w:i/>
          <w:iCs/>
          <w:sz w:val="28"/>
          <w:szCs w:val="28"/>
          <w:lang w:val="en-US"/>
        </w:rPr>
        <w:t>ProductsEditor</w:t>
      </w:r>
      <w:r w:rsidR="00C07E2B" w:rsidRPr="008950CC">
        <w:rPr>
          <w:rFonts w:cs="Times New Roman"/>
          <w:i/>
          <w:iCs/>
          <w:sz w:val="28"/>
          <w:szCs w:val="28"/>
          <w:lang w:val="en-US"/>
        </w:rPr>
        <w:t>Action</w:t>
      </w:r>
      <w:proofErr w:type="spellEnd"/>
      <w:r w:rsidR="00C07E2B" w:rsidRPr="008950CC">
        <w:rPr>
          <w:rFonts w:cs="Times New Roman"/>
          <w:sz w:val="28"/>
          <w:szCs w:val="28"/>
        </w:rPr>
        <w:t xml:space="preserve"> – обрабатывает действия раздела </w:t>
      </w:r>
      <w:r>
        <w:rPr>
          <w:rFonts w:cs="Times New Roman"/>
          <w:sz w:val="28"/>
          <w:szCs w:val="28"/>
        </w:rPr>
        <w:t>редактирования продуктов</w:t>
      </w:r>
      <w:r w:rsidR="00C07E2B" w:rsidRPr="008950CC">
        <w:rPr>
          <w:rFonts w:cs="Times New Roman"/>
          <w:sz w:val="28"/>
          <w:szCs w:val="28"/>
        </w:rPr>
        <w:t>.</w:t>
      </w:r>
      <w:proofErr w:type="gramEnd"/>
    </w:p>
    <w:p w14:paraId="1AC24474" w14:textId="69046A7C" w:rsidR="008950CC" w:rsidRPr="008950CC" w:rsidRDefault="008950CC" w:rsidP="00046E5F">
      <w:pPr>
        <w:spacing w:after="120"/>
        <w:jc w:val="both"/>
        <w:rPr>
          <w:rFonts w:cs="Times New Roman"/>
          <w:i/>
          <w:iCs/>
          <w:sz w:val="28"/>
          <w:szCs w:val="28"/>
        </w:rPr>
      </w:pPr>
      <w:proofErr w:type="spellStart"/>
      <w:proofErr w:type="gramStart"/>
      <w:r w:rsidRPr="008950CC">
        <w:rPr>
          <w:rFonts w:cs="Times New Roman"/>
          <w:i/>
          <w:iCs/>
          <w:sz w:val="28"/>
          <w:szCs w:val="28"/>
          <w:lang w:val="en-US"/>
        </w:rPr>
        <w:t>ProductsPropertiesEditorAction</w:t>
      </w:r>
      <w:proofErr w:type="spellEnd"/>
      <w:r w:rsidRPr="008950CC">
        <w:rPr>
          <w:rFonts w:cs="Times New Roman"/>
          <w:sz w:val="28"/>
          <w:szCs w:val="28"/>
        </w:rPr>
        <w:t xml:space="preserve"> – обрабатывает действия раздела </w:t>
      </w:r>
      <w:r w:rsidR="000F0C75">
        <w:rPr>
          <w:rFonts w:cs="Times New Roman"/>
          <w:sz w:val="28"/>
          <w:szCs w:val="28"/>
        </w:rPr>
        <w:t>редактирования параметров продуктов</w:t>
      </w:r>
      <w:r w:rsidRPr="008950CC">
        <w:rPr>
          <w:rFonts w:cs="Times New Roman"/>
          <w:sz w:val="28"/>
          <w:szCs w:val="28"/>
        </w:rPr>
        <w:t>.</w:t>
      </w:r>
      <w:proofErr w:type="gramEnd"/>
    </w:p>
    <w:p w14:paraId="211F0F7E" w14:textId="77777777" w:rsidR="00C07E2B" w:rsidRPr="00206217" w:rsidRDefault="00C07E2B" w:rsidP="00046E5F">
      <w:pPr>
        <w:spacing w:after="120"/>
        <w:jc w:val="both"/>
        <w:rPr>
          <w:rFonts w:cs="Times New Roman"/>
          <w:i/>
          <w:iCs/>
          <w:sz w:val="28"/>
          <w:szCs w:val="28"/>
        </w:rPr>
      </w:pPr>
      <w:r w:rsidRPr="00206217">
        <w:rPr>
          <w:rFonts w:cs="Times New Roman"/>
          <w:b/>
          <w:bCs/>
          <w:i/>
          <w:iCs/>
          <w:sz w:val="28"/>
          <w:szCs w:val="28"/>
        </w:rPr>
        <w:t>Базовые классы действия системы.</w:t>
      </w:r>
    </w:p>
    <w:p w14:paraId="3FA21DD4" w14:textId="4D46F75B" w:rsidR="00C07E2B" w:rsidRPr="00206217" w:rsidRDefault="00C07E2B" w:rsidP="00046E5F">
      <w:pPr>
        <w:numPr>
          <w:ilvl w:val="0"/>
          <w:numId w:val="14"/>
        </w:numPr>
        <w:spacing w:after="120"/>
        <w:ind w:left="709"/>
        <w:jc w:val="both"/>
        <w:rPr>
          <w:rFonts w:cs="Times New Roman"/>
          <w:sz w:val="28"/>
          <w:szCs w:val="28"/>
        </w:rPr>
      </w:pPr>
      <w:proofErr w:type="spellStart"/>
      <w:r w:rsidRPr="00206217">
        <w:rPr>
          <w:rFonts w:cs="Times New Roman"/>
          <w:i/>
          <w:iCs/>
          <w:sz w:val="28"/>
          <w:szCs w:val="28"/>
          <w:lang w:val="en-US"/>
        </w:rPr>
        <w:t>Editor</w:t>
      </w:r>
      <w:r w:rsidR="00206217">
        <w:rPr>
          <w:rFonts w:cs="Times New Roman"/>
          <w:i/>
          <w:iCs/>
          <w:sz w:val="28"/>
          <w:szCs w:val="28"/>
          <w:lang w:val="en-US"/>
        </w:rPr>
        <w:t>s</w:t>
      </w:r>
      <w:r w:rsidRPr="00206217">
        <w:rPr>
          <w:rFonts w:cs="Times New Roman"/>
          <w:i/>
          <w:iCs/>
          <w:sz w:val="28"/>
          <w:szCs w:val="28"/>
          <w:lang w:val="en-US"/>
        </w:rPr>
        <w:t>ActionBase</w:t>
      </w:r>
      <w:proofErr w:type="spellEnd"/>
      <w:r w:rsidRPr="00206217">
        <w:rPr>
          <w:rFonts w:cs="Times New Roman"/>
          <w:sz w:val="28"/>
          <w:szCs w:val="28"/>
        </w:rPr>
        <w:t xml:space="preserve"> – базовый абстрактный класс для обработки действий создать/отредактировать/удалить в разделах личного кабинета, содержит описание абстрактных методов, которые реализуются в конечных классах действия. Наследуется от базового класса </w:t>
      </w:r>
      <w:proofErr w:type="spellStart"/>
      <w:r w:rsidRPr="00206217">
        <w:rPr>
          <w:rFonts w:cs="Times New Roman"/>
          <w:i/>
          <w:sz w:val="28"/>
          <w:szCs w:val="28"/>
          <w:lang w:val="en-US"/>
        </w:rPr>
        <w:t>ActionBase</w:t>
      </w:r>
      <w:proofErr w:type="spellEnd"/>
      <w:r w:rsidRPr="00206217">
        <w:rPr>
          <w:rFonts w:cs="Times New Roman"/>
          <w:sz w:val="28"/>
          <w:szCs w:val="28"/>
        </w:rPr>
        <w:t>.</w:t>
      </w:r>
    </w:p>
    <w:p w14:paraId="631B67A2" w14:textId="77777777" w:rsidR="00C07E2B" w:rsidRPr="00206217" w:rsidRDefault="00C07E2B" w:rsidP="00046E5F">
      <w:pPr>
        <w:spacing w:after="120"/>
        <w:jc w:val="both"/>
        <w:rPr>
          <w:rFonts w:cs="Times New Roman"/>
          <w:b/>
          <w:i/>
          <w:iCs/>
          <w:sz w:val="28"/>
          <w:szCs w:val="28"/>
        </w:rPr>
      </w:pPr>
      <w:r w:rsidRPr="00206217">
        <w:rPr>
          <w:rFonts w:cs="Times New Roman"/>
          <w:b/>
          <w:sz w:val="28"/>
          <w:szCs w:val="28"/>
        </w:rPr>
        <w:t>Методы класса:</w:t>
      </w:r>
    </w:p>
    <w:p w14:paraId="2D639F40" w14:textId="029F2785" w:rsidR="00C07E2B" w:rsidRDefault="00463449" w:rsidP="00046E5F">
      <w:pPr>
        <w:spacing w:after="120"/>
        <w:jc w:val="both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i/>
          <w:iCs/>
          <w:sz w:val="28"/>
          <w:szCs w:val="28"/>
          <w:lang w:val="en-US"/>
        </w:rPr>
        <w:t>public</w:t>
      </w:r>
      <w:proofErr w:type="gramEnd"/>
      <w:r w:rsidR="00C07E2B" w:rsidRPr="0020621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C07E2B" w:rsidRPr="00206217">
        <w:rPr>
          <w:rFonts w:cs="Times New Roman"/>
          <w:i/>
          <w:iCs/>
          <w:sz w:val="28"/>
          <w:szCs w:val="28"/>
        </w:rPr>
        <w:t>ActionForward</w:t>
      </w:r>
      <w:proofErr w:type="spellEnd"/>
      <w:r w:rsidR="00C07E2B" w:rsidRPr="0020621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C07E2B" w:rsidRPr="00206217">
        <w:rPr>
          <w:rFonts w:cs="Times New Roman"/>
          <w:i/>
          <w:iCs/>
          <w:sz w:val="28"/>
          <w:szCs w:val="28"/>
        </w:rPr>
        <w:t>execute</w:t>
      </w:r>
      <w:proofErr w:type="spellEnd"/>
      <w:r w:rsidR="00C07E2B" w:rsidRPr="00206217">
        <w:rPr>
          <w:rFonts w:cs="Times New Roman"/>
          <w:i/>
          <w:iCs/>
          <w:sz w:val="28"/>
          <w:szCs w:val="28"/>
        </w:rPr>
        <w:t>()</w:t>
      </w:r>
      <w:r w:rsidR="00C07E2B" w:rsidRPr="00206217">
        <w:rPr>
          <w:rFonts w:cs="Times New Roman"/>
          <w:sz w:val="28"/>
          <w:szCs w:val="28"/>
        </w:rPr>
        <w:t xml:space="preserve">– переопределенный метод базового класса </w:t>
      </w:r>
      <w:proofErr w:type="spellStart"/>
      <w:r w:rsidR="00C07E2B" w:rsidRPr="00206217">
        <w:rPr>
          <w:rFonts w:cs="Times New Roman"/>
          <w:sz w:val="28"/>
          <w:szCs w:val="28"/>
        </w:rPr>
        <w:t>Action</w:t>
      </w:r>
      <w:proofErr w:type="spellEnd"/>
      <w:r w:rsidR="00C07E2B" w:rsidRPr="00206217">
        <w:rPr>
          <w:rFonts w:cs="Times New Roman"/>
          <w:sz w:val="28"/>
          <w:szCs w:val="28"/>
        </w:rPr>
        <w:t xml:space="preserve"> </w:t>
      </w:r>
      <w:proofErr w:type="spellStart"/>
      <w:r w:rsidR="00C07E2B" w:rsidRPr="00206217">
        <w:rPr>
          <w:rFonts w:cs="Times New Roman"/>
          <w:sz w:val="28"/>
          <w:szCs w:val="28"/>
        </w:rPr>
        <w:t>фреймворка</w:t>
      </w:r>
      <w:proofErr w:type="spellEnd"/>
      <w:r w:rsidR="00C07E2B" w:rsidRPr="00206217">
        <w:rPr>
          <w:rFonts w:cs="Times New Roman"/>
          <w:sz w:val="28"/>
          <w:szCs w:val="28"/>
        </w:rPr>
        <w:t xml:space="preserve"> struts1.</w:t>
      </w:r>
    </w:p>
    <w:p w14:paraId="7ADFBE56" w14:textId="209E7DD4" w:rsidR="009B77F6" w:rsidRPr="009B77F6" w:rsidRDefault="009B77F6" w:rsidP="00046E5F">
      <w:pPr>
        <w:spacing w:after="120"/>
        <w:jc w:val="both"/>
        <w:rPr>
          <w:rFonts w:cs="Times New Roman"/>
          <w:iCs/>
          <w:sz w:val="28"/>
          <w:szCs w:val="28"/>
        </w:rPr>
      </w:pPr>
      <w:proofErr w:type="spellStart"/>
      <w:r w:rsidRPr="00206217">
        <w:rPr>
          <w:rFonts w:cs="Times New Roman"/>
          <w:i/>
          <w:iCs/>
          <w:sz w:val="28"/>
          <w:szCs w:val="28"/>
        </w:rPr>
        <w:t>protected</w:t>
      </w:r>
      <w:proofErr w:type="spellEnd"/>
      <w:r w:rsidRPr="0020621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206217">
        <w:rPr>
          <w:rFonts w:cs="Times New Roman"/>
          <w:i/>
          <w:iCs/>
          <w:sz w:val="28"/>
          <w:szCs w:val="28"/>
        </w:rPr>
        <w:t>abstract</w:t>
      </w:r>
      <w:proofErr w:type="spellEnd"/>
      <w:r w:rsidRPr="0020621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cs="Times New Roman"/>
          <w:i/>
          <w:iCs/>
          <w:sz w:val="28"/>
          <w:szCs w:val="28"/>
          <w:lang w:val="en-US"/>
        </w:rPr>
        <w:t>doFilter</w:t>
      </w:r>
      <w:proofErr w:type="spellEnd"/>
      <w:r>
        <w:rPr>
          <w:rFonts w:cs="Times New Roman"/>
          <w:i/>
          <w:iCs/>
          <w:sz w:val="28"/>
          <w:szCs w:val="28"/>
        </w:rPr>
        <w:t xml:space="preserve"> – </w:t>
      </w:r>
      <w:r>
        <w:rPr>
          <w:rFonts w:cs="Times New Roman"/>
          <w:iCs/>
          <w:sz w:val="28"/>
          <w:szCs w:val="28"/>
        </w:rPr>
        <w:t>поиск по имеющимся записям</w:t>
      </w:r>
    </w:p>
    <w:p w14:paraId="12F7DD50" w14:textId="6F76BED8" w:rsidR="00C07E2B" w:rsidRPr="00206217" w:rsidRDefault="00C07E2B" w:rsidP="00046E5F">
      <w:pPr>
        <w:spacing w:after="120"/>
        <w:jc w:val="both"/>
        <w:rPr>
          <w:rFonts w:cs="Times New Roman"/>
          <w:i/>
          <w:iCs/>
          <w:sz w:val="28"/>
          <w:szCs w:val="28"/>
        </w:rPr>
      </w:pPr>
      <w:proofErr w:type="spellStart"/>
      <w:r w:rsidRPr="00206217">
        <w:rPr>
          <w:rFonts w:cs="Times New Roman"/>
          <w:i/>
          <w:iCs/>
          <w:sz w:val="28"/>
          <w:szCs w:val="28"/>
        </w:rPr>
        <w:t>protected</w:t>
      </w:r>
      <w:proofErr w:type="spellEnd"/>
      <w:r w:rsidRPr="0020621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206217">
        <w:rPr>
          <w:rFonts w:cs="Times New Roman"/>
          <w:i/>
          <w:iCs/>
          <w:sz w:val="28"/>
          <w:szCs w:val="28"/>
        </w:rPr>
        <w:t>abstract</w:t>
      </w:r>
      <w:proofErr w:type="spellEnd"/>
      <w:r w:rsidRPr="0020621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206217">
        <w:rPr>
          <w:rFonts w:cs="Times New Roman"/>
          <w:i/>
          <w:iCs/>
          <w:sz w:val="28"/>
          <w:szCs w:val="28"/>
        </w:rPr>
        <w:t>getForward</w:t>
      </w:r>
      <w:proofErr w:type="spellEnd"/>
      <w:r w:rsidRPr="00206217">
        <w:rPr>
          <w:rFonts w:cs="Times New Roman"/>
          <w:sz w:val="28"/>
          <w:szCs w:val="28"/>
        </w:rPr>
        <w:t>– возвращает перенаправление в</w:t>
      </w:r>
      <w:r w:rsidR="00206217">
        <w:rPr>
          <w:rFonts w:cs="Times New Roman"/>
          <w:sz w:val="28"/>
          <w:szCs w:val="28"/>
        </w:rPr>
        <w:t>нутри</w:t>
      </w:r>
      <w:r w:rsidRPr="00206217">
        <w:rPr>
          <w:rFonts w:cs="Times New Roman"/>
          <w:sz w:val="28"/>
          <w:szCs w:val="28"/>
        </w:rPr>
        <w:t xml:space="preserve"> раздел</w:t>
      </w:r>
      <w:r w:rsidR="009B77F6">
        <w:rPr>
          <w:rFonts w:cs="Times New Roman"/>
          <w:sz w:val="28"/>
          <w:szCs w:val="28"/>
        </w:rPr>
        <w:t>а</w:t>
      </w:r>
      <w:r w:rsidRPr="00206217">
        <w:rPr>
          <w:rFonts w:cs="Times New Roman"/>
          <w:sz w:val="28"/>
          <w:szCs w:val="28"/>
        </w:rPr>
        <w:t xml:space="preserve"> </w:t>
      </w:r>
      <w:r w:rsidRPr="00206217">
        <w:rPr>
          <w:rFonts w:cs="Times New Roman"/>
          <w:sz w:val="28"/>
          <w:szCs w:val="28"/>
        </w:rPr>
        <w:lastRenderedPageBreak/>
        <w:t>после действия</w:t>
      </w:r>
    </w:p>
    <w:p w14:paraId="49F202FB" w14:textId="0395C0D5" w:rsidR="00C07E2B" w:rsidRDefault="00C07E2B" w:rsidP="00046E5F">
      <w:p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206217">
        <w:rPr>
          <w:rFonts w:cs="Times New Roman"/>
          <w:i/>
          <w:iCs/>
          <w:sz w:val="28"/>
          <w:szCs w:val="28"/>
        </w:rPr>
        <w:t>protected</w:t>
      </w:r>
      <w:proofErr w:type="spellEnd"/>
      <w:r w:rsidRPr="0020621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206217">
        <w:rPr>
          <w:rFonts w:cs="Times New Roman"/>
          <w:i/>
          <w:iCs/>
          <w:sz w:val="28"/>
          <w:szCs w:val="28"/>
        </w:rPr>
        <w:t>abstract</w:t>
      </w:r>
      <w:proofErr w:type="spellEnd"/>
      <w:r w:rsidRPr="0020621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206217">
        <w:rPr>
          <w:rFonts w:cs="Times New Roman"/>
          <w:i/>
          <w:iCs/>
          <w:sz w:val="28"/>
          <w:szCs w:val="28"/>
        </w:rPr>
        <w:t>void</w:t>
      </w:r>
      <w:proofErr w:type="spellEnd"/>
      <w:r w:rsidRPr="00206217">
        <w:rPr>
          <w:rFonts w:cs="Times New Roman"/>
          <w:i/>
          <w:iCs/>
          <w:sz w:val="28"/>
          <w:szCs w:val="28"/>
        </w:rPr>
        <w:t xml:space="preserve"> </w:t>
      </w:r>
      <w:r w:rsidR="00206217">
        <w:rPr>
          <w:rFonts w:cs="Times New Roman"/>
          <w:i/>
          <w:iCs/>
          <w:sz w:val="28"/>
          <w:szCs w:val="28"/>
          <w:lang w:val="en-US"/>
        </w:rPr>
        <w:t>update</w:t>
      </w:r>
      <w:r w:rsidRPr="00206217">
        <w:rPr>
          <w:rFonts w:cs="Times New Roman"/>
          <w:i/>
          <w:iCs/>
          <w:sz w:val="28"/>
          <w:szCs w:val="28"/>
        </w:rPr>
        <w:t>()</w:t>
      </w:r>
      <w:r w:rsidRPr="00206217">
        <w:rPr>
          <w:rFonts w:cs="Times New Roman"/>
          <w:sz w:val="28"/>
          <w:szCs w:val="28"/>
        </w:rPr>
        <w:t>– сохраняет введенную информацию в БД</w:t>
      </w:r>
    </w:p>
    <w:p w14:paraId="151B37D2" w14:textId="5416D30F" w:rsidR="009B77F6" w:rsidRPr="009B77F6" w:rsidRDefault="009B77F6" w:rsidP="00046E5F">
      <w:pPr>
        <w:spacing w:after="120"/>
        <w:jc w:val="both"/>
        <w:rPr>
          <w:rFonts w:cs="Times New Roman"/>
          <w:i/>
          <w:iCs/>
          <w:sz w:val="28"/>
          <w:szCs w:val="28"/>
        </w:rPr>
      </w:pPr>
      <w:proofErr w:type="spellStart"/>
      <w:r w:rsidRPr="00206217">
        <w:rPr>
          <w:rFonts w:cs="Times New Roman"/>
          <w:i/>
          <w:iCs/>
          <w:sz w:val="28"/>
          <w:szCs w:val="28"/>
        </w:rPr>
        <w:t>protected</w:t>
      </w:r>
      <w:proofErr w:type="spellEnd"/>
      <w:r w:rsidRPr="0020621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206217">
        <w:rPr>
          <w:rFonts w:cs="Times New Roman"/>
          <w:i/>
          <w:iCs/>
          <w:sz w:val="28"/>
          <w:szCs w:val="28"/>
        </w:rPr>
        <w:t>abstract</w:t>
      </w:r>
      <w:proofErr w:type="spellEnd"/>
      <w:r w:rsidRPr="00206217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206217">
        <w:rPr>
          <w:rFonts w:cs="Times New Roman"/>
          <w:i/>
          <w:iCs/>
          <w:sz w:val="28"/>
          <w:szCs w:val="28"/>
        </w:rPr>
        <w:t>void</w:t>
      </w:r>
      <w:proofErr w:type="spellEnd"/>
      <w:r w:rsidRPr="00206217">
        <w:rPr>
          <w:rFonts w:cs="Times New Roman"/>
          <w:i/>
          <w:iCs/>
          <w:sz w:val="28"/>
          <w:szCs w:val="28"/>
        </w:rPr>
        <w:t xml:space="preserve"> </w:t>
      </w:r>
      <w:r>
        <w:rPr>
          <w:rFonts w:cs="Times New Roman"/>
          <w:i/>
          <w:iCs/>
          <w:sz w:val="28"/>
          <w:szCs w:val="28"/>
          <w:lang w:val="en-US"/>
        </w:rPr>
        <w:t>cancel</w:t>
      </w:r>
      <w:r w:rsidRPr="00206217">
        <w:rPr>
          <w:rFonts w:cs="Times New Roman"/>
          <w:i/>
          <w:iCs/>
          <w:sz w:val="28"/>
          <w:szCs w:val="28"/>
        </w:rPr>
        <w:t>()</w:t>
      </w:r>
      <w:r w:rsidRPr="00206217">
        <w:rPr>
          <w:rFonts w:cs="Times New Roman"/>
          <w:sz w:val="28"/>
          <w:szCs w:val="28"/>
        </w:rPr>
        <w:t xml:space="preserve">– </w:t>
      </w:r>
      <w:r>
        <w:rPr>
          <w:rFonts w:cs="Times New Roman"/>
          <w:sz w:val="28"/>
          <w:szCs w:val="28"/>
        </w:rPr>
        <w:t>сброс редактора и возврат в список сущностей</w:t>
      </w:r>
    </w:p>
    <w:p w14:paraId="64692482" w14:textId="6CCD53AA" w:rsidR="00C07E2B" w:rsidRDefault="00C07E2B" w:rsidP="00046E5F">
      <w:p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9B77F6">
        <w:rPr>
          <w:rFonts w:cs="Times New Roman"/>
          <w:i/>
          <w:iCs/>
          <w:sz w:val="28"/>
          <w:szCs w:val="28"/>
        </w:rPr>
        <w:t>protected</w:t>
      </w:r>
      <w:proofErr w:type="spellEnd"/>
      <w:r w:rsidRPr="009B77F6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9B77F6">
        <w:rPr>
          <w:rFonts w:cs="Times New Roman"/>
          <w:i/>
          <w:iCs/>
          <w:sz w:val="28"/>
          <w:szCs w:val="28"/>
        </w:rPr>
        <w:t>abstract</w:t>
      </w:r>
      <w:proofErr w:type="spellEnd"/>
      <w:r w:rsidRPr="009B77F6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9B77F6">
        <w:rPr>
          <w:rFonts w:cs="Times New Roman"/>
          <w:i/>
          <w:iCs/>
          <w:sz w:val="28"/>
          <w:szCs w:val="28"/>
        </w:rPr>
        <w:t>void</w:t>
      </w:r>
      <w:proofErr w:type="spellEnd"/>
      <w:r w:rsidRPr="009B77F6">
        <w:rPr>
          <w:rFonts w:cs="Times New Roman"/>
          <w:i/>
          <w:iCs/>
          <w:sz w:val="28"/>
          <w:szCs w:val="28"/>
        </w:rPr>
        <w:t xml:space="preserve"> </w:t>
      </w:r>
      <w:r w:rsidR="009B77F6" w:rsidRPr="009B77F6">
        <w:rPr>
          <w:rFonts w:cs="Times New Roman"/>
          <w:i/>
          <w:iCs/>
          <w:sz w:val="28"/>
          <w:szCs w:val="28"/>
          <w:lang w:val="en-US"/>
        </w:rPr>
        <w:t>edit</w:t>
      </w:r>
      <w:r w:rsidRPr="009B77F6">
        <w:rPr>
          <w:rFonts w:cs="Times New Roman"/>
          <w:i/>
          <w:iCs/>
          <w:sz w:val="28"/>
          <w:szCs w:val="28"/>
        </w:rPr>
        <w:t>()</w:t>
      </w:r>
      <w:r w:rsidRPr="009B77F6">
        <w:rPr>
          <w:rFonts w:cs="Times New Roman"/>
          <w:sz w:val="28"/>
          <w:szCs w:val="28"/>
        </w:rPr>
        <w:t xml:space="preserve">– </w:t>
      </w:r>
      <w:r w:rsidR="009B77F6">
        <w:rPr>
          <w:rFonts w:cs="Times New Roman"/>
          <w:sz w:val="28"/>
          <w:szCs w:val="28"/>
        </w:rPr>
        <w:t>заполняет редактор параметрами выбранной сущности</w:t>
      </w:r>
      <w:r w:rsidRPr="009B77F6">
        <w:rPr>
          <w:rFonts w:cs="Times New Roman"/>
          <w:sz w:val="28"/>
          <w:szCs w:val="28"/>
        </w:rPr>
        <w:t xml:space="preserve"> </w:t>
      </w:r>
    </w:p>
    <w:p w14:paraId="20B50AD4" w14:textId="71D5C766" w:rsidR="009B77F6" w:rsidRPr="009B77F6" w:rsidRDefault="009B77F6" w:rsidP="00046E5F">
      <w:pPr>
        <w:spacing w:after="120"/>
        <w:jc w:val="both"/>
        <w:rPr>
          <w:rFonts w:cs="Times New Roman"/>
          <w:i/>
          <w:iCs/>
          <w:sz w:val="28"/>
          <w:szCs w:val="28"/>
        </w:rPr>
      </w:pPr>
      <w:proofErr w:type="spellStart"/>
      <w:r w:rsidRPr="009B77F6">
        <w:rPr>
          <w:rFonts w:cs="Times New Roman"/>
          <w:i/>
          <w:iCs/>
          <w:sz w:val="28"/>
          <w:szCs w:val="28"/>
        </w:rPr>
        <w:t>protected</w:t>
      </w:r>
      <w:proofErr w:type="spellEnd"/>
      <w:r w:rsidRPr="009B77F6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9B77F6">
        <w:rPr>
          <w:rFonts w:cs="Times New Roman"/>
          <w:i/>
          <w:iCs/>
          <w:sz w:val="28"/>
          <w:szCs w:val="28"/>
        </w:rPr>
        <w:t>abstract</w:t>
      </w:r>
      <w:proofErr w:type="spellEnd"/>
      <w:r w:rsidRPr="009B77F6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9B77F6">
        <w:rPr>
          <w:rFonts w:cs="Times New Roman"/>
          <w:i/>
          <w:iCs/>
          <w:sz w:val="28"/>
          <w:szCs w:val="28"/>
        </w:rPr>
        <w:t>void</w:t>
      </w:r>
      <w:proofErr w:type="spellEnd"/>
      <w:r w:rsidRPr="009B77F6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cs="Times New Roman"/>
          <w:i/>
          <w:iCs/>
          <w:sz w:val="28"/>
          <w:szCs w:val="28"/>
          <w:lang w:val="en-US"/>
        </w:rPr>
        <w:t>newItem</w:t>
      </w:r>
      <w:proofErr w:type="spellEnd"/>
      <w:r w:rsidRPr="009B77F6">
        <w:rPr>
          <w:rFonts w:cs="Times New Roman"/>
          <w:i/>
          <w:iCs/>
          <w:sz w:val="28"/>
          <w:szCs w:val="28"/>
        </w:rPr>
        <w:t>()</w:t>
      </w:r>
      <w:r w:rsidRPr="009B77F6">
        <w:rPr>
          <w:rFonts w:cs="Times New Roman"/>
          <w:sz w:val="28"/>
          <w:szCs w:val="28"/>
        </w:rPr>
        <w:t xml:space="preserve">– </w:t>
      </w:r>
      <w:r>
        <w:rPr>
          <w:rFonts w:cs="Times New Roman"/>
          <w:sz w:val="28"/>
          <w:szCs w:val="28"/>
        </w:rPr>
        <w:t>заполняет редакторы необходимыми общими данными для заведения новой сущности.</w:t>
      </w:r>
    </w:p>
    <w:p w14:paraId="30AA7A73" w14:textId="77777777" w:rsidR="00C07E2B" w:rsidRPr="00206217" w:rsidRDefault="00C07E2B" w:rsidP="00046E5F">
      <w:pPr>
        <w:spacing w:after="120"/>
        <w:jc w:val="both"/>
        <w:rPr>
          <w:rFonts w:cs="Times New Roman"/>
          <w:sz w:val="28"/>
          <w:szCs w:val="28"/>
          <w:lang w:val="en-US"/>
        </w:rPr>
      </w:pPr>
      <w:proofErr w:type="gramStart"/>
      <w:r w:rsidRPr="00206217">
        <w:rPr>
          <w:rFonts w:cs="Times New Roman"/>
          <w:i/>
          <w:iCs/>
          <w:sz w:val="28"/>
          <w:szCs w:val="28"/>
          <w:lang w:val="en-US"/>
        </w:rPr>
        <w:t>protected</w:t>
      </w:r>
      <w:proofErr w:type="gramEnd"/>
      <w:r w:rsidRPr="00206217">
        <w:rPr>
          <w:rFonts w:cs="Times New Roman"/>
          <w:i/>
          <w:iCs/>
          <w:sz w:val="28"/>
          <w:szCs w:val="28"/>
          <w:lang w:val="en-US"/>
        </w:rPr>
        <w:t xml:space="preserve"> abstract void delete()</w:t>
      </w:r>
      <w:r w:rsidRPr="00206217">
        <w:rPr>
          <w:rFonts w:cs="Times New Roman"/>
          <w:sz w:val="28"/>
          <w:szCs w:val="28"/>
          <w:lang w:val="en-US"/>
        </w:rPr>
        <w:t xml:space="preserve">– </w:t>
      </w:r>
      <w:r w:rsidRPr="00206217">
        <w:rPr>
          <w:rFonts w:cs="Times New Roman"/>
          <w:sz w:val="28"/>
          <w:szCs w:val="28"/>
        </w:rPr>
        <w:t>удаляет</w:t>
      </w:r>
      <w:r w:rsidRPr="00206217">
        <w:rPr>
          <w:rFonts w:cs="Times New Roman"/>
          <w:sz w:val="28"/>
          <w:szCs w:val="28"/>
          <w:lang w:val="en-US"/>
        </w:rPr>
        <w:t xml:space="preserve"> </w:t>
      </w:r>
      <w:r w:rsidRPr="00206217">
        <w:rPr>
          <w:rFonts w:cs="Times New Roman"/>
          <w:sz w:val="28"/>
          <w:szCs w:val="28"/>
        </w:rPr>
        <w:t>сущность</w:t>
      </w:r>
      <w:r w:rsidRPr="00206217">
        <w:rPr>
          <w:rFonts w:cs="Times New Roman"/>
          <w:sz w:val="28"/>
          <w:szCs w:val="28"/>
          <w:lang w:val="en-US"/>
        </w:rPr>
        <w:t xml:space="preserve"> </w:t>
      </w:r>
      <w:r w:rsidRPr="00206217">
        <w:rPr>
          <w:rFonts w:cs="Times New Roman"/>
          <w:sz w:val="28"/>
          <w:szCs w:val="28"/>
        </w:rPr>
        <w:t>из</w:t>
      </w:r>
      <w:r w:rsidRPr="00206217">
        <w:rPr>
          <w:rFonts w:cs="Times New Roman"/>
          <w:sz w:val="28"/>
          <w:szCs w:val="28"/>
          <w:lang w:val="en-US"/>
        </w:rPr>
        <w:t xml:space="preserve"> </w:t>
      </w:r>
      <w:r w:rsidRPr="00206217">
        <w:rPr>
          <w:rFonts w:cs="Times New Roman"/>
          <w:sz w:val="28"/>
          <w:szCs w:val="28"/>
        </w:rPr>
        <w:t>БД</w:t>
      </w:r>
      <w:r w:rsidRPr="00206217">
        <w:rPr>
          <w:rFonts w:cs="Times New Roman"/>
          <w:sz w:val="28"/>
          <w:szCs w:val="28"/>
          <w:lang w:val="en-US"/>
        </w:rPr>
        <w:t>.</w:t>
      </w:r>
    </w:p>
    <w:p w14:paraId="03B18EDC" w14:textId="77777777" w:rsidR="00C07E2B" w:rsidRPr="008950CC" w:rsidRDefault="00C07E2B" w:rsidP="00046E5F">
      <w:pPr>
        <w:numPr>
          <w:ilvl w:val="0"/>
          <w:numId w:val="14"/>
        </w:num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8950CC">
        <w:rPr>
          <w:rFonts w:cs="Times New Roman"/>
          <w:i/>
          <w:iCs/>
          <w:sz w:val="28"/>
          <w:szCs w:val="28"/>
        </w:rPr>
        <w:t>ActionBase</w:t>
      </w:r>
      <w:proofErr w:type="spellEnd"/>
      <w:r w:rsidRPr="008950CC">
        <w:rPr>
          <w:rFonts w:cs="Times New Roman"/>
          <w:sz w:val="28"/>
          <w:szCs w:val="28"/>
        </w:rPr>
        <w:t xml:space="preserve"> – базовый класс, содержащий статичные структуры данных, которые используются в конечных классах действия.</w:t>
      </w:r>
    </w:p>
    <w:p w14:paraId="4DC23FF9" w14:textId="77777777" w:rsidR="00C07E2B" w:rsidRPr="000F0C75" w:rsidRDefault="00C07E2B" w:rsidP="00046E5F">
      <w:pPr>
        <w:spacing w:after="120"/>
        <w:jc w:val="both"/>
        <w:rPr>
          <w:rFonts w:cs="Times New Roman"/>
          <w:b/>
          <w:i/>
          <w:iCs/>
          <w:sz w:val="28"/>
          <w:szCs w:val="28"/>
        </w:rPr>
      </w:pPr>
      <w:r w:rsidRPr="000F0C75">
        <w:rPr>
          <w:rFonts w:cs="Times New Roman"/>
          <w:b/>
          <w:sz w:val="28"/>
          <w:szCs w:val="28"/>
        </w:rPr>
        <w:t>Поля класса:</w:t>
      </w:r>
    </w:p>
    <w:p w14:paraId="0E783EBE" w14:textId="77777777" w:rsidR="00C07E2B" w:rsidRPr="000F0C75" w:rsidRDefault="00C07E2B" w:rsidP="00046E5F">
      <w:pPr>
        <w:spacing w:after="120"/>
        <w:jc w:val="both"/>
        <w:rPr>
          <w:rFonts w:cs="Times New Roman"/>
          <w:i/>
          <w:iCs/>
          <w:sz w:val="28"/>
          <w:szCs w:val="28"/>
        </w:rPr>
      </w:pPr>
      <w:proofErr w:type="spellStart"/>
      <w:r w:rsidRPr="000F0C75">
        <w:rPr>
          <w:rFonts w:cs="Times New Roman"/>
          <w:i/>
          <w:iCs/>
          <w:sz w:val="28"/>
          <w:szCs w:val="28"/>
        </w:rPr>
        <w:t>protected</w:t>
      </w:r>
      <w:proofErr w:type="spellEnd"/>
      <w:r w:rsidRPr="000F0C75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0F0C75">
        <w:rPr>
          <w:rFonts w:cs="Times New Roman"/>
          <w:i/>
          <w:iCs/>
          <w:sz w:val="28"/>
          <w:szCs w:val="28"/>
        </w:rPr>
        <w:t>Setup</w:t>
      </w:r>
      <w:proofErr w:type="spellEnd"/>
      <w:r w:rsidRPr="000F0C75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0F0C75">
        <w:rPr>
          <w:rFonts w:cs="Times New Roman"/>
          <w:i/>
          <w:iCs/>
          <w:sz w:val="28"/>
          <w:szCs w:val="28"/>
        </w:rPr>
        <w:t>setup</w:t>
      </w:r>
      <w:proofErr w:type="spellEnd"/>
      <w:r w:rsidRPr="000F0C75">
        <w:rPr>
          <w:rFonts w:cs="Times New Roman"/>
          <w:sz w:val="28"/>
          <w:szCs w:val="28"/>
        </w:rPr>
        <w:t xml:space="preserve"> – настройки всего приложения</w:t>
      </w:r>
    </w:p>
    <w:p w14:paraId="490E5ECD" w14:textId="77777777" w:rsidR="00C07E2B" w:rsidRPr="00470424" w:rsidRDefault="00C07E2B" w:rsidP="00046E5F">
      <w:pPr>
        <w:spacing w:after="120"/>
        <w:jc w:val="both"/>
        <w:rPr>
          <w:rFonts w:cs="Times New Roman"/>
          <w:sz w:val="28"/>
          <w:szCs w:val="28"/>
        </w:rPr>
      </w:pPr>
      <w:r w:rsidRPr="00470424">
        <w:rPr>
          <w:rFonts w:cs="Times New Roman"/>
          <w:b/>
          <w:bCs/>
          <w:i/>
          <w:iCs/>
          <w:sz w:val="28"/>
          <w:szCs w:val="28"/>
        </w:rPr>
        <w:t>Классы Формы действий</w:t>
      </w:r>
    </w:p>
    <w:p w14:paraId="4757CBB8" w14:textId="0702AE2B" w:rsidR="00C07E2B" w:rsidRPr="00470424" w:rsidRDefault="00C07E2B" w:rsidP="00046E5F">
      <w:pPr>
        <w:spacing w:after="120"/>
        <w:ind w:firstLine="709"/>
        <w:jc w:val="both"/>
        <w:rPr>
          <w:rFonts w:cs="Times New Roman"/>
          <w:i/>
          <w:iCs/>
          <w:sz w:val="28"/>
          <w:szCs w:val="28"/>
        </w:rPr>
      </w:pPr>
      <w:r w:rsidRPr="00470424">
        <w:rPr>
          <w:rFonts w:cs="Times New Roman"/>
          <w:sz w:val="28"/>
          <w:szCs w:val="28"/>
        </w:rPr>
        <w:t xml:space="preserve">Класс формы действия отвечает за передачу параметров  между </w:t>
      </w:r>
      <w:proofErr w:type="spellStart"/>
      <w:r w:rsidRPr="00470424">
        <w:rPr>
          <w:rFonts w:cs="Times New Roman"/>
          <w:sz w:val="28"/>
          <w:szCs w:val="28"/>
        </w:rPr>
        <w:t>jsp</w:t>
      </w:r>
      <w:proofErr w:type="spellEnd"/>
      <w:r w:rsidRPr="00470424">
        <w:rPr>
          <w:rFonts w:cs="Times New Roman"/>
          <w:sz w:val="28"/>
          <w:szCs w:val="28"/>
        </w:rPr>
        <w:t xml:space="preserve"> файлами и  классами действия. Классы имеют вид структуры данных содержащих приватные поля и пу</w:t>
      </w:r>
      <w:r w:rsidR="00470424">
        <w:rPr>
          <w:rFonts w:cs="Times New Roman"/>
          <w:sz w:val="28"/>
          <w:szCs w:val="28"/>
        </w:rPr>
        <w:t>б</w:t>
      </w:r>
      <w:r w:rsidRPr="00470424">
        <w:rPr>
          <w:rFonts w:cs="Times New Roman"/>
          <w:sz w:val="28"/>
          <w:szCs w:val="28"/>
        </w:rPr>
        <w:t>личные методы для получения и установки значений.</w:t>
      </w:r>
    </w:p>
    <w:p w14:paraId="0E2F3C3F" w14:textId="3ED8F6E5" w:rsidR="00C07E2B" w:rsidRPr="00616FEA" w:rsidRDefault="00616FEA" w:rsidP="00046E5F">
      <w:pPr>
        <w:numPr>
          <w:ilvl w:val="0"/>
          <w:numId w:val="15"/>
        </w:num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616FEA">
        <w:rPr>
          <w:rFonts w:cs="Times New Roman"/>
          <w:i/>
          <w:iCs/>
          <w:sz w:val="28"/>
          <w:szCs w:val="28"/>
        </w:rPr>
        <w:t>Analysis</w:t>
      </w:r>
      <w:r w:rsidR="00C07E2B" w:rsidRPr="00616FEA">
        <w:rPr>
          <w:rFonts w:cs="Times New Roman"/>
          <w:i/>
          <w:iCs/>
          <w:sz w:val="28"/>
          <w:szCs w:val="28"/>
        </w:rPr>
        <w:t>ActionForm</w:t>
      </w:r>
      <w:proofErr w:type="spellEnd"/>
      <w:r w:rsidR="00C07E2B" w:rsidRPr="00616FEA">
        <w:rPr>
          <w:rFonts w:cs="Times New Roman"/>
          <w:sz w:val="28"/>
          <w:szCs w:val="28"/>
        </w:rPr>
        <w:t xml:space="preserve"> – описывает параметры в разделе </w:t>
      </w:r>
      <w:r>
        <w:rPr>
          <w:rFonts w:cs="Times New Roman"/>
          <w:sz w:val="28"/>
          <w:szCs w:val="28"/>
        </w:rPr>
        <w:t>ручного анализатора</w:t>
      </w:r>
      <w:r w:rsidR="00C07E2B" w:rsidRPr="00616FEA">
        <w:rPr>
          <w:rFonts w:cs="Times New Roman"/>
          <w:sz w:val="28"/>
          <w:szCs w:val="28"/>
        </w:rPr>
        <w:t>.</w:t>
      </w:r>
    </w:p>
    <w:p w14:paraId="4526EDAA" w14:textId="77777777" w:rsidR="00C07E2B" w:rsidRPr="00616FEA" w:rsidRDefault="00C07E2B" w:rsidP="00046E5F">
      <w:pPr>
        <w:spacing w:after="120"/>
        <w:jc w:val="both"/>
        <w:rPr>
          <w:rFonts w:cs="Times New Roman"/>
          <w:b/>
          <w:i/>
          <w:iCs/>
          <w:sz w:val="28"/>
          <w:szCs w:val="28"/>
          <w:lang w:val="en-US"/>
        </w:rPr>
      </w:pPr>
      <w:r w:rsidRPr="00616FEA">
        <w:rPr>
          <w:rFonts w:cs="Times New Roman"/>
          <w:b/>
          <w:sz w:val="28"/>
          <w:szCs w:val="28"/>
        </w:rPr>
        <w:t>Поля</w:t>
      </w:r>
      <w:r w:rsidRPr="00616FEA">
        <w:rPr>
          <w:rFonts w:cs="Times New Roman"/>
          <w:b/>
          <w:sz w:val="28"/>
          <w:szCs w:val="28"/>
          <w:lang w:val="en-US"/>
        </w:rPr>
        <w:t xml:space="preserve"> </w:t>
      </w:r>
      <w:r w:rsidRPr="00616FEA">
        <w:rPr>
          <w:rFonts w:cs="Times New Roman"/>
          <w:b/>
          <w:sz w:val="28"/>
          <w:szCs w:val="28"/>
        </w:rPr>
        <w:t>класса</w:t>
      </w:r>
      <w:r w:rsidRPr="00616FEA">
        <w:rPr>
          <w:rFonts w:cs="Times New Roman"/>
          <w:b/>
          <w:sz w:val="28"/>
          <w:szCs w:val="28"/>
          <w:lang w:val="en-US"/>
        </w:rPr>
        <w:t>:</w:t>
      </w:r>
    </w:p>
    <w:p w14:paraId="0178761E" w14:textId="3654CFF3" w:rsidR="00C07E2B" w:rsidRPr="00616FEA" w:rsidRDefault="00C07E2B" w:rsidP="00046E5F">
      <w:pPr>
        <w:spacing w:after="120"/>
        <w:jc w:val="both"/>
        <w:rPr>
          <w:rFonts w:cs="Times New Roman"/>
          <w:i/>
          <w:iCs/>
          <w:sz w:val="28"/>
          <w:szCs w:val="28"/>
          <w:lang w:val="en-US"/>
        </w:rPr>
      </w:pPr>
      <w:proofErr w:type="gramStart"/>
      <w:r w:rsidRPr="00616FEA">
        <w:rPr>
          <w:rFonts w:cs="Times New Roman"/>
          <w:i/>
          <w:iCs/>
          <w:sz w:val="28"/>
          <w:szCs w:val="28"/>
          <w:lang w:val="en-US"/>
        </w:rPr>
        <w:t>private</w:t>
      </w:r>
      <w:proofErr w:type="gramEnd"/>
      <w:r w:rsidRPr="00616FEA">
        <w:rPr>
          <w:rFonts w:cs="Times New Roman"/>
          <w:i/>
          <w:iCs/>
          <w:sz w:val="28"/>
          <w:szCs w:val="28"/>
          <w:lang w:val="en-US"/>
        </w:rPr>
        <w:t xml:space="preserve"> String </w:t>
      </w:r>
      <w:r w:rsidR="00616FEA">
        <w:rPr>
          <w:rFonts w:cs="Times New Roman"/>
          <w:i/>
          <w:iCs/>
          <w:sz w:val="28"/>
          <w:szCs w:val="28"/>
          <w:lang w:val="en-US"/>
        </w:rPr>
        <w:t>review</w:t>
      </w:r>
      <w:r w:rsidRPr="00616FEA">
        <w:rPr>
          <w:rFonts w:cs="Times New Roman"/>
          <w:sz w:val="28"/>
          <w:szCs w:val="28"/>
          <w:lang w:val="en-US"/>
        </w:rPr>
        <w:t xml:space="preserve"> – </w:t>
      </w:r>
      <w:r w:rsidR="00616FEA">
        <w:rPr>
          <w:rFonts w:cs="Times New Roman"/>
          <w:sz w:val="28"/>
          <w:szCs w:val="28"/>
        </w:rPr>
        <w:t>отзыв</w:t>
      </w:r>
      <w:r w:rsidRPr="00616FEA">
        <w:rPr>
          <w:rFonts w:cs="Times New Roman"/>
          <w:sz w:val="28"/>
          <w:szCs w:val="28"/>
          <w:lang w:val="en-US"/>
        </w:rPr>
        <w:t>;</w:t>
      </w:r>
    </w:p>
    <w:p w14:paraId="05580AD5" w14:textId="3236FB9B" w:rsidR="00C07E2B" w:rsidRPr="00616FEA" w:rsidRDefault="00C07E2B" w:rsidP="00046E5F">
      <w:pPr>
        <w:spacing w:after="120"/>
        <w:jc w:val="both"/>
        <w:rPr>
          <w:rFonts w:cs="Times New Roman"/>
          <w:i/>
          <w:iCs/>
          <w:sz w:val="28"/>
          <w:szCs w:val="28"/>
          <w:lang w:val="en-US"/>
        </w:rPr>
      </w:pPr>
      <w:proofErr w:type="gramStart"/>
      <w:r w:rsidRPr="00616FEA">
        <w:rPr>
          <w:rFonts w:cs="Times New Roman"/>
          <w:i/>
          <w:iCs/>
          <w:sz w:val="28"/>
          <w:szCs w:val="28"/>
          <w:lang w:val="en-US"/>
        </w:rPr>
        <w:t>private</w:t>
      </w:r>
      <w:proofErr w:type="gramEnd"/>
      <w:r w:rsidRPr="00616FEA">
        <w:rPr>
          <w:rFonts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616FEA">
        <w:rPr>
          <w:rFonts w:cs="Times New Roman"/>
          <w:i/>
          <w:iCs/>
          <w:sz w:val="28"/>
          <w:szCs w:val="28"/>
          <w:lang w:val="en-US"/>
        </w:rPr>
        <w:t>int</w:t>
      </w:r>
      <w:proofErr w:type="spellEnd"/>
      <w:r w:rsidRPr="00616FEA">
        <w:rPr>
          <w:rFonts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="00616FEA">
        <w:rPr>
          <w:rFonts w:cs="Times New Roman"/>
          <w:i/>
          <w:iCs/>
          <w:sz w:val="28"/>
          <w:szCs w:val="28"/>
          <w:lang w:val="en-US"/>
        </w:rPr>
        <w:t>productId</w:t>
      </w:r>
      <w:proofErr w:type="spellEnd"/>
      <w:r w:rsidRPr="00616FEA">
        <w:rPr>
          <w:rFonts w:cs="Times New Roman"/>
          <w:sz w:val="28"/>
          <w:szCs w:val="28"/>
          <w:lang w:val="en-US"/>
        </w:rPr>
        <w:t xml:space="preserve"> – </w:t>
      </w:r>
      <w:r w:rsidR="00616FEA">
        <w:rPr>
          <w:rFonts w:cs="Times New Roman"/>
          <w:sz w:val="28"/>
          <w:szCs w:val="28"/>
        </w:rPr>
        <w:t>код</w:t>
      </w:r>
      <w:r w:rsidR="00616FEA" w:rsidRPr="00616FEA">
        <w:rPr>
          <w:rFonts w:cs="Times New Roman"/>
          <w:sz w:val="28"/>
          <w:szCs w:val="28"/>
          <w:lang w:val="en-US"/>
        </w:rPr>
        <w:t xml:space="preserve"> </w:t>
      </w:r>
      <w:r w:rsidR="00616FEA">
        <w:rPr>
          <w:rFonts w:cs="Times New Roman"/>
          <w:sz w:val="28"/>
          <w:szCs w:val="28"/>
        </w:rPr>
        <w:t>продукта</w:t>
      </w:r>
      <w:r w:rsidRPr="00616FEA">
        <w:rPr>
          <w:rFonts w:cs="Times New Roman"/>
          <w:sz w:val="28"/>
          <w:szCs w:val="28"/>
          <w:lang w:val="en-US"/>
        </w:rPr>
        <w:t>;</w:t>
      </w:r>
    </w:p>
    <w:p w14:paraId="55A5995A" w14:textId="4F563333" w:rsidR="00C07E2B" w:rsidRPr="00616FEA" w:rsidRDefault="00616FEA" w:rsidP="00046E5F">
      <w:pPr>
        <w:numPr>
          <w:ilvl w:val="0"/>
          <w:numId w:val="15"/>
        </w:numPr>
        <w:spacing w:after="120"/>
        <w:jc w:val="both"/>
        <w:rPr>
          <w:rFonts w:cs="Times New Roman"/>
          <w:sz w:val="28"/>
          <w:szCs w:val="28"/>
        </w:rPr>
      </w:pPr>
      <w:r w:rsidRPr="00616FEA">
        <w:rPr>
          <w:rFonts w:cs="Times New Roman"/>
          <w:i/>
          <w:iCs/>
          <w:sz w:val="28"/>
          <w:szCs w:val="28"/>
          <w:lang w:val="en-US"/>
        </w:rPr>
        <w:t>Auto</w:t>
      </w:r>
      <w:proofErr w:type="spellStart"/>
      <w:r w:rsidRPr="00616FEA">
        <w:rPr>
          <w:rFonts w:cs="Times New Roman"/>
          <w:i/>
          <w:iCs/>
          <w:sz w:val="28"/>
          <w:szCs w:val="28"/>
        </w:rPr>
        <w:t>Analysis</w:t>
      </w:r>
      <w:r w:rsidR="00C07E2B" w:rsidRPr="00616FEA">
        <w:rPr>
          <w:rFonts w:cs="Times New Roman"/>
          <w:i/>
          <w:iCs/>
          <w:sz w:val="28"/>
          <w:szCs w:val="28"/>
        </w:rPr>
        <w:t>ActionForm</w:t>
      </w:r>
      <w:proofErr w:type="spellEnd"/>
      <w:r w:rsidR="00C07E2B" w:rsidRPr="00616FEA">
        <w:rPr>
          <w:rFonts w:cs="Times New Roman"/>
          <w:sz w:val="28"/>
          <w:szCs w:val="28"/>
        </w:rPr>
        <w:t xml:space="preserve"> – описывает параметры в разделе </w:t>
      </w:r>
      <w:r>
        <w:rPr>
          <w:rFonts w:cs="Times New Roman"/>
          <w:sz w:val="28"/>
          <w:szCs w:val="28"/>
        </w:rPr>
        <w:t>автоматического анализатора</w:t>
      </w:r>
      <w:r w:rsidR="00C07E2B" w:rsidRPr="00616FEA">
        <w:rPr>
          <w:rFonts w:cs="Times New Roman"/>
          <w:sz w:val="28"/>
          <w:szCs w:val="28"/>
        </w:rPr>
        <w:t>.</w:t>
      </w:r>
    </w:p>
    <w:p w14:paraId="4CF8F520" w14:textId="77777777" w:rsidR="00C07E2B" w:rsidRPr="00616FEA" w:rsidRDefault="00C07E2B" w:rsidP="00046E5F">
      <w:pPr>
        <w:spacing w:after="120"/>
        <w:jc w:val="both"/>
        <w:rPr>
          <w:rFonts w:cs="Times New Roman"/>
          <w:b/>
          <w:i/>
          <w:iCs/>
          <w:sz w:val="28"/>
          <w:szCs w:val="28"/>
          <w:lang w:val="en-US"/>
        </w:rPr>
      </w:pPr>
      <w:r w:rsidRPr="00616FEA">
        <w:rPr>
          <w:rFonts w:cs="Times New Roman"/>
          <w:b/>
          <w:sz w:val="28"/>
          <w:szCs w:val="28"/>
        </w:rPr>
        <w:t>Поля</w:t>
      </w:r>
      <w:r w:rsidRPr="00616FEA">
        <w:rPr>
          <w:rFonts w:cs="Times New Roman"/>
          <w:b/>
          <w:sz w:val="28"/>
          <w:szCs w:val="28"/>
          <w:lang w:val="en-US"/>
        </w:rPr>
        <w:t xml:space="preserve"> </w:t>
      </w:r>
      <w:r w:rsidRPr="00616FEA">
        <w:rPr>
          <w:rFonts w:cs="Times New Roman"/>
          <w:b/>
          <w:sz w:val="28"/>
          <w:szCs w:val="28"/>
        </w:rPr>
        <w:t>класса</w:t>
      </w:r>
      <w:r w:rsidRPr="00616FEA">
        <w:rPr>
          <w:rFonts w:cs="Times New Roman"/>
          <w:b/>
          <w:sz w:val="28"/>
          <w:szCs w:val="28"/>
          <w:lang w:val="en-US"/>
        </w:rPr>
        <w:t>:</w:t>
      </w:r>
    </w:p>
    <w:p w14:paraId="05E0A7E4" w14:textId="4FFF554F" w:rsidR="00C07E2B" w:rsidRPr="00616FEA" w:rsidRDefault="00C07E2B" w:rsidP="00046E5F">
      <w:pPr>
        <w:spacing w:after="120"/>
        <w:jc w:val="both"/>
        <w:rPr>
          <w:rFonts w:cs="Times New Roman"/>
          <w:i/>
          <w:iCs/>
          <w:sz w:val="28"/>
          <w:szCs w:val="28"/>
          <w:lang w:val="en-US"/>
        </w:rPr>
      </w:pPr>
      <w:proofErr w:type="gramStart"/>
      <w:r w:rsidRPr="00616FEA">
        <w:rPr>
          <w:rFonts w:cs="Times New Roman"/>
          <w:i/>
          <w:iCs/>
          <w:sz w:val="28"/>
          <w:szCs w:val="28"/>
          <w:lang w:val="en-US"/>
        </w:rPr>
        <w:t>private</w:t>
      </w:r>
      <w:proofErr w:type="gramEnd"/>
      <w:r w:rsidRPr="00616FEA">
        <w:rPr>
          <w:rFonts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616FEA">
        <w:rPr>
          <w:rFonts w:cs="Times New Roman"/>
          <w:i/>
          <w:iCs/>
          <w:sz w:val="28"/>
          <w:szCs w:val="28"/>
          <w:lang w:val="en-US"/>
        </w:rPr>
        <w:t>int</w:t>
      </w:r>
      <w:proofErr w:type="spellEnd"/>
      <w:r w:rsidRPr="00616FEA">
        <w:rPr>
          <w:rFonts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="00616FEA" w:rsidRPr="00616FEA">
        <w:rPr>
          <w:rFonts w:cs="Times New Roman"/>
          <w:i/>
          <w:iCs/>
          <w:sz w:val="28"/>
          <w:szCs w:val="28"/>
          <w:lang w:val="en-US"/>
        </w:rPr>
        <w:t>productId</w:t>
      </w:r>
      <w:proofErr w:type="spellEnd"/>
      <w:r w:rsidRPr="00616FEA">
        <w:rPr>
          <w:rFonts w:cs="Times New Roman"/>
          <w:sz w:val="28"/>
          <w:szCs w:val="28"/>
          <w:lang w:val="en-US"/>
        </w:rPr>
        <w:t xml:space="preserve"> – </w:t>
      </w:r>
      <w:r w:rsidRPr="00616FEA">
        <w:rPr>
          <w:rFonts w:cs="Times New Roman"/>
          <w:sz w:val="28"/>
          <w:szCs w:val="28"/>
        </w:rPr>
        <w:t>код</w:t>
      </w:r>
      <w:r w:rsidRPr="00616FEA">
        <w:rPr>
          <w:rFonts w:cs="Times New Roman"/>
          <w:sz w:val="28"/>
          <w:szCs w:val="28"/>
          <w:lang w:val="en-US"/>
        </w:rPr>
        <w:t xml:space="preserve"> </w:t>
      </w:r>
      <w:r w:rsidR="00616FEA" w:rsidRPr="00616FEA">
        <w:rPr>
          <w:rFonts w:cs="Times New Roman"/>
          <w:sz w:val="28"/>
          <w:szCs w:val="28"/>
        </w:rPr>
        <w:t>продукта</w:t>
      </w:r>
      <w:r w:rsidRPr="00616FEA">
        <w:rPr>
          <w:rFonts w:cs="Times New Roman"/>
          <w:sz w:val="28"/>
          <w:szCs w:val="28"/>
          <w:lang w:val="en-US"/>
        </w:rPr>
        <w:t xml:space="preserve"> ;</w:t>
      </w:r>
    </w:p>
    <w:p w14:paraId="16959273" w14:textId="12D6871B" w:rsidR="00C07E2B" w:rsidRPr="00616FEA" w:rsidRDefault="00C07E2B" w:rsidP="00046E5F">
      <w:p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616FEA">
        <w:rPr>
          <w:rFonts w:cs="Times New Roman"/>
          <w:i/>
          <w:iCs/>
          <w:sz w:val="28"/>
          <w:szCs w:val="28"/>
        </w:rPr>
        <w:t>private</w:t>
      </w:r>
      <w:proofErr w:type="spellEnd"/>
      <w:r w:rsidRPr="00616FEA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Pr="00616FEA">
        <w:rPr>
          <w:rFonts w:cs="Times New Roman"/>
          <w:i/>
          <w:iCs/>
          <w:sz w:val="28"/>
          <w:szCs w:val="28"/>
        </w:rPr>
        <w:t>int</w:t>
      </w:r>
      <w:proofErr w:type="spellEnd"/>
      <w:r w:rsidRPr="00616FEA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616FEA" w:rsidRPr="00616FEA">
        <w:rPr>
          <w:rFonts w:cs="Times New Roman"/>
          <w:i/>
          <w:iCs/>
          <w:sz w:val="28"/>
          <w:szCs w:val="28"/>
          <w:lang w:val="en-US"/>
        </w:rPr>
        <w:t>reviewCount</w:t>
      </w:r>
      <w:proofErr w:type="spellEnd"/>
      <w:r w:rsidRPr="00616FEA">
        <w:rPr>
          <w:rFonts w:cs="Times New Roman"/>
          <w:sz w:val="28"/>
          <w:szCs w:val="28"/>
        </w:rPr>
        <w:t xml:space="preserve"> – </w:t>
      </w:r>
      <w:r w:rsidR="00616FEA" w:rsidRPr="00616FEA">
        <w:rPr>
          <w:rFonts w:cs="Times New Roman"/>
          <w:sz w:val="28"/>
          <w:szCs w:val="28"/>
        </w:rPr>
        <w:t>количество отзывов, которое необходимо проанализировать</w:t>
      </w:r>
      <w:r w:rsidRPr="00616FEA">
        <w:rPr>
          <w:rFonts w:cs="Times New Roman"/>
          <w:sz w:val="28"/>
          <w:szCs w:val="28"/>
        </w:rPr>
        <w:t>;</w:t>
      </w:r>
    </w:p>
    <w:p w14:paraId="321DD7B0" w14:textId="08E37475" w:rsidR="00C07E2B" w:rsidRPr="00616FEA" w:rsidRDefault="00616FEA" w:rsidP="00046E5F">
      <w:pPr>
        <w:numPr>
          <w:ilvl w:val="0"/>
          <w:numId w:val="15"/>
        </w:numPr>
        <w:spacing w:after="120"/>
        <w:jc w:val="both"/>
        <w:rPr>
          <w:rFonts w:cs="Times New Roman"/>
          <w:sz w:val="28"/>
          <w:szCs w:val="28"/>
        </w:rPr>
      </w:pPr>
      <w:r w:rsidRPr="00616FEA">
        <w:rPr>
          <w:rFonts w:cs="Times New Roman"/>
          <w:i/>
          <w:iCs/>
          <w:sz w:val="28"/>
          <w:szCs w:val="28"/>
          <w:lang w:val="en-US"/>
        </w:rPr>
        <w:t>Emotion</w:t>
      </w:r>
      <w:proofErr w:type="spellStart"/>
      <w:r w:rsidR="00C07E2B" w:rsidRPr="00616FEA">
        <w:rPr>
          <w:rFonts w:cs="Times New Roman"/>
          <w:i/>
          <w:iCs/>
          <w:sz w:val="28"/>
          <w:szCs w:val="28"/>
        </w:rPr>
        <w:t>ActionForm</w:t>
      </w:r>
      <w:proofErr w:type="spellEnd"/>
      <w:r w:rsidR="00C07E2B" w:rsidRPr="00616FEA">
        <w:rPr>
          <w:rFonts w:cs="Times New Roman"/>
          <w:sz w:val="28"/>
          <w:szCs w:val="28"/>
        </w:rPr>
        <w:t xml:space="preserve"> – описывает параметры в разделе </w:t>
      </w:r>
      <w:r w:rsidR="00092908">
        <w:rPr>
          <w:rFonts w:cs="Times New Roman"/>
          <w:sz w:val="28"/>
          <w:szCs w:val="28"/>
        </w:rPr>
        <w:t>редактирования слов с эмоциональной окраской</w:t>
      </w:r>
      <w:r w:rsidR="00C07E2B" w:rsidRPr="00616FEA">
        <w:rPr>
          <w:rFonts w:cs="Times New Roman"/>
          <w:sz w:val="28"/>
          <w:szCs w:val="28"/>
        </w:rPr>
        <w:t>.</w:t>
      </w:r>
    </w:p>
    <w:p w14:paraId="3DE84A49" w14:textId="77777777" w:rsidR="00C07E2B" w:rsidRPr="00933266" w:rsidRDefault="00C07E2B" w:rsidP="00046E5F">
      <w:pPr>
        <w:spacing w:after="120"/>
        <w:jc w:val="both"/>
        <w:rPr>
          <w:rFonts w:cs="Times New Roman"/>
          <w:b/>
          <w:sz w:val="28"/>
          <w:szCs w:val="28"/>
        </w:rPr>
      </w:pPr>
      <w:r w:rsidRPr="00092908">
        <w:rPr>
          <w:rFonts w:cs="Times New Roman"/>
          <w:b/>
          <w:sz w:val="28"/>
          <w:szCs w:val="28"/>
        </w:rPr>
        <w:t>Поля</w:t>
      </w:r>
      <w:r w:rsidRPr="00933266">
        <w:rPr>
          <w:rFonts w:cs="Times New Roman"/>
          <w:b/>
          <w:sz w:val="28"/>
          <w:szCs w:val="28"/>
        </w:rPr>
        <w:t xml:space="preserve"> </w:t>
      </w:r>
      <w:r w:rsidRPr="00092908">
        <w:rPr>
          <w:rFonts w:cs="Times New Roman"/>
          <w:b/>
          <w:sz w:val="28"/>
          <w:szCs w:val="28"/>
        </w:rPr>
        <w:t>класса</w:t>
      </w:r>
      <w:r w:rsidRPr="00933266">
        <w:rPr>
          <w:rFonts w:cs="Times New Roman"/>
          <w:b/>
          <w:sz w:val="28"/>
          <w:szCs w:val="28"/>
        </w:rPr>
        <w:t>:</w:t>
      </w:r>
    </w:p>
    <w:p w14:paraId="1376BA13" w14:textId="5F065B1D" w:rsidR="00C07E2B" w:rsidRPr="00933266" w:rsidRDefault="00092908" w:rsidP="00046E5F">
      <w:pPr>
        <w:spacing w:after="120"/>
        <w:jc w:val="both"/>
        <w:rPr>
          <w:rFonts w:cs="Times New Roman"/>
          <w:sz w:val="28"/>
          <w:szCs w:val="28"/>
        </w:rPr>
      </w:pPr>
      <w:proofErr w:type="gramStart"/>
      <w:r w:rsidRPr="00092908">
        <w:rPr>
          <w:rFonts w:cs="Times New Roman"/>
          <w:i/>
          <w:sz w:val="28"/>
          <w:szCs w:val="28"/>
          <w:lang w:val="en-US"/>
        </w:rPr>
        <w:t>private</w:t>
      </w:r>
      <w:proofErr w:type="gramEnd"/>
      <w:r w:rsidRPr="00933266">
        <w:rPr>
          <w:rFonts w:cs="Times New Roman"/>
          <w:i/>
          <w:sz w:val="28"/>
          <w:szCs w:val="28"/>
        </w:rPr>
        <w:t xml:space="preserve"> </w:t>
      </w:r>
      <w:r w:rsidRPr="00092908">
        <w:rPr>
          <w:rFonts w:cs="Times New Roman"/>
          <w:i/>
          <w:sz w:val="28"/>
          <w:szCs w:val="28"/>
          <w:lang w:val="en-US"/>
        </w:rPr>
        <w:t>double</w:t>
      </w:r>
      <w:r w:rsidR="00C07E2B" w:rsidRPr="00933266">
        <w:rPr>
          <w:rFonts w:cs="Times New Roman"/>
          <w:i/>
          <w:sz w:val="28"/>
          <w:szCs w:val="28"/>
        </w:rPr>
        <w:t xml:space="preserve"> </w:t>
      </w:r>
      <w:r w:rsidRPr="00092908">
        <w:rPr>
          <w:rFonts w:cs="Times New Roman"/>
          <w:i/>
          <w:sz w:val="28"/>
          <w:szCs w:val="28"/>
          <w:lang w:val="en-US"/>
        </w:rPr>
        <w:t>weight</w:t>
      </w:r>
      <w:r w:rsidR="00C07E2B" w:rsidRPr="00933266">
        <w:rPr>
          <w:rFonts w:cs="Times New Roman"/>
          <w:sz w:val="28"/>
          <w:szCs w:val="28"/>
        </w:rPr>
        <w:t xml:space="preserve"> – </w:t>
      </w:r>
      <w:r w:rsidRPr="00092908">
        <w:rPr>
          <w:rFonts w:cs="Times New Roman"/>
          <w:sz w:val="28"/>
          <w:szCs w:val="28"/>
        </w:rPr>
        <w:t>вес эмоционального слова</w:t>
      </w:r>
      <w:r w:rsidR="00C07E2B" w:rsidRPr="00933266">
        <w:rPr>
          <w:rFonts w:cs="Times New Roman"/>
          <w:sz w:val="28"/>
          <w:szCs w:val="28"/>
        </w:rPr>
        <w:t>;</w:t>
      </w:r>
    </w:p>
    <w:p w14:paraId="30F72BC4" w14:textId="77777777" w:rsidR="00092908" w:rsidRPr="00616FEA" w:rsidRDefault="00092908" w:rsidP="00046E5F">
      <w:pPr>
        <w:numPr>
          <w:ilvl w:val="0"/>
          <w:numId w:val="15"/>
        </w:numPr>
        <w:spacing w:after="120"/>
        <w:jc w:val="both"/>
        <w:rPr>
          <w:rFonts w:cs="Times New Roman"/>
          <w:sz w:val="28"/>
          <w:szCs w:val="28"/>
        </w:rPr>
      </w:pPr>
      <w:r w:rsidRPr="00616FEA">
        <w:rPr>
          <w:rFonts w:cs="Times New Roman"/>
          <w:i/>
          <w:iCs/>
          <w:sz w:val="28"/>
          <w:szCs w:val="28"/>
          <w:lang w:val="en-US"/>
        </w:rPr>
        <w:t>Emotion</w:t>
      </w:r>
      <w:proofErr w:type="spellStart"/>
      <w:r w:rsidRPr="00616FEA">
        <w:rPr>
          <w:rFonts w:cs="Times New Roman"/>
          <w:i/>
          <w:iCs/>
          <w:sz w:val="28"/>
          <w:szCs w:val="28"/>
        </w:rPr>
        <w:t>ActionForm</w:t>
      </w:r>
      <w:proofErr w:type="spellEnd"/>
      <w:r w:rsidRPr="00616FEA">
        <w:rPr>
          <w:rFonts w:cs="Times New Roman"/>
          <w:sz w:val="28"/>
          <w:szCs w:val="28"/>
        </w:rPr>
        <w:t xml:space="preserve"> – описывает параметры в разделе </w:t>
      </w:r>
      <w:r>
        <w:rPr>
          <w:rFonts w:cs="Times New Roman"/>
          <w:sz w:val="28"/>
          <w:szCs w:val="28"/>
        </w:rPr>
        <w:t>редактирования слов с эмоциональной окраской</w:t>
      </w:r>
      <w:r w:rsidRPr="00616FEA">
        <w:rPr>
          <w:rFonts w:cs="Times New Roman"/>
          <w:sz w:val="28"/>
          <w:szCs w:val="28"/>
        </w:rPr>
        <w:t>.</w:t>
      </w:r>
    </w:p>
    <w:p w14:paraId="1556CBD5" w14:textId="77777777" w:rsidR="00092908" w:rsidRPr="00092908" w:rsidRDefault="00092908" w:rsidP="00046E5F">
      <w:pPr>
        <w:spacing w:after="120"/>
        <w:jc w:val="both"/>
        <w:rPr>
          <w:rFonts w:cs="Times New Roman"/>
          <w:b/>
          <w:sz w:val="28"/>
          <w:szCs w:val="28"/>
        </w:rPr>
      </w:pPr>
      <w:r w:rsidRPr="00092908">
        <w:rPr>
          <w:rFonts w:cs="Times New Roman"/>
          <w:b/>
          <w:sz w:val="28"/>
          <w:szCs w:val="28"/>
        </w:rPr>
        <w:t>Поля класса:</w:t>
      </w:r>
    </w:p>
    <w:p w14:paraId="3DD664C0" w14:textId="77777777" w:rsidR="00092908" w:rsidRPr="00092908" w:rsidRDefault="00092908" w:rsidP="00046E5F">
      <w:pPr>
        <w:spacing w:after="120"/>
        <w:jc w:val="both"/>
        <w:rPr>
          <w:rFonts w:cs="Times New Roman"/>
          <w:sz w:val="28"/>
          <w:szCs w:val="28"/>
        </w:rPr>
      </w:pPr>
      <w:proofErr w:type="gramStart"/>
      <w:r w:rsidRPr="00092908">
        <w:rPr>
          <w:rFonts w:cs="Times New Roman"/>
          <w:i/>
          <w:sz w:val="28"/>
          <w:szCs w:val="28"/>
          <w:lang w:val="en-US"/>
        </w:rPr>
        <w:t>private</w:t>
      </w:r>
      <w:proofErr w:type="gramEnd"/>
      <w:r w:rsidRPr="00092908">
        <w:rPr>
          <w:rFonts w:cs="Times New Roman"/>
          <w:i/>
          <w:sz w:val="28"/>
          <w:szCs w:val="28"/>
        </w:rPr>
        <w:t xml:space="preserve"> </w:t>
      </w:r>
      <w:r w:rsidRPr="00092908">
        <w:rPr>
          <w:rFonts w:cs="Times New Roman"/>
          <w:i/>
          <w:sz w:val="28"/>
          <w:szCs w:val="28"/>
          <w:lang w:val="en-US"/>
        </w:rPr>
        <w:t>double</w:t>
      </w:r>
      <w:r w:rsidRPr="00092908">
        <w:rPr>
          <w:rFonts w:cs="Times New Roman"/>
          <w:i/>
          <w:sz w:val="28"/>
          <w:szCs w:val="28"/>
        </w:rPr>
        <w:t xml:space="preserve"> </w:t>
      </w:r>
      <w:r w:rsidRPr="00092908">
        <w:rPr>
          <w:rFonts w:cs="Times New Roman"/>
          <w:i/>
          <w:sz w:val="28"/>
          <w:szCs w:val="28"/>
          <w:lang w:val="en-US"/>
        </w:rPr>
        <w:t>weight</w:t>
      </w:r>
      <w:r w:rsidRPr="00092908">
        <w:rPr>
          <w:rFonts w:cs="Times New Roman"/>
          <w:sz w:val="28"/>
          <w:szCs w:val="28"/>
        </w:rPr>
        <w:t xml:space="preserve"> – вес эмоционального слова;</w:t>
      </w:r>
    </w:p>
    <w:p w14:paraId="156EF76E" w14:textId="1C2C9221" w:rsidR="00092908" w:rsidRPr="00616FEA" w:rsidRDefault="00092908" w:rsidP="00046E5F">
      <w:pPr>
        <w:numPr>
          <w:ilvl w:val="0"/>
          <w:numId w:val="15"/>
        </w:numPr>
        <w:spacing w:after="120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i/>
          <w:iCs/>
          <w:sz w:val="28"/>
          <w:szCs w:val="28"/>
          <w:lang w:val="en-US"/>
        </w:rPr>
        <w:lastRenderedPageBreak/>
        <w:t>Modificator</w:t>
      </w:r>
      <w:r w:rsidRPr="00616FEA">
        <w:rPr>
          <w:rFonts w:cs="Times New Roman"/>
          <w:i/>
          <w:iCs/>
          <w:sz w:val="28"/>
          <w:szCs w:val="28"/>
        </w:rPr>
        <w:t>ActionForm</w:t>
      </w:r>
      <w:proofErr w:type="spellEnd"/>
      <w:r w:rsidRPr="00616FEA">
        <w:rPr>
          <w:rFonts w:cs="Times New Roman"/>
          <w:sz w:val="28"/>
          <w:szCs w:val="28"/>
        </w:rPr>
        <w:t xml:space="preserve"> – описывает параметры в разделе </w:t>
      </w:r>
      <w:r>
        <w:rPr>
          <w:rFonts w:cs="Times New Roman"/>
          <w:sz w:val="28"/>
          <w:szCs w:val="28"/>
        </w:rPr>
        <w:t>редактирования слов-модификаторов</w:t>
      </w:r>
      <w:r w:rsidRPr="00616FEA">
        <w:rPr>
          <w:rFonts w:cs="Times New Roman"/>
          <w:sz w:val="28"/>
          <w:szCs w:val="28"/>
        </w:rPr>
        <w:t>.</w:t>
      </w:r>
    </w:p>
    <w:p w14:paraId="5D17058F" w14:textId="77777777" w:rsidR="00092908" w:rsidRPr="00092908" w:rsidRDefault="00092908" w:rsidP="00046E5F">
      <w:pPr>
        <w:spacing w:after="120"/>
        <w:jc w:val="both"/>
        <w:rPr>
          <w:rFonts w:cs="Times New Roman"/>
          <w:b/>
          <w:sz w:val="28"/>
          <w:szCs w:val="28"/>
        </w:rPr>
      </w:pPr>
      <w:r w:rsidRPr="00092908">
        <w:rPr>
          <w:rFonts w:cs="Times New Roman"/>
          <w:b/>
          <w:sz w:val="28"/>
          <w:szCs w:val="28"/>
        </w:rPr>
        <w:t>Поля класса:</w:t>
      </w:r>
    </w:p>
    <w:p w14:paraId="573D2D8B" w14:textId="7B5537D9" w:rsidR="00092908" w:rsidRPr="00290452" w:rsidRDefault="00092908" w:rsidP="00046E5F">
      <w:pPr>
        <w:spacing w:after="120"/>
        <w:jc w:val="both"/>
        <w:rPr>
          <w:rFonts w:cs="Times New Roman"/>
          <w:sz w:val="28"/>
          <w:szCs w:val="28"/>
          <w:lang w:val="en-US"/>
        </w:rPr>
      </w:pPr>
      <w:proofErr w:type="gramStart"/>
      <w:r w:rsidRPr="00092908">
        <w:rPr>
          <w:rFonts w:cs="Times New Roman"/>
          <w:i/>
          <w:sz w:val="28"/>
          <w:szCs w:val="28"/>
          <w:lang w:val="en-US"/>
        </w:rPr>
        <w:t>private</w:t>
      </w:r>
      <w:proofErr w:type="gramEnd"/>
      <w:r w:rsidRPr="00290452">
        <w:rPr>
          <w:rFonts w:cs="Times New Roman"/>
          <w:i/>
          <w:sz w:val="28"/>
          <w:szCs w:val="28"/>
          <w:lang w:val="en-US"/>
        </w:rPr>
        <w:t xml:space="preserve"> </w:t>
      </w:r>
      <w:r w:rsidRPr="00092908">
        <w:rPr>
          <w:rFonts w:cs="Times New Roman"/>
          <w:i/>
          <w:sz w:val="28"/>
          <w:szCs w:val="28"/>
          <w:lang w:val="en-US"/>
        </w:rPr>
        <w:t>double</w:t>
      </w:r>
      <w:r w:rsidRPr="00290452">
        <w:rPr>
          <w:rFonts w:cs="Times New Roman"/>
          <w:i/>
          <w:sz w:val="28"/>
          <w:szCs w:val="28"/>
          <w:lang w:val="en-US"/>
        </w:rPr>
        <w:t xml:space="preserve"> </w:t>
      </w:r>
      <w:r w:rsidRPr="00092908">
        <w:rPr>
          <w:rFonts w:cs="Times New Roman"/>
          <w:i/>
          <w:sz w:val="28"/>
          <w:szCs w:val="28"/>
          <w:lang w:val="en-US"/>
        </w:rPr>
        <w:t>weight</w:t>
      </w:r>
      <w:r w:rsidRPr="00290452">
        <w:rPr>
          <w:rFonts w:cs="Times New Roman"/>
          <w:sz w:val="28"/>
          <w:szCs w:val="28"/>
          <w:lang w:val="en-US"/>
        </w:rPr>
        <w:t xml:space="preserve"> – </w:t>
      </w:r>
      <w:r w:rsidRPr="00092908">
        <w:rPr>
          <w:rFonts w:cs="Times New Roman"/>
          <w:sz w:val="28"/>
          <w:szCs w:val="28"/>
        </w:rPr>
        <w:t>вес</w:t>
      </w:r>
      <w:r w:rsidRPr="00290452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модификатора</w:t>
      </w:r>
      <w:r w:rsidRPr="00290452">
        <w:rPr>
          <w:rFonts w:cs="Times New Roman"/>
          <w:sz w:val="28"/>
          <w:szCs w:val="28"/>
          <w:lang w:val="en-US"/>
        </w:rPr>
        <w:t>;</w:t>
      </w:r>
    </w:p>
    <w:p w14:paraId="3DCD4FB6" w14:textId="19F4161B" w:rsidR="00092908" w:rsidRPr="00616FEA" w:rsidRDefault="00290452" w:rsidP="00046E5F">
      <w:pPr>
        <w:numPr>
          <w:ilvl w:val="0"/>
          <w:numId w:val="15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i/>
          <w:iCs/>
          <w:sz w:val="28"/>
          <w:szCs w:val="28"/>
          <w:lang w:val="en-US"/>
        </w:rPr>
        <w:t>Products</w:t>
      </w:r>
      <w:proofErr w:type="spellStart"/>
      <w:r w:rsidR="00092908" w:rsidRPr="00616FEA">
        <w:rPr>
          <w:rFonts w:cs="Times New Roman"/>
          <w:i/>
          <w:iCs/>
          <w:sz w:val="28"/>
          <w:szCs w:val="28"/>
        </w:rPr>
        <w:t>ActionForm</w:t>
      </w:r>
      <w:proofErr w:type="spellEnd"/>
      <w:r w:rsidR="00092908" w:rsidRPr="00616FEA">
        <w:rPr>
          <w:rFonts w:cs="Times New Roman"/>
          <w:sz w:val="28"/>
          <w:szCs w:val="28"/>
        </w:rPr>
        <w:t xml:space="preserve"> – описывает параметры в разделе </w:t>
      </w:r>
      <w:r w:rsidR="00092908">
        <w:rPr>
          <w:rFonts w:cs="Times New Roman"/>
          <w:sz w:val="28"/>
          <w:szCs w:val="28"/>
        </w:rPr>
        <w:t xml:space="preserve">редактирования </w:t>
      </w:r>
      <w:r>
        <w:rPr>
          <w:rFonts w:cs="Times New Roman"/>
          <w:sz w:val="28"/>
          <w:szCs w:val="28"/>
        </w:rPr>
        <w:t>продуктов</w:t>
      </w:r>
      <w:r w:rsidR="00092908" w:rsidRPr="00616FEA">
        <w:rPr>
          <w:rFonts w:cs="Times New Roman"/>
          <w:sz w:val="28"/>
          <w:szCs w:val="28"/>
        </w:rPr>
        <w:t>.</w:t>
      </w:r>
    </w:p>
    <w:p w14:paraId="66EB1871" w14:textId="742FC0CE" w:rsidR="004C5DCB" w:rsidRPr="00616FEA" w:rsidRDefault="004C5DCB" w:rsidP="00046E5F">
      <w:pPr>
        <w:numPr>
          <w:ilvl w:val="0"/>
          <w:numId w:val="15"/>
        </w:numPr>
        <w:spacing w:after="120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i/>
          <w:iCs/>
          <w:sz w:val="28"/>
          <w:szCs w:val="28"/>
          <w:lang w:val="en-US"/>
        </w:rPr>
        <w:t>ProductsProperties</w:t>
      </w:r>
      <w:r w:rsidRPr="00616FEA">
        <w:rPr>
          <w:rFonts w:cs="Times New Roman"/>
          <w:i/>
          <w:iCs/>
          <w:sz w:val="28"/>
          <w:szCs w:val="28"/>
        </w:rPr>
        <w:t>ActionForm</w:t>
      </w:r>
      <w:proofErr w:type="spellEnd"/>
      <w:r w:rsidRPr="00616FEA">
        <w:rPr>
          <w:rFonts w:cs="Times New Roman"/>
          <w:sz w:val="28"/>
          <w:szCs w:val="28"/>
        </w:rPr>
        <w:t xml:space="preserve"> – описывает параметры в разделе </w:t>
      </w:r>
      <w:r>
        <w:rPr>
          <w:rFonts w:cs="Times New Roman"/>
          <w:sz w:val="28"/>
          <w:szCs w:val="28"/>
        </w:rPr>
        <w:t>редактирования параметров продукта</w:t>
      </w:r>
      <w:r w:rsidRPr="00616FEA">
        <w:rPr>
          <w:rFonts w:cs="Times New Roman"/>
          <w:sz w:val="28"/>
          <w:szCs w:val="28"/>
        </w:rPr>
        <w:t>.</w:t>
      </w:r>
    </w:p>
    <w:p w14:paraId="6415860F" w14:textId="77777777" w:rsidR="004C5DCB" w:rsidRPr="004C5DCB" w:rsidRDefault="004C5DCB" w:rsidP="00046E5F">
      <w:pPr>
        <w:spacing w:after="120"/>
        <w:jc w:val="both"/>
        <w:rPr>
          <w:rFonts w:cs="Times New Roman"/>
          <w:b/>
          <w:sz w:val="28"/>
          <w:szCs w:val="28"/>
        </w:rPr>
      </w:pPr>
      <w:r w:rsidRPr="00092908">
        <w:rPr>
          <w:rFonts w:cs="Times New Roman"/>
          <w:b/>
          <w:sz w:val="28"/>
          <w:szCs w:val="28"/>
        </w:rPr>
        <w:t>Поля</w:t>
      </w:r>
      <w:r w:rsidRPr="004C5DCB">
        <w:rPr>
          <w:rFonts w:cs="Times New Roman"/>
          <w:b/>
          <w:sz w:val="28"/>
          <w:szCs w:val="28"/>
        </w:rPr>
        <w:t xml:space="preserve"> </w:t>
      </w:r>
      <w:r w:rsidRPr="00092908">
        <w:rPr>
          <w:rFonts w:cs="Times New Roman"/>
          <w:b/>
          <w:sz w:val="28"/>
          <w:szCs w:val="28"/>
        </w:rPr>
        <w:t>класса</w:t>
      </w:r>
      <w:r w:rsidRPr="004C5DCB">
        <w:rPr>
          <w:rFonts w:cs="Times New Roman"/>
          <w:b/>
          <w:sz w:val="28"/>
          <w:szCs w:val="28"/>
        </w:rPr>
        <w:t>:</w:t>
      </w:r>
    </w:p>
    <w:p w14:paraId="28C4D394" w14:textId="0C277B25" w:rsidR="004C5DCB" w:rsidRPr="002301C2" w:rsidRDefault="004C5DCB" w:rsidP="00046E5F">
      <w:pPr>
        <w:spacing w:after="120"/>
        <w:jc w:val="both"/>
        <w:rPr>
          <w:rFonts w:cs="Times New Roman"/>
          <w:sz w:val="28"/>
          <w:szCs w:val="28"/>
        </w:rPr>
      </w:pPr>
      <w:proofErr w:type="gramStart"/>
      <w:r w:rsidRPr="00092908">
        <w:rPr>
          <w:rFonts w:cs="Times New Roman"/>
          <w:i/>
          <w:sz w:val="28"/>
          <w:szCs w:val="28"/>
          <w:lang w:val="en-US"/>
        </w:rPr>
        <w:t>private</w:t>
      </w:r>
      <w:proofErr w:type="gramEnd"/>
      <w:r w:rsidRPr="002301C2">
        <w:rPr>
          <w:rFonts w:cs="Times New Roman"/>
          <w:i/>
          <w:sz w:val="28"/>
          <w:szCs w:val="28"/>
        </w:rPr>
        <w:t xml:space="preserve"> </w:t>
      </w:r>
      <w:r>
        <w:rPr>
          <w:rFonts w:cs="Times New Roman"/>
          <w:i/>
          <w:sz w:val="28"/>
          <w:szCs w:val="28"/>
          <w:lang w:val="en-US"/>
        </w:rPr>
        <w:t>String</w:t>
      </w:r>
      <w:r w:rsidRPr="002301C2">
        <w:rPr>
          <w:rFonts w:cs="Times New Roman"/>
          <w:i/>
          <w:sz w:val="28"/>
          <w:szCs w:val="28"/>
        </w:rPr>
        <w:t xml:space="preserve"> </w:t>
      </w:r>
      <w:proofErr w:type="spellStart"/>
      <w:r>
        <w:rPr>
          <w:rFonts w:cs="Times New Roman"/>
          <w:i/>
          <w:sz w:val="28"/>
          <w:szCs w:val="28"/>
          <w:lang w:val="en-US"/>
        </w:rPr>
        <w:t>wordForm</w:t>
      </w:r>
      <w:proofErr w:type="spellEnd"/>
      <w:r w:rsidRPr="002301C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>список словоформ для параметра</w:t>
      </w:r>
      <w:r w:rsidRPr="002301C2">
        <w:rPr>
          <w:rFonts w:cs="Times New Roman"/>
          <w:sz w:val="28"/>
          <w:szCs w:val="28"/>
        </w:rPr>
        <w:t>;</w:t>
      </w:r>
    </w:p>
    <w:p w14:paraId="7AFD64D6" w14:textId="59595BF7" w:rsidR="00EE1C24" w:rsidRPr="00616FEA" w:rsidRDefault="002301C2" w:rsidP="00046E5F">
      <w:pPr>
        <w:numPr>
          <w:ilvl w:val="0"/>
          <w:numId w:val="15"/>
        </w:num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i/>
          <w:iCs/>
          <w:sz w:val="28"/>
          <w:szCs w:val="28"/>
          <w:lang w:val="en-US"/>
        </w:rPr>
        <w:t>Statistics</w:t>
      </w:r>
      <w:proofErr w:type="spellStart"/>
      <w:r w:rsidRPr="00616FEA">
        <w:rPr>
          <w:rFonts w:cs="Times New Roman"/>
          <w:i/>
          <w:iCs/>
          <w:sz w:val="28"/>
          <w:szCs w:val="28"/>
        </w:rPr>
        <w:t>ActionForm</w:t>
      </w:r>
      <w:proofErr w:type="spellEnd"/>
      <w:r w:rsidRPr="00616FEA">
        <w:rPr>
          <w:rFonts w:cs="Times New Roman"/>
          <w:sz w:val="28"/>
          <w:szCs w:val="28"/>
        </w:rPr>
        <w:t xml:space="preserve"> – описывает параметры в разделе </w:t>
      </w:r>
      <w:r>
        <w:rPr>
          <w:rFonts w:cs="Times New Roman"/>
          <w:sz w:val="28"/>
          <w:szCs w:val="28"/>
        </w:rPr>
        <w:t>статистики</w:t>
      </w:r>
      <w:r w:rsidRPr="00616FEA">
        <w:rPr>
          <w:rFonts w:cs="Times New Roman"/>
          <w:sz w:val="28"/>
          <w:szCs w:val="28"/>
        </w:rPr>
        <w:t>.</w:t>
      </w:r>
      <w:r w:rsidR="00EE1C24" w:rsidRPr="00EE1C24">
        <w:rPr>
          <w:rFonts w:cs="Times New Roman"/>
          <w:sz w:val="28"/>
          <w:szCs w:val="28"/>
        </w:rPr>
        <w:t xml:space="preserve"> </w:t>
      </w:r>
    </w:p>
    <w:p w14:paraId="66125C34" w14:textId="77777777" w:rsidR="00EE1C24" w:rsidRPr="00933266" w:rsidRDefault="00EE1C24" w:rsidP="00046E5F">
      <w:pPr>
        <w:spacing w:after="120"/>
        <w:jc w:val="both"/>
        <w:rPr>
          <w:rFonts w:cs="Times New Roman"/>
          <w:b/>
          <w:sz w:val="28"/>
          <w:szCs w:val="28"/>
          <w:lang w:val="en-US"/>
        </w:rPr>
      </w:pPr>
      <w:r w:rsidRPr="00092908">
        <w:rPr>
          <w:rFonts w:cs="Times New Roman"/>
          <w:b/>
          <w:sz w:val="28"/>
          <w:szCs w:val="28"/>
        </w:rPr>
        <w:t>Поля</w:t>
      </w:r>
      <w:r w:rsidRPr="00933266">
        <w:rPr>
          <w:rFonts w:cs="Times New Roman"/>
          <w:b/>
          <w:sz w:val="28"/>
          <w:szCs w:val="28"/>
          <w:lang w:val="en-US"/>
        </w:rPr>
        <w:t xml:space="preserve"> </w:t>
      </w:r>
      <w:r w:rsidRPr="00092908">
        <w:rPr>
          <w:rFonts w:cs="Times New Roman"/>
          <w:b/>
          <w:sz w:val="28"/>
          <w:szCs w:val="28"/>
        </w:rPr>
        <w:t>класса</w:t>
      </w:r>
      <w:r w:rsidRPr="00933266">
        <w:rPr>
          <w:rFonts w:cs="Times New Roman"/>
          <w:b/>
          <w:sz w:val="28"/>
          <w:szCs w:val="28"/>
          <w:lang w:val="en-US"/>
        </w:rPr>
        <w:t>:</w:t>
      </w:r>
    </w:p>
    <w:p w14:paraId="69681779" w14:textId="731807E3" w:rsidR="00EE1C24" w:rsidRPr="000F11DF" w:rsidRDefault="00EE1C24" w:rsidP="00046E5F">
      <w:pPr>
        <w:spacing w:after="120"/>
        <w:jc w:val="both"/>
        <w:rPr>
          <w:rFonts w:cs="Times New Roman"/>
          <w:sz w:val="28"/>
          <w:szCs w:val="28"/>
          <w:lang w:val="en-US"/>
        </w:rPr>
      </w:pPr>
      <w:proofErr w:type="gramStart"/>
      <w:r w:rsidRPr="00092908">
        <w:rPr>
          <w:rFonts w:cs="Times New Roman"/>
          <w:i/>
          <w:sz w:val="28"/>
          <w:szCs w:val="28"/>
          <w:lang w:val="en-US"/>
        </w:rPr>
        <w:t>private</w:t>
      </w:r>
      <w:proofErr w:type="gramEnd"/>
      <w:r w:rsidRPr="00EE1C24">
        <w:rPr>
          <w:rFonts w:cs="Times New Roman"/>
          <w:i/>
          <w:sz w:val="28"/>
          <w:szCs w:val="28"/>
          <w:lang w:val="en-US"/>
        </w:rPr>
        <w:t xml:space="preserve"> </w:t>
      </w:r>
      <w:r>
        <w:rPr>
          <w:rFonts w:cs="Times New Roman"/>
          <w:i/>
          <w:sz w:val="28"/>
          <w:szCs w:val="28"/>
          <w:lang w:val="en-US"/>
        </w:rPr>
        <w:t>String</w:t>
      </w:r>
      <w:r w:rsidRPr="00EE1C24">
        <w:rPr>
          <w:rFonts w:cs="Times New Roman"/>
          <w:i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i/>
          <w:sz w:val="28"/>
          <w:szCs w:val="28"/>
          <w:lang w:val="en-US"/>
        </w:rPr>
        <w:t>productTitle</w:t>
      </w:r>
      <w:proofErr w:type="spellEnd"/>
      <w:r w:rsidRPr="00EE1C24">
        <w:rPr>
          <w:rFonts w:cs="Times New Roman"/>
          <w:sz w:val="28"/>
          <w:szCs w:val="28"/>
          <w:lang w:val="en-US"/>
        </w:rPr>
        <w:t xml:space="preserve"> – </w:t>
      </w:r>
      <w:r>
        <w:rPr>
          <w:rFonts w:cs="Times New Roman"/>
          <w:sz w:val="28"/>
          <w:szCs w:val="28"/>
        </w:rPr>
        <w:t>название</w:t>
      </w:r>
      <w:r w:rsidRPr="00EE1C24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продукта</w:t>
      </w:r>
      <w:r w:rsidRPr="00EE1C24">
        <w:rPr>
          <w:rFonts w:cs="Times New Roman"/>
          <w:sz w:val="28"/>
          <w:szCs w:val="28"/>
          <w:lang w:val="en-US"/>
        </w:rPr>
        <w:t>;</w:t>
      </w:r>
    </w:p>
    <w:p w14:paraId="48A4F2D6" w14:textId="032875C3" w:rsidR="00EE1C24" w:rsidRPr="00EE1C24" w:rsidRDefault="00EE1C24" w:rsidP="00046E5F">
      <w:pPr>
        <w:spacing w:after="120"/>
        <w:jc w:val="both"/>
        <w:rPr>
          <w:rFonts w:cs="Times New Roman"/>
          <w:sz w:val="28"/>
          <w:szCs w:val="28"/>
          <w:lang w:val="en-US"/>
        </w:rPr>
      </w:pPr>
      <w:proofErr w:type="gramStart"/>
      <w:r w:rsidRPr="00092908">
        <w:rPr>
          <w:rFonts w:cs="Times New Roman"/>
          <w:i/>
          <w:sz w:val="28"/>
          <w:szCs w:val="28"/>
          <w:lang w:val="en-US"/>
        </w:rPr>
        <w:t>private</w:t>
      </w:r>
      <w:proofErr w:type="gramEnd"/>
      <w:r w:rsidRPr="00EE1C24">
        <w:rPr>
          <w:rFonts w:cs="Times New Roman"/>
          <w:i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i/>
          <w:sz w:val="28"/>
          <w:szCs w:val="28"/>
          <w:lang w:val="en-US"/>
        </w:rPr>
        <w:t>int</w:t>
      </w:r>
      <w:proofErr w:type="spellEnd"/>
      <w:r w:rsidRPr="00EE1C24">
        <w:rPr>
          <w:rFonts w:cs="Times New Roman"/>
          <w:i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i/>
          <w:sz w:val="28"/>
          <w:szCs w:val="28"/>
          <w:lang w:val="en-US"/>
        </w:rPr>
        <w:t>productTitle</w:t>
      </w:r>
      <w:proofErr w:type="spellEnd"/>
      <w:r w:rsidRPr="00EE1C24">
        <w:rPr>
          <w:rFonts w:cs="Times New Roman"/>
          <w:sz w:val="28"/>
          <w:szCs w:val="28"/>
          <w:lang w:val="en-US"/>
        </w:rPr>
        <w:t xml:space="preserve"> – </w:t>
      </w:r>
      <w:r>
        <w:rPr>
          <w:rFonts w:cs="Times New Roman"/>
          <w:sz w:val="28"/>
          <w:szCs w:val="28"/>
        </w:rPr>
        <w:t>код</w:t>
      </w:r>
      <w:r w:rsidRPr="00EE1C24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продукта</w:t>
      </w:r>
    </w:p>
    <w:p w14:paraId="38E08B81" w14:textId="41C34366" w:rsidR="00C07E2B" w:rsidRPr="00616FEA" w:rsidRDefault="00C07E2B" w:rsidP="00046E5F">
      <w:pPr>
        <w:numPr>
          <w:ilvl w:val="0"/>
          <w:numId w:val="15"/>
        </w:num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616FEA">
        <w:rPr>
          <w:rFonts w:cs="Times New Roman"/>
          <w:i/>
          <w:iCs/>
          <w:sz w:val="28"/>
          <w:szCs w:val="28"/>
        </w:rPr>
        <w:t>BaseActionForm</w:t>
      </w:r>
      <w:proofErr w:type="spellEnd"/>
      <w:r w:rsidRPr="00616FEA">
        <w:rPr>
          <w:rFonts w:cs="Times New Roman"/>
          <w:sz w:val="28"/>
          <w:szCs w:val="28"/>
        </w:rPr>
        <w:t xml:space="preserve"> – базовый класс, который расширяют все классы формы действия, и содержит в себе общие поля.</w:t>
      </w:r>
    </w:p>
    <w:p w14:paraId="1954B0DA" w14:textId="77777777" w:rsidR="00C07E2B" w:rsidRPr="00616FEA" w:rsidRDefault="00C07E2B" w:rsidP="00046E5F">
      <w:pPr>
        <w:spacing w:after="120"/>
        <w:jc w:val="both"/>
        <w:rPr>
          <w:rFonts w:cs="Times New Roman"/>
          <w:b/>
          <w:sz w:val="28"/>
          <w:szCs w:val="28"/>
        </w:rPr>
      </w:pPr>
      <w:r w:rsidRPr="00616FEA">
        <w:rPr>
          <w:rFonts w:cs="Times New Roman"/>
          <w:b/>
          <w:sz w:val="28"/>
          <w:szCs w:val="28"/>
        </w:rPr>
        <w:t>Поля класса:</w:t>
      </w:r>
    </w:p>
    <w:p w14:paraId="61115EA1" w14:textId="77777777" w:rsidR="00C07E2B" w:rsidRPr="00DE1513" w:rsidRDefault="00C07E2B" w:rsidP="00046E5F">
      <w:pPr>
        <w:spacing w:after="120"/>
        <w:jc w:val="both"/>
        <w:rPr>
          <w:rFonts w:cs="Times New Roman"/>
          <w:sz w:val="28"/>
          <w:szCs w:val="28"/>
          <w:lang w:val="en-US"/>
        </w:rPr>
      </w:pPr>
      <w:proofErr w:type="gramStart"/>
      <w:r w:rsidRPr="00616FEA">
        <w:rPr>
          <w:rFonts w:cs="Times New Roman"/>
          <w:i/>
          <w:sz w:val="28"/>
          <w:szCs w:val="28"/>
          <w:lang w:val="en-US"/>
        </w:rPr>
        <w:t>private</w:t>
      </w:r>
      <w:proofErr w:type="gramEnd"/>
      <w:r w:rsidRPr="00DE1513">
        <w:rPr>
          <w:rFonts w:cs="Times New Roman"/>
          <w:i/>
          <w:sz w:val="28"/>
          <w:szCs w:val="28"/>
          <w:lang w:val="en-US"/>
        </w:rPr>
        <w:t xml:space="preserve"> </w:t>
      </w:r>
      <w:proofErr w:type="spellStart"/>
      <w:r w:rsidRPr="00616FEA">
        <w:rPr>
          <w:rFonts w:cs="Times New Roman"/>
          <w:i/>
          <w:sz w:val="28"/>
          <w:szCs w:val="28"/>
          <w:lang w:val="en-US"/>
        </w:rPr>
        <w:t>int</w:t>
      </w:r>
      <w:proofErr w:type="spellEnd"/>
      <w:r w:rsidRPr="00DE1513">
        <w:rPr>
          <w:rFonts w:cs="Times New Roman"/>
          <w:i/>
          <w:sz w:val="28"/>
          <w:szCs w:val="28"/>
          <w:lang w:val="en-US"/>
        </w:rPr>
        <w:t xml:space="preserve"> </w:t>
      </w:r>
      <w:r w:rsidRPr="00616FEA">
        <w:rPr>
          <w:rFonts w:cs="Times New Roman"/>
          <w:i/>
          <w:sz w:val="28"/>
          <w:szCs w:val="28"/>
          <w:lang w:val="en-US"/>
        </w:rPr>
        <w:t>id</w:t>
      </w:r>
      <w:r w:rsidRPr="00DE1513">
        <w:rPr>
          <w:rFonts w:cs="Times New Roman"/>
          <w:i/>
          <w:sz w:val="28"/>
          <w:szCs w:val="28"/>
          <w:lang w:val="en-US"/>
        </w:rPr>
        <w:t xml:space="preserve"> </w:t>
      </w:r>
      <w:r w:rsidRPr="00DE1513">
        <w:rPr>
          <w:rFonts w:cs="Times New Roman"/>
          <w:sz w:val="28"/>
          <w:szCs w:val="28"/>
          <w:lang w:val="en-US"/>
        </w:rPr>
        <w:t xml:space="preserve">– </w:t>
      </w:r>
      <w:r w:rsidRPr="00616FEA">
        <w:rPr>
          <w:rFonts w:cs="Times New Roman"/>
          <w:sz w:val="28"/>
          <w:szCs w:val="28"/>
        </w:rPr>
        <w:t>код</w:t>
      </w:r>
      <w:r w:rsidRPr="00DE1513">
        <w:rPr>
          <w:rFonts w:cs="Times New Roman"/>
          <w:sz w:val="28"/>
          <w:szCs w:val="28"/>
          <w:lang w:val="en-US"/>
        </w:rPr>
        <w:t xml:space="preserve"> </w:t>
      </w:r>
      <w:r w:rsidRPr="00616FEA">
        <w:rPr>
          <w:rFonts w:cs="Times New Roman"/>
          <w:sz w:val="28"/>
          <w:szCs w:val="28"/>
        </w:rPr>
        <w:t>сущности</w:t>
      </w:r>
      <w:r w:rsidRPr="00DE1513">
        <w:rPr>
          <w:rFonts w:cs="Times New Roman"/>
          <w:sz w:val="28"/>
          <w:szCs w:val="28"/>
          <w:lang w:val="en-US"/>
        </w:rPr>
        <w:t>;</w:t>
      </w:r>
    </w:p>
    <w:p w14:paraId="7268329B" w14:textId="77777777" w:rsidR="00C07E2B" w:rsidRPr="00616FEA" w:rsidRDefault="00C07E2B" w:rsidP="00046E5F">
      <w:pPr>
        <w:spacing w:after="120"/>
        <w:jc w:val="both"/>
        <w:rPr>
          <w:rFonts w:cs="Times New Roman"/>
          <w:sz w:val="28"/>
          <w:szCs w:val="28"/>
          <w:lang w:val="en-US"/>
        </w:rPr>
      </w:pPr>
      <w:proofErr w:type="gramStart"/>
      <w:r w:rsidRPr="00616FEA">
        <w:rPr>
          <w:rFonts w:cs="Times New Roman"/>
          <w:i/>
          <w:sz w:val="28"/>
          <w:szCs w:val="28"/>
          <w:lang w:val="en-US"/>
        </w:rPr>
        <w:t>private</w:t>
      </w:r>
      <w:proofErr w:type="gramEnd"/>
      <w:r w:rsidRPr="00616FEA">
        <w:rPr>
          <w:rFonts w:cs="Times New Roman"/>
          <w:i/>
          <w:sz w:val="28"/>
          <w:szCs w:val="28"/>
          <w:lang w:val="en-US"/>
        </w:rPr>
        <w:t xml:space="preserve"> String title</w:t>
      </w:r>
      <w:r w:rsidRPr="00616FEA">
        <w:rPr>
          <w:rFonts w:cs="Times New Roman"/>
          <w:sz w:val="28"/>
          <w:szCs w:val="28"/>
          <w:lang w:val="en-US"/>
        </w:rPr>
        <w:t xml:space="preserve"> – </w:t>
      </w:r>
      <w:r w:rsidRPr="00616FEA">
        <w:rPr>
          <w:rFonts w:cs="Times New Roman"/>
          <w:sz w:val="28"/>
          <w:szCs w:val="28"/>
        </w:rPr>
        <w:t>название</w:t>
      </w:r>
      <w:r w:rsidRPr="00616FEA">
        <w:rPr>
          <w:rFonts w:cs="Times New Roman"/>
          <w:sz w:val="28"/>
          <w:szCs w:val="28"/>
          <w:lang w:val="en-US"/>
        </w:rPr>
        <w:t xml:space="preserve"> </w:t>
      </w:r>
      <w:r w:rsidRPr="00616FEA">
        <w:rPr>
          <w:rFonts w:cs="Times New Roman"/>
          <w:sz w:val="28"/>
          <w:szCs w:val="28"/>
        </w:rPr>
        <w:t>сущности</w:t>
      </w:r>
      <w:r w:rsidRPr="00616FEA">
        <w:rPr>
          <w:rFonts w:cs="Times New Roman"/>
          <w:sz w:val="28"/>
          <w:szCs w:val="28"/>
          <w:lang w:val="en-US"/>
        </w:rPr>
        <w:t>;</w:t>
      </w:r>
    </w:p>
    <w:p w14:paraId="226A68A2" w14:textId="77777777" w:rsidR="00C07E2B" w:rsidRPr="00616FEA" w:rsidRDefault="00C07E2B" w:rsidP="00046E5F">
      <w:p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616FEA">
        <w:rPr>
          <w:rFonts w:cs="Times New Roman"/>
          <w:i/>
          <w:sz w:val="28"/>
          <w:szCs w:val="28"/>
        </w:rPr>
        <w:t>private</w:t>
      </w:r>
      <w:proofErr w:type="spellEnd"/>
      <w:r w:rsidRPr="00616FEA">
        <w:rPr>
          <w:rFonts w:cs="Times New Roman"/>
          <w:i/>
          <w:sz w:val="28"/>
          <w:szCs w:val="28"/>
        </w:rPr>
        <w:t xml:space="preserve"> </w:t>
      </w:r>
      <w:proofErr w:type="spellStart"/>
      <w:r w:rsidRPr="00616FEA">
        <w:rPr>
          <w:rFonts w:cs="Times New Roman"/>
          <w:i/>
          <w:sz w:val="28"/>
          <w:szCs w:val="28"/>
        </w:rPr>
        <w:t>String</w:t>
      </w:r>
      <w:proofErr w:type="spellEnd"/>
      <w:r w:rsidRPr="00616FEA">
        <w:rPr>
          <w:rFonts w:cs="Times New Roman"/>
          <w:i/>
          <w:sz w:val="28"/>
          <w:szCs w:val="28"/>
        </w:rPr>
        <w:t xml:space="preserve"> </w:t>
      </w:r>
      <w:proofErr w:type="spellStart"/>
      <w:r w:rsidRPr="00616FEA">
        <w:rPr>
          <w:rFonts w:cs="Times New Roman"/>
          <w:i/>
          <w:sz w:val="28"/>
          <w:szCs w:val="28"/>
        </w:rPr>
        <w:t>command</w:t>
      </w:r>
      <w:proofErr w:type="spellEnd"/>
      <w:r w:rsidRPr="00616FEA">
        <w:rPr>
          <w:rFonts w:cs="Times New Roman"/>
          <w:sz w:val="28"/>
          <w:szCs w:val="28"/>
        </w:rPr>
        <w:t xml:space="preserve"> – команд</w:t>
      </w:r>
      <w:proofErr w:type="gramStart"/>
      <w:r w:rsidRPr="00616FEA">
        <w:rPr>
          <w:rFonts w:cs="Times New Roman"/>
          <w:sz w:val="28"/>
          <w:szCs w:val="28"/>
        </w:rPr>
        <w:t>а(</w:t>
      </w:r>
      <w:proofErr w:type="gramEnd"/>
      <w:r w:rsidRPr="00616FEA">
        <w:rPr>
          <w:rFonts w:cs="Times New Roman"/>
          <w:sz w:val="28"/>
          <w:szCs w:val="28"/>
        </w:rPr>
        <w:t xml:space="preserve"> удалить/сохранить/выбран элемент).</w:t>
      </w:r>
    </w:p>
    <w:p w14:paraId="2575AE76" w14:textId="77777777" w:rsidR="00C07E2B" w:rsidRPr="00470424" w:rsidRDefault="00C07E2B" w:rsidP="00046E5F">
      <w:pPr>
        <w:spacing w:after="120"/>
        <w:jc w:val="both"/>
        <w:rPr>
          <w:rFonts w:cs="Times New Roman"/>
          <w:sz w:val="28"/>
          <w:szCs w:val="28"/>
        </w:rPr>
      </w:pPr>
      <w:r w:rsidRPr="00470424">
        <w:rPr>
          <w:rFonts w:cs="Times New Roman"/>
          <w:b/>
          <w:bCs/>
          <w:i/>
          <w:iCs/>
          <w:sz w:val="28"/>
          <w:szCs w:val="28"/>
        </w:rPr>
        <w:t>Классы Модели данных</w:t>
      </w:r>
    </w:p>
    <w:p w14:paraId="2EB29918" w14:textId="77777777" w:rsidR="00C07E2B" w:rsidRPr="00470424" w:rsidRDefault="00C07E2B" w:rsidP="00046E5F">
      <w:pPr>
        <w:spacing w:after="120"/>
        <w:ind w:firstLine="709"/>
        <w:jc w:val="both"/>
        <w:rPr>
          <w:rFonts w:cs="Times New Roman"/>
          <w:i/>
          <w:iCs/>
          <w:sz w:val="28"/>
          <w:szCs w:val="28"/>
        </w:rPr>
      </w:pPr>
      <w:r w:rsidRPr="00470424">
        <w:rPr>
          <w:rFonts w:cs="Times New Roman"/>
          <w:sz w:val="28"/>
          <w:szCs w:val="28"/>
        </w:rPr>
        <w:t>Класс модели данных имеет вид структуры данных, которая используется в серверной части программы и описывает поля конкретной таблицы. Содержит в себе поля (столбцы таблицы) и методы для установки и получения значений.</w:t>
      </w:r>
    </w:p>
    <w:p w14:paraId="14A7F85A" w14:textId="3B4B4A6D" w:rsidR="00C07E2B" w:rsidRPr="000765E6" w:rsidRDefault="000765E6" w:rsidP="00046E5F">
      <w:pPr>
        <w:numPr>
          <w:ilvl w:val="0"/>
          <w:numId w:val="16"/>
        </w:numPr>
        <w:spacing w:after="120"/>
        <w:jc w:val="both"/>
        <w:rPr>
          <w:rFonts w:cs="Times New Roman"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  <w:lang w:val="en-US"/>
        </w:rPr>
        <w:t>Emotion</w:t>
      </w:r>
      <w:r w:rsidR="00C07E2B" w:rsidRPr="000765E6">
        <w:rPr>
          <w:rFonts w:cs="Times New Roman"/>
          <w:i/>
          <w:iCs/>
          <w:sz w:val="28"/>
          <w:szCs w:val="28"/>
        </w:rPr>
        <w:t xml:space="preserve"> </w:t>
      </w:r>
      <w:r w:rsidR="00C07E2B" w:rsidRPr="000765E6">
        <w:rPr>
          <w:rFonts w:cs="Times New Roman"/>
          <w:sz w:val="28"/>
          <w:szCs w:val="28"/>
        </w:rPr>
        <w:t xml:space="preserve">– описывает структуру таблицы </w:t>
      </w:r>
      <w:r>
        <w:rPr>
          <w:rFonts w:cs="Times New Roman"/>
          <w:i/>
          <w:sz w:val="28"/>
          <w:szCs w:val="28"/>
          <w:lang w:val="en-US"/>
        </w:rPr>
        <w:t>emotions</w:t>
      </w:r>
      <w:r w:rsidR="00C07E2B" w:rsidRPr="000765E6">
        <w:rPr>
          <w:rFonts w:cs="Times New Roman"/>
          <w:sz w:val="28"/>
          <w:szCs w:val="28"/>
        </w:rPr>
        <w:t>.</w:t>
      </w:r>
    </w:p>
    <w:p w14:paraId="0AEF44E1" w14:textId="5DC4B1B3" w:rsidR="00C07E2B" w:rsidRPr="000765E6" w:rsidRDefault="000765E6" w:rsidP="00046E5F">
      <w:pPr>
        <w:numPr>
          <w:ilvl w:val="0"/>
          <w:numId w:val="16"/>
        </w:numPr>
        <w:spacing w:after="120"/>
        <w:jc w:val="both"/>
        <w:rPr>
          <w:rFonts w:cs="Times New Roman"/>
          <w:i/>
          <w:iCs/>
          <w:sz w:val="28"/>
          <w:szCs w:val="28"/>
        </w:rPr>
      </w:pPr>
      <w:proofErr w:type="spellStart"/>
      <w:r>
        <w:rPr>
          <w:rFonts w:cs="Times New Roman"/>
          <w:i/>
          <w:iCs/>
          <w:sz w:val="28"/>
          <w:szCs w:val="28"/>
          <w:lang w:val="en-US"/>
        </w:rPr>
        <w:t>Modificator</w:t>
      </w:r>
      <w:proofErr w:type="spellEnd"/>
      <w:r w:rsidR="00C07E2B" w:rsidRPr="000765E6">
        <w:rPr>
          <w:rFonts w:cs="Times New Roman"/>
          <w:sz w:val="28"/>
          <w:szCs w:val="28"/>
        </w:rPr>
        <w:t xml:space="preserve"> – описывает структуру таблицы </w:t>
      </w:r>
      <w:proofErr w:type="spellStart"/>
      <w:r>
        <w:rPr>
          <w:rFonts w:cs="Times New Roman"/>
          <w:i/>
          <w:sz w:val="28"/>
          <w:szCs w:val="28"/>
          <w:lang w:val="en-US"/>
        </w:rPr>
        <w:t>modificator</w:t>
      </w:r>
      <w:proofErr w:type="spellEnd"/>
    </w:p>
    <w:p w14:paraId="18321759" w14:textId="40201A11" w:rsidR="00C07E2B" w:rsidRPr="000765E6" w:rsidRDefault="000765E6" w:rsidP="00046E5F">
      <w:pPr>
        <w:numPr>
          <w:ilvl w:val="0"/>
          <w:numId w:val="16"/>
        </w:numPr>
        <w:spacing w:after="120"/>
        <w:jc w:val="both"/>
        <w:rPr>
          <w:rFonts w:cs="Times New Roman"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  <w:lang w:val="en-US"/>
        </w:rPr>
        <w:t>Product</w:t>
      </w:r>
      <w:r w:rsidR="00C07E2B" w:rsidRPr="000765E6">
        <w:rPr>
          <w:rFonts w:cs="Times New Roman"/>
          <w:sz w:val="28"/>
          <w:szCs w:val="28"/>
        </w:rPr>
        <w:t xml:space="preserve"> – описывает структуру таблицы</w:t>
      </w:r>
      <w:r w:rsidRPr="000765E6">
        <w:rPr>
          <w:rFonts w:cs="Times New Roman"/>
          <w:i/>
          <w:sz w:val="28"/>
          <w:szCs w:val="28"/>
        </w:rPr>
        <w:t xml:space="preserve"> </w:t>
      </w:r>
      <w:r>
        <w:rPr>
          <w:rFonts w:cs="Times New Roman"/>
          <w:i/>
          <w:sz w:val="28"/>
          <w:szCs w:val="28"/>
          <w:lang w:val="en-US"/>
        </w:rPr>
        <w:t>products</w:t>
      </w:r>
      <w:r w:rsidR="00C07E2B" w:rsidRPr="000765E6">
        <w:rPr>
          <w:rFonts w:cs="Times New Roman"/>
          <w:sz w:val="28"/>
          <w:szCs w:val="28"/>
        </w:rPr>
        <w:t>.</w:t>
      </w:r>
    </w:p>
    <w:p w14:paraId="2A94DA57" w14:textId="42D43C90" w:rsidR="000765E6" w:rsidRPr="000765E6" w:rsidRDefault="000765E6" w:rsidP="00046E5F">
      <w:pPr>
        <w:numPr>
          <w:ilvl w:val="0"/>
          <w:numId w:val="16"/>
        </w:numPr>
        <w:spacing w:after="120"/>
        <w:jc w:val="both"/>
        <w:rPr>
          <w:rFonts w:cs="Times New Roman"/>
          <w:i/>
          <w:iCs/>
          <w:sz w:val="28"/>
          <w:szCs w:val="28"/>
          <w:lang w:val="en-US"/>
        </w:rPr>
      </w:pPr>
      <w:proofErr w:type="spellStart"/>
      <w:r>
        <w:rPr>
          <w:rFonts w:cs="Times New Roman"/>
          <w:i/>
          <w:iCs/>
          <w:sz w:val="28"/>
          <w:szCs w:val="28"/>
          <w:lang w:val="en-US"/>
        </w:rPr>
        <w:t>ProductProperties</w:t>
      </w:r>
      <w:proofErr w:type="spellEnd"/>
      <w:r>
        <w:rPr>
          <w:rFonts w:cs="Times New Roman"/>
          <w:i/>
          <w:iCs/>
          <w:sz w:val="28"/>
          <w:szCs w:val="28"/>
          <w:lang w:val="en-US"/>
        </w:rPr>
        <w:t xml:space="preserve"> </w:t>
      </w:r>
      <w:r w:rsidRPr="000765E6">
        <w:rPr>
          <w:rFonts w:cs="Times New Roman"/>
          <w:i/>
          <w:iCs/>
          <w:sz w:val="28"/>
          <w:szCs w:val="28"/>
          <w:lang w:val="en-US"/>
        </w:rPr>
        <w:t xml:space="preserve">– </w:t>
      </w:r>
      <w:r>
        <w:rPr>
          <w:rFonts w:cs="Times New Roman"/>
          <w:i/>
          <w:iCs/>
          <w:sz w:val="28"/>
          <w:szCs w:val="28"/>
        </w:rPr>
        <w:t>описывает</w:t>
      </w:r>
      <w:r w:rsidRPr="000765E6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структуру</w:t>
      </w:r>
      <w:r w:rsidRPr="000765E6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таблицы</w:t>
      </w:r>
      <w:r w:rsidRPr="000765E6">
        <w:rPr>
          <w:rFonts w:cs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i/>
          <w:iCs/>
          <w:sz w:val="28"/>
          <w:szCs w:val="28"/>
          <w:lang w:val="en-US"/>
        </w:rPr>
        <w:t>product_params</w:t>
      </w:r>
      <w:proofErr w:type="spellEnd"/>
    </w:p>
    <w:p w14:paraId="03B7F23A" w14:textId="041BCD65" w:rsidR="000765E6" w:rsidRDefault="000765E6" w:rsidP="00046E5F">
      <w:pPr>
        <w:numPr>
          <w:ilvl w:val="0"/>
          <w:numId w:val="16"/>
        </w:numPr>
        <w:spacing w:after="120"/>
        <w:jc w:val="both"/>
        <w:rPr>
          <w:rFonts w:cs="Times New Roman"/>
          <w:i/>
          <w:iCs/>
          <w:sz w:val="28"/>
          <w:szCs w:val="28"/>
          <w:lang w:val="en-US"/>
        </w:rPr>
      </w:pPr>
      <w:proofErr w:type="spellStart"/>
      <w:r>
        <w:rPr>
          <w:rFonts w:cs="Times New Roman"/>
          <w:i/>
          <w:iCs/>
          <w:sz w:val="28"/>
          <w:szCs w:val="28"/>
          <w:lang w:val="en-US"/>
        </w:rPr>
        <w:t>ProductPropertiesWordForm</w:t>
      </w:r>
      <w:proofErr w:type="spellEnd"/>
      <w:r>
        <w:rPr>
          <w:rFonts w:cs="Times New Roman"/>
          <w:i/>
          <w:iCs/>
          <w:sz w:val="28"/>
          <w:szCs w:val="28"/>
          <w:lang w:val="en-US"/>
        </w:rPr>
        <w:t xml:space="preserve"> – </w:t>
      </w:r>
      <w:r>
        <w:rPr>
          <w:rFonts w:cs="Times New Roman"/>
          <w:i/>
          <w:iCs/>
          <w:sz w:val="28"/>
          <w:szCs w:val="28"/>
        </w:rPr>
        <w:t>описывает</w:t>
      </w:r>
      <w:r w:rsidRPr="000765E6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структуру</w:t>
      </w:r>
      <w:r w:rsidRPr="000765E6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таблицы</w:t>
      </w:r>
      <w:r w:rsidRPr="000765E6">
        <w:rPr>
          <w:rFonts w:cs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i/>
          <w:iCs/>
          <w:sz w:val="28"/>
          <w:szCs w:val="28"/>
          <w:lang w:val="en-US"/>
        </w:rPr>
        <w:t>dictionary_products_params</w:t>
      </w:r>
      <w:proofErr w:type="spellEnd"/>
    </w:p>
    <w:p w14:paraId="484AD317" w14:textId="61223201" w:rsidR="000C63C8" w:rsidRDefault="000C63C8" w:rsidP="00046E5F">
      <w:pPr>
        <w:numPr>
          <w:ilvl w:val="0"/>
          <w:numId w:val="16"/>
        </w:numPr>
        <w:spacing w:after="120"/>
        <w:jc w:val="both"/>
        <w:rPr>
          <w:rFonts w:cs="Times New Roman"/>
          <w:i/>
          <w:iCs/>
          <w:sz w:val="28"/>
          <w:szCs w:val="28"/>
          <w:lang w:val="en-US"/>
        </w:rPr>
      </w:pPr>
      <w:proofErr w:type="spellStart"/>
      <w:r>
        <w:rPr>
          <w:rFonts w:cs="Times New Roman"/>
          <w:i/>
          <w:iCs/>
          <w:sz w:val="28"/>
          <w:szCs w:val="28"/>
          <w:lang w:val="en-US"/>
        </w:rPr>
        <w:t>ProductPropertyStatistic</w:t>
      </w:r>
      <w:proofErr w:type="spellEnd"/>
      <w:r>
        <w:rPr>
          <w:rFonts w:cs="Times New Roman"/>
          <w:i/>
          <w:iCs/>
          <w:sz w:val="28"/>
          <w:szCs w:val="28"/>
          <w:lang w:val="en-US"/>
        </w:rPr>
        <w:t xml:space="preserve"> – </w:t>
      </w:r>
      <w:r>
        <w:rPr>
          <w:rFonts w:cs="Times New Roman"/>
          <w:i/>
          <w:iCs/>
          <w:sz w:val="28"/>
          <w:szCs w:val="28"/>
        </w:rPr>
        <w:t>описывает</w:t>
      </w:r>
      <w:r w:rsidRPr="000C63C8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структуру</w:t>
      </w:r>
      <w:r w:rsidRPr="000C63C8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таблицы</w:t>
      </w:r>
      <w:r w:rsidRPr="000C63C8">
        <w:rPr>
          <w:rFonts w:cs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i/>
          <w:iCs/>
          <w:sz w:val="28"/>
          <w:szCs w:val="28"/>
          <w:lang w:val="en-US"/>
        </w:rPr>
        <w:t>mark_product_params</w:t>
      </w:r>
      <w:proofErr w:type="spellEnd"/>
    </w:p>
    <w:p w14:paraId="07A507A0" w14:textId="4A53F1E5" w:rsidR="000C63C8" w:rsidRDefault="000C63C8" w:rsidP="00046E5F">
      <w:pPr>
        <w:numPr>
          <w:ilvl w:val="0"/>
          <w:numId w:val="16"/>
        </w:numPr>
        <w:spacing w:after="120"/>
        <w:jc w:val="both"/>
        <w:rPr>
          <w:rFonts w:cs="Times New Roman"/>
          <w:i/>
          <w:iCs/>
          <w:sz w:val="28"/>
          <w:szCs w:val="28"/>
          <w:lang w:val="en-US"/>
        </w:rPr>
      </w:pPr>
      <w:proofErr w:type="spellStart"/>
      <w:r>
        <w:rPr>
          <w:rFonts w:cs="Times New Roman"/>
          <w:i/>
          <w:iCs/>
          <w:sz w:val="28"/>
          <w:szCs w:val="28"/>
          <w:lang w:val="en-US"/>
        </w:rPr>
        <w:t>ProductStatistic</w:t>
      </w:r>
      <w:proofErr w:type="spellEnd"/>
      <w:r>
        <w:rPr>
          <w:rFonts w:cs="Times New Roman"/>
          <w:i/>
          <w:iCs/>
          <w:sz w:val="28"/>
          <w:szCs w:val="28"/>
          <w:lang w:val="en-US"/>
        </w:rPr>
        <w:t xml:space="preserve"> – </w:t>
      </w:r>
      <w:r>
        <w:rPr>
          <w:rFonts w:cs="Times New Roman"/>
          <w:i/>
          <w:iCs/>
          <w:sz w:val="28"/>
          <w:szCs w:val="28"/>
        </w:rPr>
        <w:t>описывает</w:t>
      </w:r>
      <w:r w:rsidRPr="000C63C8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структуру</w:t>
      </w:r>
      <w:r w:rsidRPr="000C63C8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таблицы</w:t>
      </w:r>
      <w:r w:rsidRPr="000C63C8">
        <w:rPr>
          <w:rFonts w:cs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i/>
          <w:iCs/>
          <w:sz w:val="28"/>
          <w:szCs w:val="28"/>
          <w:lang w:val="en-US"/>
        </w:rPr>
        <w:t>mark_product</w:t>
      </w:r>
      <w:proofErr w:type="spellEnd"/>
    </w:p>
    <w:p w14:paraId="1173BE2D" w14:textId="553E21C1" w:rsidR="000C63C8" w:rsidRPr="000C63C8" w:rsidRDefault="000C63C8" w:rsidP="00046E5F">
      <w:pPr>
        <w:numPr>
          <w:ilvl w:val="0"/>
          <w:numId w:val="16"/>
        </w:numPr>
        <w:spacing w:after="120"/>
        <w:jc w:val="both"/>
        <w:rPr>
          <w:rFonts w:cs="Times New Roman"/>
          <w:i/>
          <w:iCs/>
          <w:sz w:val="28"/>
          <w:szCs w:val="28"/>
        </w:rPr>
      </w:pPr>
      <w:proofErr w:type="spellStart"/>
      <w:r>
        <w:rPr>
          <w:rFonts w:cs="Times New Roman"/>
          <w:i/>
          <w:iCs/>
          <w:sz w:val="28"/>
          <w:szCs w:val="28"/>
          <w:lang w:val="en-US"/>
        </w:rPr>
        <w:t>TaskReview</w:t>
      </w:r>
      <w:proofErr w:type="spellEnd"/>
      <w:r w:rsidRPr="000C63C8">
        <w:rPr>
          <w:rFonts w:cs="Times New Roman"/>
          <w:i/>
          <w:iCs/>
          <w:sz w:val="28"/>
          <w:szCs w:val="28"/>
        </w:rPr>
        <w:t xml:space="preserve"> – </w:t>
      </w:r>
      <w:r>
        <w:rPr>
          <w:rFonts w:cs="Times New Roman"/>
          <w:i/>
          <w:iCs/>
          <w:sz w:val="28"/>
          <w:szCs w:val="28"/>
        </w:rPr>
        <w:t xml:space="preserve">описывает структуру таблицы </w:t>
      </w:r>
      <w:r>
        <w:rPr>
          <w:rFonts w:cs="Times New Roman"/>
          <w:i/>
          <w:iCs/>
          <w:sz w:val="28"/>
          <w:szCs w:val="28"/>
          <w:lang w:val="en-US"/>
        </w:rPr>
        <w:t>task</w:t>
      </w:r>
      <w:r w:rsidRPr="000C63C8">
        <w:rPr>
          <w:rFonts w:cs="Times New Roman"/>
          <w:i/>
          <w:iCs/>
          <w:sz w:val="28"/>
          <w:szCs w:val="28"/>
        </w:rPr>
        <w:t>_</w:t>
      </w:r>
      <w:r>
        <w:rPr>
          <w:rFonts w:cs="Times New Roman"/>
          <w:i/>
          <w:iCs/>
          <w:sz w:val="28"/>
          <w:szCs w:val="28"/>
          <w:lang w:val="en-US"/>
        </w:rPr>
        <w:t>review</w:t>
      </w:r>
    </w:p>
    <w:p w14:paraId="54B6803B" w14:textId="77777777" w:rsidR="00C07E2B" w:rsidRPr="000765E6" w:rsidRDefault="00C07E2B" w:rsidP="00046E5F">
      <w:pPr>
        <w:numPr>
          <w:ilvl w:val="0"/>
          <w:numId w:val="16"/>
        </w:num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0765E6">
        <w:rPr>
          <w:rFonts w:cs="Times New Roman"/>
          <w:i/>
          <w:iCs/>
          <w:sz w:val="28"/>
          <w:szCs w:val="28"/>
        </w:rPr>
        <w:t>IdTitle</w:t>
      </w:r>
      <w:proofErr w:type="spellEnd"/>
      <w:r w:rsidRPr="000765E6">
        <w:rPr>
          <w:rFonts w:cs="Times New Roman"/>
          <w:sz w:val="28"/>
          <w:szCs w:val="28"/>
        </w:rPr>
        <w:t xml:space="preserve"> – базовая структура, которую расширяют остальные модели.</w:t>
      </w:r>
    </w:p>
    <w:p w14:paraId="78623B89" w14:textId="77777777" w:rsidR="00C07E2B" w:rsidRPr="000765E6" w:rsidRDefault="00C07E2B" w:rsidP="00046E5F">
      <w:pPr>
        <w:numPr>
          <w:ilvl w:val="0"/>
          <w:numId w:val="16"/>
        </w:num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0765E6">
        <w:rPr>
          <w:rFonts w:cs="Times New Roman"/>
          <w:i/>
          <w:iCs/>
          <w:sz w:val="28"/>
          <w:szCs w:val="28"/>
        </w:rPr>
        <w:lastRenderedPageBreak/>
        <w:t>Id</w:t>
      </w:r>
      <w:proofErr w:type="spellEnd"/>
      <w:r w:rsidRPr="000765E6">
        <w:rPr>
          <w:rFonts w:cs="Times New Roman"/>
          <w:sz w:val="28"/>
          <w:szCs w:val="28"/>
        </w:rPr>
        <w:t xml:space="preserve"> – базовая структура, которую расширяют остальные модели и базовый класс </w:t>
      </w:r>
      <w:proofErr w:type="spellStart"/>
      <w:r w:rsidRPr="000765E6">
        <w:rPr>
          <w:rFonts w:cs="Times New Roman"/>
          <w:sz w:val="28"/>
          <w:szCs w:val="28"/>
        </w:rPr>
        <w:t>IdTitle</w:t>
      </w:r>
      <w:proofErr w:type="spellEnd"/>
      <w:r w:rsidRPr="000765E6">
        <w:rPr>
          <w:rFonts w:cs="Times New Roman"/>
          <w:sz w:val="28"/>
          <w:szCs w:val="28"/>
        </w:rPr>
        <w:t>.</w:t>
      </w:r>
    </w:p>
    <w:p w14:paraId="7E3695ED" w14:textId="77777777" w:rsidR="00C07E2B" w:rsidRPr="00470424" w:rsidRDefault="00C07E2B" w:rsidP="00046E5F">
      <w:pPr>
        <w:spacing w:after="120"/>
        <w:jc w:val="both"/>
        <w:rPr>
          <w:rFonts w:cs="Times New Roman"/>
          <w:sz w:val="28"/>
          <w:szCs w:val="28"/>
        </w:rPr>
      </w:pPr>
      <w:r w:rsidRPr="00470424">
        <w:rPr>
          <w:rFonts w:cs="Times New Roman"/>
          <w:b/>
          <w:bCs/>
          <w:i/>
          <w:iCs/>
          <w:sz w:val="28"/>
          <w:szCs w:val="28"/>
        </w:rPr>
        <w:t xml:space="preserve">Классы взаимодействия с БД </w:t>
      </w:r>
    </w:p>
    <w:p w14:paraId="0F22ADB2" w14:textId="77777777" w:rsidR="00C07E2B" w:rsidRPr="00470424" w:rsidRDefault="00C07E2B" w:rsidP="00046E5F">
      <w:pPr>
        <w:spacing w:after="120"/>
        <w:ind w:firstLine="708"/>
        <w:jc w:val="both"/>
        <w:rPr>
          <w:rFonts w:cs="Times New Roman"/>
          <w:i/>
          <w:iCs/>
          <w:sz w:val="28"/>
          <w:szCs w:val="28"/>
        </w:rPr>
      </w:pPr>
      <w:r w:rsidRPr="00470424">
        <w:rPr>
          <w:rFonts w:cs="Times New Roman"/>
          <w:sz w:val="28"/>
          <w:szCs w:val="28"/>
        </w:rPr>
        <w:t>Класс взаимодействия с БД содержит методы для работы с конкретной таблицей в БД.</w:t>
      </w:r>
    </w:p>
    <w:p w14:paraId="406E3E3C" w14:textId="341EFD55" w:rsidR="00C07E2B" w:rsidRPr="00FB1425" w:rsidRDefault="00FB1425" w:rsidP="00046E5F">
      <w:pPr>
        <w:numPr>
          <w:ilvl w:val="0"/>
          <w:numId w:val="17"/>
        </w:numPr>
        <w:spacing w:after="120"/>
        <w:jc w:val="both"/>
        <w:rPr>
          <w:rFonts w:cs="Times New Roman"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  <w:lang w:val="en-US"/>
        </w:rPr>
        <w:t>Emotion</w:t>
      </w:r>
      <w:r w:rsidR="00C07E2B" w:rsidRPr="00FB1425">
        <w:rPr>
          <w:rFonts w:cs="Times New Roman"/>
          <w:i/>
          <w:iCs/>
          <w:sz w:val="28"/>
          <w:szCs w:val="28"/>
        </w:rPr>
        <w:t>DAO</w:t>
      </w:r>
      <w:r w:rsidR="00C07E2B" w:rsidRPr="00FB1425">
        <w:rPr>
          <w:rFonts w:cs="Times New Roman"/>
          <w:sz w:val="28"/>
          <w:szCs w:val="28"/>
        </w:rPr>
        <w:t xml:space="preserve"> – взаимодействие с таблицей </w:t>
      </w:r>
      <w:r>
        <w:rPr>
          <w:rFonts w:cs="Times New Roman"/>
          <w:i/>
          <w:sz w:val="28"/>
          <w:szCs w:val="28"/>
          <w:lang w:val="en-US"/>
        </w:rPr>
        <w:t>emotions</w:t>
      </w:r>
      <w:r w:rsidR="00C07E2B" w:rsidRPr="00FB1425">
        <w:rPr>
          <w:rFonts w:cs="Times New Roman"/>
          <w:sz w:val="28"/>
          <w:szCs w:val="28"/>
        </w:rPr>
        <w:t>.</w:t>
      </w:r>
    </w:p>
    <w:p w14:paraId="605662F4" w14:textId="461BA170" w:rsidR="00C07E2B" w:rsidRPr="00FB1425" w:rsidRDefault="00FB1425" w:rsidP="00046E5F">
      <w:pPr>
        <w:numPr>
          <w:ilvl w:val="0"/>
          <w:numId w:val="17"/>
        </w:numPr>
        <w:spacing w:after="120"/>
        <w:jc w:val="both"/>
        <w:rPr>
          <w:rFonts w:cs="Times New Roman"/>
          <w:i/>
          <w:iCs/>
          <w:sz w:val="28"/>
          <w:szCs w:val="28"/>
        </w:rPr>
      </w:pPr>
      <w:proofErr w:type="spellStart"/>
      <w:r>
        <w:rPr>
          <w:rFonts w:cs="Times New Roman"/>
          <w:i/>
          <w:iCs/>
          <w:sz w:val="28"/>
          <w:szCs w:val="28"/>
          <w:lang w:val="en-US"/>
        </w:rPr>
        <w:t>Modificator</w:t>
      </w:r>
      <w:proofErr w:type="spellEnd"/>
      <w:r w:rsidR="00C07E2B" w:rsidRPr="00FB1425">
        <w:rPr>
          <w:rFonts w:cs="Times New Roman"/>
          <w:i/>
          <w:iCs/>
          <w:sz w:val="28"/>
          <w:szCs w:val="28"/>
        </w:rPr>
        <w:t>DAO</w:t>
      </w:r>
      <w:r w:rsidR="00C07E2B" w:rsidRPr="00FB1425">
        <w:rPr>
          <w:rFonts w:cs="Times New Roman"/>
          <w:sz w:val="28"/>
          <w:szCs w:val="28"/>
        </w:rPr>
        <w:t xml:space="preserve"> – взаимодействие с таблицей </w:t>
      </w:r>
      <w:proofErr w:type="spellStart"/>
      <w:r>
        <w:rPr>
          <w:rFonts w:cs="Times New Roman"/>
          <w:i/>
          <w:sz w:val="28"/>
          <w:szCs w:val="28"/>
          <w:lang w:val="en-US"/>
        </w:rPr>
        <w:t>modificator</w:t>
      </w:r>
      <w:proofErr w:type="spellEnd"/>
      <w:r w:rsidR="00C07E2B" w:rsidRPr="00FB1425">
        <w:rPr>
          <w:rFonts w:cs="Times New Roman"/>
          <w:sz w:val="28"/>
          <w:szCs w:val="28"/>
        </w:rPr>
        <w:t>.</w:t>
      </w:r>
    </w:p>
    <w:p w14:paraId="6D1F1EB4" w14:textId="0068ACBA" w:rsidR="00C07E2B" w:rsidRPr="00FB1425" w:rsidRDefault="00FB1425" w:rsidP="00046E5F">
      <w:pPr>
        <w:numPr>
          <w:ilvl w:val="0"/>
          <w:numId w:val="17"/>
        </w:numPr>
        <w:spacing w:after="120"/>
        <w:jc w:val="both"/>
        <w:rPr>
          <w:rFonts w:cs="Times New Roman"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  <w:lang w:val="en-US"/>
        </w:rPr>
        <w:t>Product</w:t>
      </w:r>
      <w:r w:rsidR="00C07E2B" w:rsidRPr="00FB1425">
        <w:rPr>
          <w:rFonts w:cs="Times New Roman"/>
          <w:i/>
          <w:iCs/>
          <w:sz w:val="28"/>
          <w:szCs w:val="28"/>
        </w:rPr>
        <w:t>DAO</w:t>
      </w:r>
      <w:r w:rsidR="00C07E2B" w:rsidRPr="00FB1425">
        <w:rPr>
          <w:rFonts w:cs="Times New Roman"/>
          <w:sz w:val="28"/>
          <w:szCs w:val="28"/>
        </w:rPr>
        <w:t xml:space="preserve"> – взаимодействие с таблицей</w:t>
      </w:r>
      <w:r w:rsidRPr="00FB142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i/>
          <w:sz w:val="28"/>
          <w:szCs w:val="28"/>
          <w:lang w:val="en-US"/>
        </w:rPr>
        <w:t>products</w:t>
      </w:r>
      <w:r w:rsidR="00C07E2B" w:rsidRPr="00FB1425">
        <w:rPr>
          <w:rFonts w:cs="Times New Roman"/>
          <w:sz w:val="28"/>
          <w:szCs w:val="28"/>
        </w:rPr>
        <w:t>.</w:t>
      </w:r>
    </w:p>
    <w:p w14:paraId="4AB704B5" w14:textId="64699EEA" w:rsidR="00FB1425" w:rsidRPr="002068DF" w:rsidRDefault="00FB1425" w:rsidP="00046E5F">
      <w:pPr>
        <w:numPr>
          <w:ilvl w:val="0"/>
          <w:numId w:val="17"/>
        </w:numPr>
        <w:spacing w:after="120"/>
        <w:jc w:val="both"/>
        <w:rPr>
          <w:rFonts w:cs="Times New Roman"/>
          <w:i/>
          <w:iCs/>
          <w:sz w:val="28"/>
          <w:szCs w:val="28"/>
          <w:lang w:val="en-US"/>
        </w:rPr>
      </w:pPr>
      <w:proofErr w:type="spellStart"/>
      <w:r>
        <w:rPr>
          <w:rFonts w:cs="Times New Roman"/>
          <w:i/>
          <w:iCs/>
          <w:sz w:val="28"/>
          <w:szCs w:val="28"/>
          <w:lang w:val="en-US"/>
        </w:rPr>
        <w:t>ProductPropertiesDAO</w:t>
      </w:r>
      <w:proofErr w:type="spellEnd"/>
      <w:r>
        <w:rPr>
          <w:rFonts w:cs="Times New Roman"/>
          <w:i/>
          <w:iCs/>
          <w:sz w:val="28"/>
          <w:szCs w:val="28"/>
          <w:lang w:val="en-US"/>
        </w:rPr>
        <w:t xml:space="preserve"> </w:t>
      </w:r>
      <w:r w:rsidRPr="002068DF">
        <w:rPr>
          <w:rFonts w:cs="Times New Roman"/>
          <w:i/>
          <w:iCs/>
          <w:sz w:val="28"/>
          <w:szCs w:val="28"/>
          <w:lang w:val="en-US"/>
        </w:rPr>
        <w:t>–</w:t>
      </w:r>
      <w:r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взаимодействие</w:t>
      </w:r>
      <w:r w:rsidRPr="002068DF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с</w:t>
      </w:r>
      <w:r w:rsidRPr="002068DF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таблицей</w:t>
      </w:r>
      <w:r w:rsidRPr="002068DF">
        <w:rPr>
          <w:rFonts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="002068DF">
        <w:rPr>
          <w:rFonts w:cs="Times New Roman"/>
          <w:i/>
          <w:iCs/>
          <w:sz w:val="28"/>
          <w:szCs w:val="28"/>
          <w:lang w:val="en-US"/>
        </w:rPr>
        <w:t>product_params</w:t>
      </w:r>
      <w:proofErr w:type="spellEnd"/>
    </w:p>
    <w:p w14:paraId="1262692D" w14:textId="0B419D7D" w:rsidR="002068DF" w:rsidRDefault="002068DF" w:rsidP="00046E5F">
      <w:pPr>
        <w:numPr>
          <w:ilvl w:val="0"/>
          <w:numId w:val="17"/>
        </w:numPr>
        <w:spacing w:after="120"/>
        <w:jc w:val="both"/>
        <w:rPr>
          <w:rFonts w:cs="Times New Roman"/>
          <w:i/>
          <w:iCs/>
          <w:sz w:val="28"/>
          <w:szCs w:val="28"/>
          <w:lang w:val="en-US"/>
        </w:rPr>
      </w:pPr>
      <w:proofErr w:type="spellStart"/>
      <w:r>
        <w:rPr>
          <w:rFonts w:cs="Times New Roman"/>
          <w:i/>
          <w:iCs/>
          <w:sz w:val="28"/>
          <w:szCs w:val="28"/>
          <w:lang w:val="en-US"/>
        </w:rPr>
        <w:t>ProductPropertiesWordFormDAO</w:t>
      </w:r>
      <w:proofErr w:type="spellEnd"/>
      <w:r>
        <w:rPr>
          <w:rFonts w:cs="Times New Roman"/>
          <w:i/>
          <w:iCs/>
          <w:sz w:val="28"/>
          <w:szCs w:val="28"/>
          <w:lang w:val="en-US"/>
        </w:rPr>
        <w:t xml:space="preserve"> - </w:t>
      </w:r>
      <w:r>
        <w:rPr>
          <w:rFonts w:cs="Times New Roman"/>
          <w:i/>
          <w:iCs/>
          <w:sz w:val="28"/>
          <w:szCs w:val="28"/>
        </w:rPr>
        <w:t>взаимодействие</w:t>
      </w:r>
      <w:r w:rsidRPr="002068DF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с</w:t>
      </w:r>
      <w:r w:rsidRPr="002068DF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таблицей</w:t>
      </w:r>
      <w:r>
        <w:rPr>
          <w:rFonts w:cs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i/>
          <w:iCs/>
          <w:sz w:val="28"/>
          <w:szCs w:val="28"/>
          <w:lang w:val="en-US"/>
        </w:rPr>
        <w:t>dictionary_products_params</w:t>
      </w:r>
      <w:proofErr w:type="spellEnd"/>
    </w:p>
    <w:p w14:paraId="6F437928" w14:textId="339048CB" w:rsidR="002068DF" w:rsidRDefault="002068DF" w:rsidP="00046E5F">
      <w:pPr>
        <w:numPr>
          <w:ilvl w:val="0"/>
          <w:numId w:val="17"/>
        </w:numPr>
        <w:spacing w:after="120"/>
        <w:jc w:val="both"/>
        <w:rPr>
          <w:rFonts w:cs="Times New Roman"/>
          <w:i/>
          <w:iCs/>
          <w:sz w:val="28"/>
          <w:szCs w:val="28"/>
          <w:lang w:val="en-US"/>
        </w:rPr>
      </w:pPr>
      <w:proofErr w:type="spellStart"/>
      <w:r>
        <w:rPr>
          <w:rFonts w:cs="Times New Roman"/>
          <w:i/>
          <w:iCs/>
          <w:sz w:val="28"/>
          <w:szCs w:val="28"/>
          <w:lang w:val="en-US"/>
        </w:rPr>
        <w:t>ProducPropertyStatisticDAO</w:t>
      </w:r>
      <w:proofErr w:type="spellEnd"/>
      <w:r>
        <w:rPr>
          <w:rFonts w:cs="Times New Roman"/>
          <w:i/>
          <w:iCs/>
          <w:sz w:val="28"/>
          <w:szCs w:val="28"/>
          <w:lang w:val="en-US"/>
        </w:rPr>
        <w:t xml:space="preserve"> - </w:t>
      </w:r>
      <w:r>
        <w:rPr>
          <w:rFonts w:cs="Times New Roman"/>
          <w:i/>
          <w:iCs/>
          <w:sz w:val="28"/>
          <w:szCs w:val="28"/>
        </w:rPr>
        <w:t>взаимодействие</w:t>
      </w:r>
      <w:r w:rsidRPr="002068DF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с</w:t>
      </w:r>
      <w:r w:rsidRPr="002068DF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таблицей</w:t>
      </w:r>
      <w:r>
        <w:rPr>
          <w:rFonts w:cs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i/>
          <w:iCs/>
          <w:sz w:val="28"/>
          <w:szCs w:val="28"/>
          <w:lang w:val="en-US"/>
        </w:rPr>
        <w:t>mark_product_params</w:t>
      </w:r>
      <w:proofErr w:type="spellEnd"/>
    </w:p>
    <w:p w14:paraId="41455323" w14:textId="60E921D9" w:rsidR="002068DF" w:rsidRDefault="002068DF" w:rsidP="00046E5F">
      <w:pPr>
        <w:numPr>
          <w:ilvl w:val="0"/>
          <w:numId w:val="17"/>
        </w:numPr>
        <w:spacing w:after="120"/>
        <w:jc w:val="both"/>
        <w:rPr>
          <w:rFonts w:cs="Times New Roman"/>
          <w:i/>
          <w:iCs/>
          <w:sz w:val="28"/>
          <w:szCs w:val="28"/>
          <w:lang w:val="en-US"/>
        </w:rPr>
      </w:pPr>
      <w:proofErr w:type="spellStart"/>
      <w:r>
        <w:rPr>
          <w:rFonts w:cs="Times New Roman"/>
          <w:i/>
          <w:iCs/>
          <w:sz w:val="28"/>
          <w:szCs w:val="28"/>
          <w:lang w:val="en-US"/>
        </w:rPr>
        <w:t>ProductStatisticDAO</w:t>
      </w:r>
      <w:proofErr w:type="spellEnd"/>
      <w:r>
        <w:rPr>
          <w:rFonts w:cs="Times New Roman"/>
          <w:i/>
          <w:iCs/>
          <w:sz w:val="28"/>
          <w:szCs w:val="28"/>
          <w:lang w:val="en-US"/>
        </w:rPr>
        <w:t xml:space="preserve"> - </w:t>
      </w:r>
      <w:r>
        <w:rPr>
          <w:rFonts w:cs="Times New Roman"/>
          <w:i/>
          <w:iCs/>
          <w:sz w:val="28"/>
          <w:szCs w:val="28"/>
        </w:rPr>
        <w:t>взаимодействие</w:t>
      </w:r>
      <w:r w:rsidRPr="002068DF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с</w:t>
      </w:r>
      <w:r w:rsidRPr="002068DF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таблицей</w:t>
      </w:r>
      <w:r>
        <w:rPr>
          <w:rFonts w:cs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i/>
          <w:iCs/>
          <w:sz w:val="28"/>
          <w:szCs w:val="28"/>
          <w:lang w:val="en-US"/>
        </w:rPr>
        <w:t>mark_product</w:t>
      </w:r>
      <w:proofErr w:type="spellEnd"/>
    </w:p>
    <w:p w14:paraId="6AC462F0" w14:textId="556ACD5E" w:rsidR="002068DF" w:rsidRPr="002068DF" w:rsidRDefault="002068DF" w:rsidP="00046E5F">
      <w:pPr>
        <w:numPr>
          <w:ilvl w:val="0"/>
          <w:numId w:val="17"/>
        </w:numPr>
        <w:spacing w:after="120"/>
        <w:jc w:val="both"/>
        <w:rPr>
          <w:rFonts w:cs="Times New Roman"/>
          <w:i/>
          <w:iCs/>
          <w:sz w:val="28"/>
          <w:szCs w:val="28"/>
          <w:lang w:val="en-US"/>
        </w:rPr>
      </w:pPr>
      <w:proofErr w:type="spellStart"/>
      <w:r>
        <w:rPr>
          <w:rFonts w:cs="Times New Roman"/>
          <w:i/>
          <w:iCs/>
          <w:sz w:val="28"/>
          <w:szCs w:val="28"/>
          <w:lang w:val="en-US"/>
        </w:rPr>
        <w:t>TaskReviewDAO</w:t>
      </w:r>
      <w:proofErr w:type="spellEnd"/>
      <w:r>
        <w:rPr>
          <w:rFonts w:cs="Times New Roman"/>
          <w:i/>
          <w:iCs/>
          <w:sz w:val="28"/>
          <w:szCs w:val="28"/>
          <w:lang w:val="en-US"/>
        </w:rPr>
        <w:t xml:space="preserve"> - </w:t>
      </w:r>
      <w:r>
        <w:rPr>
          <w:rFonts w:cs="Times New Roman"/>
          <w:i/>
          <w:iCs/>
          <w:sz w:val="28"/>
          <w:szCs w:val="28"/>
        </w:rPr>
        <w:t>взаимодействие</w:t>
      </w:r>
      <w:r w:rsidRPr="002068DF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с</w:t>
      </w:r>
      <w:r w:rsidRPr="002068DF">
        <w:rPr>
          <w:rFonts w:cs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/>
          <w:i/>
          <w:iCs/>
          <w:sz w:val="28"/>
          <w:szCs w:val="28"/>
        </w:rPr>
        <w:t>таблицей</w:t>
      </w:r>
      <w:r>
        <w:rPr>
          <w:rFonts w:cs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i/>
          <w:iCs/>
          <w:sz w:val="28"/>
          <w:szCs w:val="28"/>
          <w:lang w:val="en-US"/>
        </w:rPr>
        <w:t>task_review</w:t>
      </w:r>
      <w:proofErr w:type="spellEnd"/>
    </w:p>
    <w:p w14:paraId="5DE9C717" w14:textId="77777777" w:rsidR="00C07E2B" w:rsidRPr="00470424" w:rsidRDefault="00C07E2B" w:rsidP="00046E5F">
      <w:pPr>
        <w:numPr>
          <w:ilvl w:val="0"/>
          <w:numId w:val="17"/>
        </w:num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470424">
        <w:rPr>
          <w:rFonts w:cs="Times New Roman"/>
          <w:i/>
          <w:iCs/>
          <w:sz w:val="28"/>
          <w:szCs w:val="28"/>
        </w:rPr>
        <w:t>AbstractDAO</w:t>
      </w:r>
      <w:proofErr w:type="spellEnd"/>
      <w:r w:rsidRPr="00470424">
        <w:rPr>
          <w:rFonts w:cs="Times New Roman"/>
          <w:sz w:val="28"/>
          <w:szCs w:val="28"/>
        </w:rPr>
        <w:t xml:space="preserve"> – содержит базовые универсальные методы для работы с таблицами, а также описание абстрактных методов, которые реализуются в каждом конкретном классе взаимодействия с таблицей. </w:t>
      </w:r>
    </w:p>
    <w:p w14:paraId="6C87A62E" w14:textId="77777777" w:rsidR="00C07E2B" w:rsidRPr="00470424" w:rsidRDefault="00C07E2B" w:rsidP="00046E5F">
      <w:pPr>
        <w:spacing w:after="120"/>
        <w:jc w:val="both"/>
        <w:rPr>
          <w:rFonts w:cs="Times New Roman"/>
          <w:b/>
          <w:sz w:val="28"/>
          <w:szCs w:val="28"/>
        </w:rPr>
      </w:pPr>
      <w:r w:rsidRPr="00470424">
        <w:rPr>
          <w:rFonts w:cs="Times New Roman"/>
          <w:b/>
          <w:sz w:val="28"/>
          <w:szCs w:val="28"/>
        </w:rPr>
        <w:t>Методы класса:</w:t>
      </w:r>
    </w:p>
    <w:p w14:paraId="2AFF10F9" w14:textId="77777777" w:rsidR="00C07E2B" w:rsidRPr="00470424" w:rsidRDefault="00C07E2B" w:rsidP="00046E5F">
      <w:p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470424">
        <w:rPr>
          <w:rFonts w:cs="Times New Roman"/>
          <w:i/>
          <w:sz w:val="28"/>
          <w:szCs w:val="28"/>
        </w:rPr>
        <w:t>public</w:t>
      </w:r>
      <w:proofErr w:type="spellEnd"/>
      <w:r w:rsidRPr="00470424">
        <w:rPr>
          <w:rFonts w:cs="Times New Roman"/>
          <w:i/>
          <w:sz w:val="28"/>
          <w:szCs w:val="28"/>
        </w:rPr>
        <w:t xml:space="preserve"> </w:t>
      </w:r>
      <w:proofErr w:type="spellStart"/>
      <w:r w:rsidRPr="00470424">
        <w:rPr>
          <w:rFonts w:cs="Times New Roman"/>
          <w:i/>
          <w:sz w:val="28"/>
          <w:szCs w:val="28"/>
        </w:rPr>
        <w:t>void</w:t>
      </w:r>
      <w:proofErr w:type="spellEnd"/>
      <w:r w:rsidRPr="00470424">
        <w:rPr>
          <w:rFonts w:cs="Times New Roman"/>
          <w:i/>
          <w:sz w:val="28"/>
          <w:szCs w:val="28"/>
        </w:rPr>
        <w:t xml:space="preserve"> </w:t>
      </w:r>
      <w:proofErr w:type="spellStart"/>
      <w:r w:rsidRPr="00470424">
        <w:rPr>
          <w:rFonts w:cs="Times New Roman"/>
          <w:i/>
          <w:sz w:val="28"/>
          <w:szCs w:val="28"/>
        </w:rPr>
        <w:t>update</w:t>
      </w:r>
      <w:proofErr w:type="spellEnd"/>
      <w:r w:rsidRPr="00470424">
        <w:rPr>
          <w:rFonts w:cs="Times New Roman"/>
          <w:i/>
          <w:sz w:val="28"/>
          <w:szCs w:val="28"/>
        </w:rPr>
        <w:t xml:space="preserve">() </w:t>
      </w:r>
      <w:r w:rsidRPr="00470424">
        <w:rPr>
          <w:rFonts w:cs="Times New Roman"/>
          <w:sz w:val="28"/>
          <w:szCs w:val="28"/>
        </w:rPr>
        <w:t xml:space="preserve">– универсальный метод обновления сущности в таблице вызывает абстрактный метод </w:t>
      </w:r>
      <w:proofErr w:type="spellStart"/>
      <w:r w:rsidRPr="00470424">
        <w:rPr>
          <w:rFonts w:cs="Times New Roman"/>
          <w:i/>
          <w:sz w:val="28"/>
          <w:szCs w:val="28"/>
        </w:rPr>
        <w:t>updateImpl</w:t>
      </w:r>
      <w:proofErr w:type="spellEnd"/>
      <w:r w:rsidRPr="00470424">
        <w:rPr>
          <w:rFonts w:cs="Times New Roman"/>
          <w:sz w:val="28"/>
          <w:szCs w:val="28"/>
        </w:rPr>
        <w:t>;</w:t>
      </w:r>
    </w:p>
    <w:p w14:paraId="163AE76B" w14:textId="77777777" w:rsidR="00C07E2B" w:rsidRPr="00470424" w:rsidRDefault="00C07E2B" w:rsidP="00046E5F">
      <w:p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470424">
        <w:rPr>
          <w:rFonts w:cs="Times New Roman"/>
          <w:i/>
          <w:sz w:val="28"/>
          <w:szCs w:val="28"/>
        </w:rPr>
        <w:t>protected</w:t>
      </w:r>
      <w:proofErr w:type="spellEnd"/>
      <w:r w:rsidRPr="00470424">
        <w:rPr>
          <w:rFonts w:cs="Times New Roman"/>
          <w:i/>
          <w:sz w:val="28"/>
          <w:szCs w:val="28"/>
        </w:rPr>
        <w:t xml:space="preserve"> </w:t>
      </w:r>
      <w:proofErr w:type="spellStart"/>
      <w:r w:rsidRPr="00470424">
        <w:rPr>
          <w:rFonts w:cs="Times New Roman"/>
          <w:i/>
          <w:sz w:val="28"/>
          <w:szCs w:val="28"/>
        </w:rPr>
        <w:t>abstract</w:t>
      </w:r>
      <w:proofErr w:type="spellEnd"/>
      <w:r w:rsidRPr="00470424">
        <w:rPr>
          <w:rFonts w:cs="Times New Roman"/>
          <w:i/>
          <w:sz w:val="28"/>
          <w:szCs w:val="28"/>
        </w:rPr>
        <w:t xml:space="preserve"> </w:t>
      </w:r>
      <w:proofErr w:type="spellStart"/>
      <w:r w:rsidRPr="00470424">
        <w:rPr>
          <w:rFonts w:cs="Times New Roman"/>
          <w:i/>
          <w:sz w:val="28"/>
          <w:szCs w:val="28"/>
        </w:rPr>
        <w:t>void</w:t>
      </w:r>
      <w:proofErr w:type="spellEnd"/>
      <w:r w:rsidRPr="00470424">
        <w:rPr>
          <w:rFonts w:cs="Times New Roman"/>
          <w:i/>
          <w:sz w:val="28"/>
          <w:szCs w:val="28"/>
        </w:rPr>
        <w:t xml:space="preserve"> </w:t>
      </w:r>
      <w:proofErr w:type="spellStart"/>
      <w:r w:rsidRPr="00470424">
        <w:rPr>
          <w:rFonts w:cs="Times New Roman"/>
          <w:i/>
          <w:sz w:val="28"/>
          <w:szCs w:val="28"/>
        </w:rPr>
        <w:t>updateImpl</w:t>
      </w:r>
      <w:proofErr w:type="spellEnd"/>
      <w:r w:rsidRPr="00470424">
        <w:rPr>
          <w:rFonts w:cs="Times New Roman"/>
          <w:sz w:val="28"/>
          <w:szCs w:val="28"/>
        </w:rPr>
        <w:t xml:space="preserve"> – каждый класс-наследник должен реализовать метод для своей таблицы;</w:t>
      </w:r>
    </w:p>
    <w:p w14:paraId="6CCCA7DE" w14:textId="77777777" w:rsidR="00C07E2B" w:rsidRPr="00470424" w:rsidRDefault="00C07E2B" w:rsidP="00046E5F">
      <w:p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470424">
        <w:rPr>
          <w:rFonts w:cs="Times New Roman"/>
          <w:i/>
          <w:sz w:val="28"/>
          <w:szCs w:val="28"/>
        </w:rPr>
        <w:t>public</w:t>
      </w:r>
      <w:proofErr w:type="spellEnd"/>
      <w:r w:rsidRPr="00470424">
        <w:rPr>
          <w:rFonts w:cs="Times New Roman"/>
          <w:i/>
          <w:sz w:val="28"/>
          <w:szCs w:val="28"/>
        </w:rPr>
        <w:t xml:space="preserve"> B </w:t>
      </w:r>
      <w:proofErr w:type="spellStart"/>
      <w:r w:rsidRPr="00470424">
        <w:rPr>
          <w:rFonts w:cs="Times New Roman"/>
          <w:i/>
          <w:sz w:val="28"/>
          <w:szCs w:val="28"/>
        </w:rPr>
        <w:t>getById</w:t>
      </w:r>
      <w:proofErr w:type="spellEnd"/>
      <w:r w:rsidRPr="00470424">
        <w:rPr>
          <w:rFonts w:cs="Times New Roman"/>
          <w:i/>
          <w:sz w:val="28"/>
          <w:szCs w:val="28"/>
        </w:rPr>
        <w:t>()</w:t>
      </w:r>
      <w:r w:rsidRPr="00470424">
        <w:rPr>
          <w:rFonts w:cs="Times New Roman"/>
          <w:sz w:val="28"/>
          <w:szCs w:val="28"/>
        </w:rPr>
        <w:t>– универсальный метод, который возвращает сущность из таблицы по ее коду;</w:t>
      </w:r>
    </w:p>
    <w:p w14:paraId="0250F21A" w14:textId="77777777" w:rsidR="00C07E2B" w:rsidRPr="00470424" w:rsidRDefault="00C07E2B" w:rsidP="00046E5F">
      <w:p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470424">
        <w:rPr>
          <w:rFonts w:cs="Times New Roman"/>
          <w:i/>
          <w:sz w:val="28"/>
          <w:szCs w:val="28"/>
        </w:rPr>
        <w:t>protected</w:t>
      </w:r>
      <w:proofErr w:type="spellEnd"/>
      <w:r w:rsidRPr="00470424">
        <w:rPr>
          <w:rFonts w:cs="Times New Roman"/>
          <w:i/>
          <w:sz w:val="28"/>
          <w:szCs w:val="28"/>
        </w:rPr>
        <w:t xml:space="preserve"> </w:t>
      </w:r>
      <w:proofErr w:type="spellStart"/>
      <w:r w:rsidRPr="00470424">
        <w:rPr>
          <w:rFonts w:cs="Times New Roman"/>
          <w:i/>
          <w:sz w:val="28"/>
          <w:szCs w:val="28"/>
        </w:rPr>
        <w:t>abstract</w:t>
      </w:r>
      <w:proofErr w:type="spellEnd"/>
      <w:r w:rsidRPr="00470424">
        <w:rPr>
          <w:rFonts w:cs="Times New Roman"/>
          <w:i/>
          <w:sz w:val="28"/>
          <w:szCs w:val="28"/>
        </w:rPr>
        <w:t xml:space="preserve"> B </w:t>
      </w:r>
      <w:proofErr w:type="spellStart"/>
      <w:r w:rsidRPr="00470424">
        <w:rPr>
          <w:rFonts w:cs="Times New Roman"/>
          <w:i/>
          <w:sz w:val="28"/>
          <w:szCs w:val="28"/>
        </w:rPr>
        <w:t>getFromRS</w:t>
      </w:r>
      <w:proofErr w:type="spellEnd"/>
      <w:r w:rsidRPr="00470424">
        <w:rPr>
          <w:rFonts w:cs="Times New Roman"/>
          <w:sz w:val="28"/>
          <w:szCs w:val="28"/>
        </w:rPr>
        <w:t xml:space="preserve"> – абстрактный метод, реализуемый в классе-наследнике для своей таблицы, возвращает модель данных, формируемую из результата запроса к БД;</w:t>
      </w:r>
    </w:p>
    <w:p w14:paraId="76648C0F" w14:textId="77777777" w:rsidR="00C07E2B" w:rsidRPr="00470424" w:rsidRDefault="00C07E2B" w:rsidP="00046E5F">
      <w:p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470424">
        <w:rPr>
          <w:rFonts w:cs="Times New Roman"/>
          <w:i/>
          <w:sz w:val="28"/>
          <w:szCs w:val="28"/>
        </w:rPr>
        <w:t>public</w:t>
      </w:r>
      <w:proofErr w:type="spellEnd"/>
      <w:r w:rsidRPr="00470424">
        <w:rPr>
          <w:rFonts w:cs="Times New Roman"/>
          <w:i/>
          <w:sz w:val="28"/>
          <w:szCs w:val="28"/>
        </w:rPr>
        <w:t xml:space="preserve"> </w:t>
      </w:r>
      <w:proofErr w:type="spellStart"/>
      <w:r w:rsidRPr="00470424">
        <w:rPr>
          <w:rFonts w:cs="Times New Roman"/>
          <w:i/>
          <w:sz w:val="28"/>
          <w:szCs w:val="28"/>
        </w:rPr>
        <w:t>List</w:t>
      </w:r>
      <w:proofErr w:type="spellEnd"/>
      <w:r w:rsidRPr="00470424">
        <w:rPr>
          <w:rFonts w:cs="Times New Roman"/>
          <w:i/>
          <w:sz w:val="28"/>
          <w:szCs w:val="28"/>
        </w:rPr>
        <w:t xml:space="preserve">&lt;B&gt; </w:t>
      </w:r>
      <w:proofErr w:type="spellStart"/>
      <w:r w:rsidRPr="00470424">
        <w:rPr>
          <w:rFonts w:cs="Times New Roman"/>
          <w:i/>
          <w:sz w:val="28"/>
          <w:szCs w:val="28"/>
        </w:rPr>
        <w:t>getList</w:t>
      </w:r>
      <w:proofErr w:type="spellEnd"/>
      <w:r w:rsidRPr="00470424">
        <w:rPr>
          <w:rFonts w:cs="Times New Roman"/>
          <w:sz w:val="28"/>
          <w:szCs w:val="28"/>
        </w:rPr>
        <w:t xml:space="preserve"> – возвращает список сущностей в таблице;</w:t>
      </w:r>
    </w:p>
    <w:p w14:paraId="0A5E19A2" w14:textId="77777777" w:rsidR="00C07E2B" w:rsidRPr="00470424" w:rsidRDefault="00C07E2B" w:rsidP="00046E5F">
      <w:p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470424">
        <w:rPr>
          <w:rFonts w:cs="Times New Roman"/>
          <w:i/>
          <w:sz w:val="28"/>
          <w:szCs w:val="28"/>
        </w:rPr>
        <w:t>public</w:t>
      </w:r>
      <w:proofErr w:type="spellEnd"/>
      <w:r w:rsidRPr="00470424">
        <w:rPr>
          <w:rFonts w:cs="Times New Roman"/>
          <w:i/>
          <w:sz w:val="28"/>
          <w:szCs w:val="28"/>
        </w:rPr>
        <w:t xml:space="preserve"> </w:t>
      </w:r>
      <w:proofErr w:type="spellStart"/>
      <w:r w:rsidRPr="00470424">
        <w:rPr>
          <w:rFonts w:cs="Times New Roman"/>
          <w:i/>
          <w:sz w:val="28"/>
          <w:szCs w:val="28"/>
        </w:rPr>
        <w:t>void</w:t>
      </w:r>
      <w:proofErr w:type="spellEnd"/>
      <w:r w:rsidRPr="00470424">
        <w:rPr>
          <w:rFonts w:cs="Times New Roman"/>
          <w:i/>
          <w:sz w:val="28"/>
          <w:szCs w:val="28"/>
        </w:rPr>
        <w:t xml:space="preserve"> </w:t>
      </w:r>
      <w:proofErr w:type="spellStart"/>
      <w:r w:rsidRPr="00470424">
        <w:rPr>
          <w:rFonts w:cs="Times New Roman"/>
          <w:i/>
          <w:sz w:val="28"/>
          <w:szCs w:val="28"/>
        </w:rPr>
        <w:t>delete</w:t>
      </w:r>
      <w:proofErr w:type="spellEnd"/>
      <w:r w:rsidRPr="00470424">
        <w:rPr>
          <w:rFonts w:cs="Times New Roman"/>
          <w:i/>
          <w:sz w:val="28"/>
          <w:szCs w:val="28"/>
        </w:rPr>
        <w:t>()</w:t>
      </w:r>
      <w:r w:rsidRPr="00470424">
        <w:rPr>
          <w:rFonts w:cs="Times New Roman"/>
          <w:sz w:val="28"/>
          <w:szCs w:val="28"/>
        </w:rPr>
        <w:t xml:space="preserve"> – универсальный метод удаления сущности из таблицы по ее коду.</w:t>
      </w:r>
    </w:p>
    <w:p w14:paraId="3AC3BB1E" w14:textId="77777777" w:rsidR="00C07E2B" w:rsidRPr="00470424" w:rsidRDefault="00C07E2B" w:rsidP="00046E5F">
      <w:pPr>
        <w:spacing w:after="120"/>
        <w:jc w:val="both"/>
        <w:rPr>
          <w:rFonts w:cs="Times New Roman"/>
          <w:sz w:val="28"/>
          <w:szCs w:val="28"/>
        </w:rPr>
      </w:pPr>
      <w:proofErr w:type="spellStart"/>
      <w:r w:rsidRPr="00470424">
        <w:rPr>
          <w:rFonts w:cs="Times New Roman"/>
          <w:b/>
          <w:bCs/>
          <w:sz w:val="28"/>
          <w:szCs w:val="28"/>
        </w:rPr>
        <w:t>Кофигурационные</w:t>
      </w:r>
      <w:proofErr w:type="spellEnd"/>
      <w:r w:rsidRPr="00470424">
        <w:rPr>
          <w:rFonts w:cs="Times New Roman"/>
          <w:b/>
          <w:bCs/>
          <w:sz w:val="28"/>
          <w:szCs w:val="28"/>
        </w:rPr>
        <w:t xml:space="preserve"> файлы серверной части программы</w:t>
      </w:r>
    </w:p>
    <w:p w14:paraId="2982DA87" w14:textId="571B8F0D" w:rsidR="00C07E2B" w:rsidRPr="00EB4C43" w:rsidRDefault="00EB4C43" w:rsidP="00046E5F">
      <w:pPr>
        <w:numPr>
          <w:ilvl w:val="0"/>
          <w:numId w:val="18"/>
        </w:numPr>
        <w:spacing w:after="120"/>
        <w:ind w:left="0" w:firstLine="0"/>
        <w:jc w:val="both"/>
        <w:rPr>
          <w:rFonts w:cs="Times New Roman"/>
          <w:i/>
          <w:iCs/>
          <w:sz w:val="28"/>
          <w:szCs w:val="28"/>
        </w:rPr>
      </w:pPr>
      <w:r w:rsidRPr="00EB4C43">
        <w:rPr>
          <w:rFonts w:cs="Times New Roman"/>
          <w:i/>
          <w:iCs/>
          <w:sz w:val="28"/>
          <w:szCs w:val="28"/>
          <w:lang w:val="en-US"/>
        </w:rPr>
        <w:t>sentiment</w:t>
      </w:r>
      <w:r w:rsidRPr="00EB4C43">
        <w:rPr>
          <w:rFonts w:cs="Times New Roman"/>
          <w:i/>
          <w:iCs/>
          <w:sz w:val="28"/>
          <w:szCs w:val="28"/>
        </w:rPr>
        <w:t>_</w:t>
      </w:r>
      <w:r w:rsidRPr="00EB4C43">
        <w:rPr>
          <w:rFonts w:cs="Times New Roman"/>
          <w:i/>
          <w:iCs/>
          <w:sz w:val="28"/>
          <w:szCs w:val="28"/>
          <w:lang w:val="en-US"/>
        </w:rPr>
        <w:t>analyzer</w:t>
      </w:r>
      <w:r w:rsidR="00C07E2B" w:rsidRPr="00EB4C43">
        <w:rPr>
          <w:rFonts w:cs="Times New Roman"/>
          <w:i/>
          <w:iCs/>
          <w:sz w:val="28"/>
          <w:szCs w:val="28"/>
        </w:rPr>
        <w:t>.</w:t>
      </w:r>
      <w:proofErr w:type="spellStart"/>
      <w:r w:rsidR="00C07E2B" w:rsidRPr="00EB4C43">
        <w:rPr>
          <w:rFonts w:cs="Times New Roman"/>
          <w:i/>
          <w:iCs/>
          <w:sz w:val="28"/>
          <w:szCs w:val="28"/>
        </w:rPr>
        <w:t>properties</w:t>
      </w:r>
      <w:proofErr w:type="spellEnd"/>
      <w:r w:rsidR="00C07E2B" w:rsidRPr="00EB4C43">
        <w:rPr>
          <w:rFonts w:cs="Times New Roman"/>
          <w:sz w:val="28"/>
          <w:szCs w:val="28"/>
        </w:rPr>
        <w:t xml:space="preserve"> – глобальные настройки </w:t>
      </w:r>
      <w:proofErr w:type="spellStart"/>
      <w:r w:rsidR="00C07E2B" w:rsidRPr="00EB4C43">
        <w:rPr>
          <w:rFonts w:cs="Times New Roman"/>
          <w:sz w:val="28"/>
          <w:szCs w:val="28"/>
        </w:rPr>
        <w:t>сервеной</w:t>
      </w:r>
      <w:proofErr w:type="spellEnd"/>
      <w:r w:rsidR="00C07E2B" w:rsidRPr="00EB4C43">
        <w:rPr>
          <w:rFonts w:cs="Times New Roman"/>
          <w:sz w:val="28"/>
          <w:szCs w:val="28"/>
        </w:rPr>
        <w:t xml:space="preserve"> части. Содержит в </w:t>
      </w:r>
      <w:r w:rsidRPr="00EB4C43">
        <w:rPr>
          <w:rFonts w:cs="Times New Roman"/>
          <w:sz w:val="28"/>
          <w:szCs w:val="28"/>
        </w:rPr>
        <w:t>себе настройки подключения к БД</w:t>
      </w:r>
      <w:r w:rsidRPr="00046E5F">
        <w:rPr>
          <w:rFonts w:cs="Times New Roman"/>
          <w:sz w:val="28"/>
          <w:szCs w:val="28"/>
        </w:rPr>
        <w:t>.</w:t>
      </w:r>
    </w:p>
    <w:p w14:paraId="1C0641CB" w14:textId="77777777" w:rsidR="00C07E2B" w:rsidRPr="00470424" w:rsidRDefault="00C07E2B" w:rsidP="00046E5F">
      <w:pPr>
        <w:numPr>
          <w:ilvl w:val="0"/>
          <w:numId w:val="18"/>
        </w:numPr>
        <w:spacing w:after="120"/>
        <w:ind w:left="0" w:firstLine="0"/>
        <w:jc w:val="both"/>
        <w:rPr>
          <w:rFonts w:cs="Times New Roman"/>
          <w:sz w:val="28"/>
          <w:szCs w:val="28"/>
        </w:rPr>
      </w:pPr>
      <w:proofErr w:type="spellStart"/>
      <w:r w:rsidRPr="00470424">
        <w:rPr>
          <w:rFonts w:cs="Times New Roman"/>
          <w:i/>
          <w:iCs/>
          <w:sz w:val="28"/>
          <w:szCs w:val="28"/>
        </w:rPr>
        <w:t>jaas.config</w:t>
      </w:r>
      <w:proofErr w:type="spellEnd"/>
      <w:r w:rsidRPr="00470424">
        <w:rPr>
          <w:rFonts w:cs="Times New Roman"/>
          <w:sz w:val="28"/>
          <w:szCs w:val="28"/>
        </w:rPr>
        <w:t xml:space="preserve"> – настройки авторизации, </w:t>
      </w:r>
      <w:proofErr w:type="gramStart"/>
      <w:r w:rsidRPr="00470424">
        <w:rPr>
          <w:rFonts w:cs="Times New Roman"/>
          <w:sz w:val="28"/>
          <w:szCs w:val="28"/>
        </w:rPr>
        <w:t>указывается какой класс отвечает</w:t>
      </w:r>
      <w:proofErr w:type="gramEnd"/>
      <w:r w:rsidRPr="00470424">
        <w:rPr>
          <w:rFonts w:cs="Times New Roman"/>
          <w:sz w:val="28"/>
          <w:szCs w:val="28"/>
        </w:rPr>
        <w:t xml:space="preserve"> за авторизацию пользователей.</w:t>
      </w:r>
    </w:p>
    <w:p w14:paraId="3716BD92" w14:textId="77777777" w:rsidR="00C07E2B" w:rsidRPr="00470424" w:rsidRDefault="00C07E2B" w:rsidP="00046E5F">
      <w:pPr>
        <w:numPr>
          <w:ilvl w:val="0"/>
          <w:numId w:val="18"/>
        </w:numPr>
        <w:spacing w:after="120"/>
        <w:ind w:left="0" w:firstLine="0"/>
        <w:jc w:val="both"/>
        <w:rPr>
          <w:rFonts w:cs="Times New Roman"/>
          <w:sz w:val="28"/>
          <w:szCs w:val="28"/>
        </w:rPr>
      </w:pPr>
      <w:r w:rsidRPr="00470424">
        <w:rPr>
          <w:rFonts w:cs="Times New Roman"/>
          <w:i/>
          <w:sz w:val="28"/>
          <w:szCs w:val="28"/>
        </w:rPr>
        <w:t>log4j.properties</w:t>
      </w:r>
      <w:r w:rsidRPr="00470424">
        <w:rPr>
          <w:rFonts w:cs="Times New Roman"/>
          <w:sz w:val="28"/>
          <w:szCs w:val="28"/>
        </w:rPr>
        <w:t xml:space="preserve"> – настройки системы </w:t>
      </w:r>
      <w:proofErr w:type="spellStart"/>
      <w:r w:rsidRPr="00470424">
        <w:rPr>
          <w:rFonts w:cs="Times New Roman"/>
          <w:sz w:val="28"/>
          <w:szCs w:val="28"/>
        </w:rPr>
        <w:t>логирования</w:t>
      </w:r>
      <w:proofErr w:type="spellEnd"/>
      <w:r w:rsidRPr="00470424">
        <w:rPr>
          <w:rFonts w:cs="Times New Roman"/>
          <w:sz w:val="28"/>
          <w:szCs w:val="28"/>
        </w:rPr>
        <w:t xml:space="preserve">. </w:t>
      </w:r>
    </w:p>
    <w:p w14:paraId="7E73660C" w14:textId="77777777" w:rsidR="00C07E2B" w:rsidRPr="00470424" w:rsidRDefault="00C07E2B" w:rsidP="00046E5F">
      <w:pPr>
        <w:numPr>
          <w:ilvl w:val="0"/>
          <w:numId w:val="18"/>
        </w:numPr>
        <w:spacing w:after="120"/>
        <w:ind w:left="0" w:firstLine="0"/>
        <w:jc w:val="both"/>
        <w:rPr>
          <w:rFonts w:cs="Times New Roman"/>
          <w:sz w:val="28"/>
          <w:szCs w:val="28"/>
        </w:rPr>
      </w:pPr>
      <w:r w:rsidRPr="00470424">
        <w:rPr>
          <w:rFonts w:cs="Times New Roman"/>
          <w:i/>
          <w:sz w:val="28"/>
          <w:szCs w:val="28"/>
        </w:rPr>
        <w:lastRenderedPageBreak/>
        <w:t>web.xml</w:t>
      </w:r>
      <w:r w:rsidRPr="00470424">
        <w:rPr>
          <w:rFonts w:cs="Times New Roman"/>
          <w:sz w:val="28"/>
          <w:szCs w:val="28"/>
        </w:rPr>
        <w:t xml:space="preserve"> – настройки встроенного сервера </w:t>
      </w:r>
      <w:proofErr w:type="spellStart"/>
      <w:r w:rsidRPr="00470424">
        <w:rPr>
          <w:rFonts w:cs="Times New Roman"/>
          <w:sz w:val="28"/>
          <w:szCs w:val="28"/>
        </w:rPr>
        <w:t>tomcat</w:t>
      </w:r>
      <w:proofErr w:type="spellEnd"/>
      <w:r w:rsidRPr="00470424">
        <w:rPr>
          <w:rFonts w:cs="Times New Roman"/>
          <w:sz w:val="28"/>
          <w:szCs w:val="28"/>
        </w:rPr>
        <w:t>. Также в нем прописываются роли пользователей и ресурсы, которые может посещать пользователь системы в зависимости от своей роли.</w:t>
      </w:r>
    </w:p>
    <w:p w14:paraId="5DA14BAE" w14:textId="5DF65F20" w:rsidR="00855378" w:rsidRDefault="00855378" w:rsidP="00046E5F">
      <w:pPr>
        <w:spacing w:after="120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Подсистема обработки задач анализа отзывов в Яндекс </w:t>
      </w:r>
      <w:proofErr w:type="spellStart"/>
      <w:r>
        <w:rPr>
          <w:rFonts w:cs="Times New Roman"/>
          <w:sz w:val="28"/>
          <w:szCs w:val="28"/>
        </w:rPr>
        <w:t>маркете</w:t>
      </w:r>
      <w:proofErr w:type="spellEnd"/>
      <w:r>
        <w:rPr>
          <w:rFonts w:cs="Times New Roman"/>
          <w:sz w:val="28"/>
          <w:szCs w:val="28"/>
        </w:rPr>
        <w:t xml:space="preserve"> состоит из обработчика задач, анализатора отзывов, реализации </w:t>
      </w:r>
      <w:r>
        <w:rPr>
          <w:rFonts w:cs="Times New Roman"/>
          <w:sz w:val="28"/>
          <w:szCs w:val="28"/>
          <w:lang w:val="en-US"/>
        </w:rPr>
        <w:t>API</w:t>
      </w:r>
      <w:r w:rsidRPr="00855378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для работы с Яндекс </w:t>
      </w:r>
      <w:proofErr w:type="spellStart"/>
      <w:r>
        <w:rPr>
          <w:rFonts w:cs="Times New Roman"/>
          <w:sz w:val="28"/>
          <w:szCs w:val="28"/>
        </w:rPr>
        <w:t>маркетом</w:t>
      </w:r>
      <w:proofErr w:type="spellEnd"/>
      <w:r>
        <w:rPr>
          <w:rFonts w:cs="Times New Roman"/>
          <w:sz w:val="28"/>
          <w:szCs w:val="28"/>
        </w:rPr>
        <w:t>.</w:t>
      </w:r>
    </w:p>
    <w:p w14:paraId="4FAC2AB6" w14:textId="20B68D34" w:rsidR="00855378" w:rsidRDefault="00855378" w:rsidP="00046E5F">
      <w:pPr>
        <w:spacing w:after="120"/>
        <w:ind w:firstLine="540"/>
        <w:jc w:val="both"/>
        <w:rPr>
          <w:rFonts w:cs="Times New Roman"/>
          <w:sz w:val="28"/>
          <w:szCs w:val="28"/>
        </w:rPr>
      </w:pPr>
      <w:proofErr w:type="spellStart"/>
      <w:r w:rsidRPr="00046E5F">
        <w:rPr>
          <w:rFonts w:cs="Times New Roman"/>
          <w:i/>
          <w:sz w:val="28"/>
          <w:szCs w:val="28"/>
          <w:lang w:val="en-US"/>
        </w:rPr>
        <w:t>TaskReviewExecuter</w:t>
      </w:r>
      <w:proofErr w:type="spellEnd"/>
      <w:r w:rsidRPr="00855378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>обработчик задач анализа отзывов</w:t>
      </w:r>
    </w:p>
    <w:p w14:paraId="19E27BDD" w14:textId="11957588" w:rsidR="00855378" w:rsidRDefault="00855378" w:rsidP="00046E5F">
      <w:pPr>
        <w:spacing w:after="120"/>
        <w:ind w:firstLine="540"/>
        <w:jc w:val="both"/>
        <w:rPr>
          <w:rFonts w:cs="Times New Roman"/>
          <w:sz w:val="28"/>
          <w:szCs w:val="28"/>
        </w:rPr>
      </w:pPr>
      <w:proofErr w:type="spellStart"/>
      <w:r w:rsidRPr="00046E5F">
        <w:rPr>
          <w:rFonts w:cs="Times New Roman"/>
          <w:i/>
          <w:sz w:val="28"/>
          <w:szCs w:val="28"/>
          <w:lang w:val="en-US"/>
        </w:rPr>
        <w:t>YandexMarketAnalyzer</w:t>
      </w:r>
      <w:proofErr w:type="spellEnd"/>
      <w:r w:rsidRPr="00855378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анализатор отзывов из </w:t>
      </w:r>
      <w:proofErr w:type="spellStart"/>
      <w:r>
        <w:rPr>
          <w:rFonts w:cs="Times New Roman"/>
          <w:sz w:val="28"/>
          <w:szCs w:val="28"/>
        </w:rPr>
        <w:t>яндексмаркета</w:t>
      </w:r>
      <w:proofErr w:type="spellEnd"/>
    </w:p>
    <w:p w14:paraId="3F0A84CD" w14:textId="35F60376" w:rsidR="00855378" w:rsidRDefault="00855378" w:rsidP="00046E5F">
      <w:pPr>
        <w:spacing w:after="120"/>
        <w:ind w:firstLine="540"/>
        <w:jc w:val="both"/>
        <w:rPr>
          <w:rFonts w:cs="Times New Roman"/>
          <w:sz w:val="28"/>
          <w:szCs w:val="28"/>
        </w:rPr>
      </w:pPr>
      <w:proofErr w:type="spellStart"/>
      <w:proofErr w:type="gramStart"/>
      <w:r w:rsidRPr="00046E5F">
        <w:rPr>
          <w:rFonts w:cs="Times New Roman"/>
          <w:i/>
          <w:sz w:val="28"/>
          <w:szCs w:val="28"/>
          <w:lang w:val="en-US"/>
        </w:rPr>
        <w:t>YandexMarketAPI</w:t>
      </w:r>
      <w:proofErr w:type="spellEnd"/>
      <w:r w:rsidRPr="00855378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</w:t>
      </w:r>
      <w:r w:rsidRPr="00855378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реализация </w:t>
      </w:r>
      <w:r>
        <w:rPr>
          <w:rFonts w:cs="Times New Roman"/>
          <w:sz w:val="28"/>
          <w:szCs w:val="28"/>
          <w:lang w:val="en-US"/>
        </w:rPr>
        <w:t>API</w:t>
      </w:r>
      <w:r>
        <w:rPr>
          <w:rFonts w:cs="Times New Roman"/>
          <w:sz w:val="28"/>
          <w:szCs w:val="28"/>
        </w:rPr>
        <w:t xml:space="preserve"> для работы с </w:t>
      </w:r>
      <w:proofErr w:type="spellStart"/>
      <w:r>
        <w:rPr>
          <w:rFonts w:cs="Times New Roman"/>
          <w:sz w:val="28"/>
          <w:szCs w:val="28"/>
        </w:rPr>
        <w:t>яндекс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маркетом</w:t>
      </w:r>
      <w:proofErr w:type="spellEnd"/>
      <w:r>
        <w:rPr>
          <w:rFonts w:cs="Times New Roman"/>
          <w:sz w:val="28"/>
          <w:szCs w:val="28"/>
        </w:rPr>
        <w:t>.</w:t>
      </w:r>
      <w:proofErr w:type="gramEnd"/>
    </w:p>
    <w:p w14:paraId="79A25BFC" w14:textId="0DECF524" w:rsidR="00A63DD3" w:rsidRDefault="00A63DD3" w:rsidP="00046E5F">
      <w:pPr>
        <w:spacing w:after="120"/>
        <w:ind w:firstLine="54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Диаграмма классов представлена на рисунке 2.19.</w:t>
      </w:r>
    </w:p>
    <w:p w14:paraId="64AFC676" w14:textId="44E5B36E" w:rsidR="00A63DD3" w:rsidRDefault="00A63DD3" w:rsidP="00A63DD3">
      <w:pPr>
        <w:spacing w:after="120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4E441C84" wp14:editId="67359745">
            <wp:extent cx="6120765" cy="3504438"/>
            <wp:effectExtent l="0" t="0" r="0" b="1270"/>
            <wp:docPr id="22" name="Рисунок 22" descr="D:\Для Универа\мой диплом\diagram -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D:\Для Универа\мой диплом\diagram - копия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0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9574" w14:textId="335D8DFC" w:rsidR="00A63DD3" w:rsidRPr="00691DCC" w:rsidRDefault="00A63DD3" w:rsidP="00A63DD3">
      <w:pPr>
        <w:jc w:val="center"/>
        <w:rPr>
          <w:sz w:val="28"/>
          <w:szCs w:val="28"/>
        </w:rPr>
      </w:pPr>
      <w:r w:rsidRPr="00171A4A">
        <w:rPr>
          <w:sz w:val="28"/>
          <w:szCs w:val="28"/>
        </w:rPr>
        <w:t>Рисунок 2.</w:t>
      </w:r>
      <w:r>
        <w:rPr>
          <w:sz w:val="28"/>
          <w:szCs w:val="28"/>
        </w:rPr>
        <w:t>19</w:t>
      </w:r>
      <w:r w:rsidRPr="00171A4A">
        <w:rPr>
          <w:sz w:val="28"/>
          <w:szCs w:val="28"/>
        </w:rPr>
        <w:t xml:space="preserve">. </w:t>
      </w:r>
      <w:r>
        <w:rPr>
          <w:sz w:val="28"/>
          <w:szCs w:val="28"/>
        </w:rPr>
        <w:t>Диаграмма классов</w:t>
      </w:r>
    </w:p>
    <w:p w14:paraId="42AA6BAB" w14:textId="77777777" w:rsidR="00A63DD3" w:rsidRDefault="00A63DD3" w:rsidP="00C07E2B">
      <w:pPr>
        <w:spacing w:after="120"/>
        <w:jc w:val="both"/>
        <w:rPr>
          <w:rFonts w:cs="Times New Roman"/>
          <w:b/>
          <w:sz w:val="28"/>
          <w:szCs w:val="28"/>
        </w:rPr>
      </w:pPr>
    </w:p>
    <w:p w14:paraId="01DE3FE1" w14:textId="77777777" w:rsidR="00C07E2B" w:rsidRPr="00E30777" w:rsidRDefault="00C07E2B" w:rsidP="00C07E2B">
      <w:pPr>
        <w:spacing w:after="120"/>
        <w:jc w:val="both"/>
        <w:rPr>
          <w:rFonts w:cs="Times New Roman"/>
          <w:sz w:val="28"/>
          <w:szCs w:val="28"/>
        </w:rPr>
      </w:pPr>
      <w:r w:rsidRPr="00E30777">
        <w:rPr>
          <w:rFonts w:cs="Times New Roman"/>
          <w:b/>
          <w:sz w:val="28"/>
          <w:szCs w:val="28"/>
        </w:rPr>
        <w:t>Структура базы данных</w:t>
      </w:r>
    </w:p>
    <w:p w14:paraId="542729FC" w14:textId="311FE124" w:rsidR="00C07E2B" w:rsidRPr="00E30777" w:rsidRDefault="00C07E2B" w:rsidP="00E30777">
      <w:pPr>
        <w:spacing w:after="120"/>
        <w:ind w:firstLine="540"/>
        <w:jc w:val="both"/>
        <w:rPr>
          <w:rFonts w:cs="Times New Roman"/>
          <w:sz w:val="28"/>
          <w:szCs w:val="28"/>
        </w:rPr>
      </w:pPr>
      <w:r w:rsidRPr="00E30777">
        <w:rPr>
          <w:rFonts w:cs="Times New Roman"/>
          <w:sz w:val="28"/>
          <w:szCs w:val="28"/>
        </w:rPr>
        <w:t>Для удобства реализации и наглядного представления физического хранения информации была разрабо</w:t>
      </w:r>
      <w:r w:rsidR="000F5902">
        <w:rPr>
          <w:rFonts w:cs="Times New Roman"/>
          <w:sz w:val="28"/>
          <w:szCs w:val="28"/>
        </w:rPr>
        <w:t>тана модель предметной област</w:t>
      </w:r>
      <w:proofErr w:type="gramStart"/>
      <w:r w:rsidR="000F5902">
        <w:rPr>
          <w:rFonts w:cs="Times New Roman"/>
          <w:sz w:val="28"/>
          <w:szCs w:val="28"/>
        </w:rPr>
        <w:t>и</w:t>
      </w:r>
      <w:r w:rsidR="00E30777" w:rsidRPr="000F5902">
        <w:rPr>
          <w:rFonts w:cs="Times New Roman"/>
          <w:sz w:val="28"/>
          <w:szCs w:val="28"/>
        </w:rPr>
        <w:t>(</w:t>
      </w:r>
      <w:proofErr w:type="gramEnd"/>
      <w:r w:rsidR="00E30777">
        <w:rPr>
          <w:rFonts w:cs="Times New Roman"/>
          <w:sz w:val="28"/>
          <w:szCs w:val="28"/>
        </w:rPr>
        <w:t>рисунок 2.</w:t>
      </w:r>
      <w:r w:rsidR="00A63DD3">
        <w:rPr>
          <w:rFonts w:cs="Times New Roman"/>
          <w:sz w:val="28"/>
          <w:szCs w:val="28"/>
        </w:rPr>
        <w:t>20</w:t>
      </w:r>
      <w:r w:rsidR="000F5902">
        <w:rPr>
          <w:rFonts w:cs="Times New Roman"/>
          <w:sz w:val="28"/>
          <w:szCs w:val="28"/>
        </w:rPr>
        <w:t>.</w:t>
      </w:r>
      <w:r w:rsidR="00E30777">
        <w:rPr>
          <w:rFonts w:cs="Times New Roman"/>
          <w:sz w:val="28"/>
          <w:szCs w:val="28"/>
        </w:rPr>
        <w:t>)</w:t>
      </w:r>
      <w:r w:rsidR="000F5902">
        <w:rPr>
          <w:rFonts w:cs="Times New Roman"/>
          <w:sz w:val="28"/>
          <w:szCs w:val="28"/>
        </w:rPr>
        <w:t>.</w:t>
      </w:r>
    </w:p>
    <w:p w14:paraId="6E2E2E59" w14:textId="76C019CB" w:rsidR="00E30777" w:rsidRPr="00691DCC" w:rsidRDefault="00E30777" w:rsidP="00E3077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CB51094" wp14:editId="4949EE88">
            <wp:extent cx="6120765" cy="3630295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A4A">
        <w:rPr>
          <w:sz w:val="28"/>
          <w:szCs w:val="28"/>
        </w:rPr>
        <w:t>Рисунок 2.</w:t>
      </w:r>
      <w:r w:rsidR="00A63DD3">
        <w:rPr>
          <w:sz w:val="28"/>
          <w:szCs w:val="28"/>
        </w:rPr>
        <w:t>20</w:t>
      </w:r>
      <w:r w:rsidRPr="00171A4A">
        <w:rPr>
          <w:sz w:val="28"/>
          <w:szCs w:val="28"/>
        </w:rPr>
        <w:t>. Информационная модель БД</w:t>
      </w:r>
    </w:p>
    <w:p w14:paraId="368568E2" w14:textId="7B8AB108" w:rsidR="00E30777" w:rsidRPr="00E30777" w:rsidRDefault="00E30777" w:rsidP="00E30777">
      <w:pPr>
        <w:spacing w:after="120"/>
        <w:ind w:firstLine="540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emotions</w:t>
      </w:r>
      <w:proofErr w:type="gramEnd"/>
      <w:r w:rsidRPr="00171A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b/>
          <w:sz w:val="28"/>
          <w:szCs w:val="28"/>
          <w:lang w:val="en-US"/>
        </w:rPr>
        <w:t>modificator</w:t>
      </w:r>
      <w:proofErr w:type="spellEnd"/>
      <w:r>
        <w:rPr>
          <w:sz w:val="28"/>
          <w:szCs w:val="28"/>
        </w:rPr>
        <w:t xml:space="preserve"> содержат эмоционально окрашенные слова с оценками</w:t>
      </w:r>
    </w:p>
    <w:p w14:paraId="12B67AA4" w14:textId="7D8BAD48" w:rsidR="00E30777" w:rsidRPr="000F11DF" w:rsidRDefault="00E30777" w:rsidP="00E30777">
      <w:pPr>
        <w:spacing w:after="120"/>
        <w:ind w:firstLine="540"/>
        <w:jc w:val="both"/>
        <w:rPr>
          <w:sz w:val="28"/>
          <w:szCs w:val="28"/>
        </w:rPr>
      </w:pPr>
      <w:proofErr w:type="gramStart"/>
      <w:r w:rsidRPr="00082DED">
        <w:rPr>
          <w:b/>
          <w:sz w:val="28"/>
          <w:szCs w:val="28"/>
          <w:lang w:val="en-US"/>
        </w:rPr>
        <w:t>mark</w:t>
      </w:r>
      <w:r w:rsidRPr="00082DED">
        <w:rPr>
          <w:b/>
          <w:sz w:val="28"/>
          <w:szCs w:val="28"/>
        </w:rPr>
        <w:t>_</w:t>
      </w:r>
      <w:r w:rsidRPr="00082DED">
        <w:rPr>
          <w:b/>
          <w:sz w:val="28"/>
          <w:szCs w:val="28"/>
          <w:lang w:val="en-US"/>
        </w:rPr>
        <w:t>product</w:t>
      </w:r>
      <w:proofErr w:type="gramEnd"/>
      <w:r w:rsidRPr="00171A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082DED">
        <w:rPr>
          <w:b/>
          <w:sz w:val="28"/>
          <w:szCs w:val="28"/>
          <w:lang w:val="en-US"/>
        </w:rPr>
        <w:t>mark</w:t>
      </w:r>
      <w:r w:rsidRPr="00082DED">
        <w:rPr>
          <w:b/>
          <w:sz w:val="28"/>
          <w:szCs w:val="28"/>
        </w:rPr>
        <w:t>_</w:t>
      </w:r>
      <w:r w:rsidRPr="00082DED">
        <w:rPr>
          <w:b/>
          <w:sz w:val="28"/>
          <w:szCs w:val="28"/>
          <w:lang w:val="en-US"/>
        </w:rPr>
        <w:t>product</w:t>
      </w:r>
      <w:r w:rsidRPr="00082DED">
        <w:rPr>
          <w:b/>
          <w:sz w:val="28"/>
          <w:szCs w:val="28"/>
        </w:rPr>
        <w:t>_</w:t>
      </w:r>
      <w:proofErr w:type="spellStart"/>
      <w:r w:rsidRPr="00082DED">
        <w:rPr>
          <w:b/>
          <w:sz w:val="28"/>
          <w:szCs w:val="28"/>
          <w:lang w:val="en-US"/>
        </w:rPr>
        <w:t>params</w:t>
      </w:r>
      <w:proofErr w:type="spellEnd"/>
      <w:r w:rsidRPr="00171A4A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содержат оценки, каждая из которых вычислена по одному отзыву</w:t>
      </w:r>
    </w:p>
    <w:p w14:paraId="7BA3E998" w14:textId="5A455485" w:rsidR="00E30777" w:rsidRPr="000F11DF" w:rsidRDefault="00E30777" w:rsidP="00E30777">
      <w:pPr>
        <w:spacing w:after="120"/>
        <w:ind w:firstLine="540"/>
        <w:jc w:val="both"/>
        <w:rPr>
          <w:sz w:val="28"/>
          <w:szCs w:val="28"/>
        </w:rPr>
      </w:pPr>
      <w:proofErr w:type="gramStart"/>
      <w:r w:rsidRPr="00082DED">
        <w:rPr>
          <w:b/>
          <w:sz w:val="28"/>
          <w:szCs w:val="28"/>
          <w:lang w:val="en-US"/>
        </w:rPr>
        <w:t>dictionary</w:t>
      </w:r>
      <w:r w:rsidRPr="00082DED">
        <w:rPr>
          <w:b/>
          <w:sz w:val="28"/>
          <w:szCs w:val="28"/>
        </w:rPr>
        <w:t>_</w:t>
      </w:r>
      <w:r w:rsidRPr="00082DED">
        <w:rPr>
          <w:b/>
          <w:sz w:val="28"/>
          <w:szCs w:val="28"/>
          <w:lang w:val="en-US"/>
        </w:rPr>
        <w:t>products</w:t>
      </w:r>
      <w:r w:rsidRPr="00082DED">
        <w:rPr>
          <w:b/>
          <w:sz w:val="28"/>
          <w:szCs w:val="28"/>
        </w:rPr>
        <w:t>_</w:t>
      </w:r>
      <w:proofErr w:type="spellStart"/>
      <w:r w:rsidRPr="00082DED">
        <w:rPr>
          <w:b/>
          <w:sz w:val="28"/>
          <w:szCs w:val="28"/>
          <w:lang w:val="en-US"/>
        </w:rPr>
        <w:t>params</w:t>
      </w:r>
      <w:proofErr w:type="spellEnd"/>
      <w:proofErr w:type="gramEnd"/>
      <w:r w:rsidRPr="00171A4A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словоформы названия параметров продукта</w:t>
      </w:r>
    </w:p>
    <w:p w14:paraId="62B4E829" w14:textId="513B45D5" w:rsidR="00E30777" w:rsidRPr="000F11DF" w:rsidRDefault="00E30777" w:rsidP="00E30777">
      <w:pPr>
        <w:spacing w:after="120"/>
        <w:ind w:firstLine="540"/>
        <w:jc w:val="both"/>
        <w:rPr>
          <w:sz w:val="28"/>
          <w:szCs w:val="28"/>
        </w:rPr>
      </w:pPr>
      <w:proofErr w:type="gramStart"/>
      <w:r w:rsidRPr="00082DED">
        <w:rPr>
          <w:b/>
          <w:sz w:val="28"/>
          <w:szCs w:val="28"/>
          <w:lang w:val="en-US"/>
        </w:rPr>
        <w:t>products</w:t>
      </w:r>
      <w:proofErr w:type="gramEnd"/>
      <w:r w:rsidRPr="00171A4A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список продуктов, для которых производились исследования</w:t>
      </w:r>
    </w:p>
    <w:p w14:paraId="6EB1F642" w14:textId="3C41282E" w:rsidR="00E30777" w:rsidRPr="00E30777" w:rsidRDefault="00E30777" w:rsidP="00E30777">
      <w:pPr>
        <w:spacing w:after="120"/>
        <w:ind w:firstLine="540"/>
        <w:jc w:val="both"/>
        <w:rPr>
          <w:sz w:val="28"/>
          <w:szCs w:val="28"/>
        </w:rPr>
      </w:pPr>
      <w:proofErr w:type="gramStart"/>
      <w:r w:rsidRPr="00082DED">
        <w:rPr>
          <w:b/>
          <w:sz w:val="28"/>
          <w:szCs w:val="28"/>
          <w:lang w:val="en-US"/>
        </w:rPr>
        <w:t>product</w:t>
      </w:r>
      <w:r w:rsidRPr="00082DED">
        <w:rPr>
          <w:b/>
          <w:sz w:val="28"/>
          <w:szCs w:val="28"/>
        </w:rPr>
        <w:t>_</w:t>
      </w:r>
      <w:proofErr w:type="spellStart"/>
      <w:r w:rsidRPr="00082DED">
        <w:rPr>
          <w:b/>
          <w:sz w:val="28"/>
          <w:szCs w:val="28"/>
          <w:lang w:val="en-US"/>
        </w:rPr>
        <w:t>params</w:t>
      </w:r>
      <w:proofErr w:type="spellEnd"/>
      <w:proofErr w:type="gramEnd"/>
      <w:r w:rsidRPr="00082DED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список параметров продукта</w:t>
      </w:r>
    </w:p>
    <w:p w14:paraId="4ED5E8C4" w14:textId="7F4F95DE" w:rsidR="00E30777" w:rsidRPr="00E30777" w:rsidRDefault="00E30777" w:rsidP="00E30777">
      <w:pPr>
        <w:spacing w:after="120"/>
        <w:ind w:firstLine="540"/>
        <w:jc w:val="both"/>
        <w:rPr>
          <w:sz w:val="28"/>
          <w:szCs w:val="28"/>
        </w:rPr>
      </w:pPr>
      <w:proofErr w:type="gramStart"/>
      <w:r w:rsidRPr="003D22DE">
        <w:rPr>
          <w:b/>
          <w:sz w:val="28"/>
          <w:szCs w:val="28"/>
          <w:lang w:val="en-US"/>
        </w:rPr>
        <w:t>task</w:t>
      </w:r>
      <w:r w:rsidRPr="003D22DE">
        <w:rPr>
          <w:b/>
          <w:sz w:val="28"/>
          <w:szCs w:val="28"/>
        </w:rPr>
        <w:t>_</w:t>
      </w:r>
      <w:r w:rsidRPr="003D22DE">
        <w:rPr>
          <w:b/>
          <w:sz w:val="28"/>
          <w:szCs w:val="28"/>
          <w:lang w:val="en-US"/>
        </w:rPr>
        <w:t>review</w:t>
      </w:r>
      <w:proofErr w:type="gramEnd"/>
      <w:r w:rsidRPr="00082DE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сожержит</w:t>
      </w:r>
      <w:proofErr w:type="spellEnd"/>
      <w:r>
        <w:rPr>
          <w:sz w:val="28"/>
          <w:szCs w:val="28"/>
        </w:rPr>
        <w:t xml:space="preserve"> задания на обработку отзывов из Яндекс </w:t>
      </w:r>
      <w:proofErr w:type="spellStart"/>
      <w:r>
        <w:rPr>
          <w:sz w:val="28"/>
          <w:szCs w:val="28"/>
        </w:rPr>
        <w:t>маркета</w:t>
      </w:r>
      <w:proofErr w:type="spellEnd"/>
    </w:p>
    <w:p w14:paraId="153B279C" w14:textId="77777777" w:rsidR="00C07E2B" w:rsidRPr="00E30777" w:rsidRDefault="00C07E2B" w:rsidP="00C07E2B">
      <w:pPr>
        <w:jc w:val="center"/>
        <w:rPr>
          <w:rFonts w:cs="Times New Roman"/>
          <w:sz w:val="28"/>
          <w:szCs w:val="28"/>
        </w:rPr>
      </w:pPr>
      <w:r w:rsidRPr="00E30777">
        <w:rPr>
          <w:rFonts w:cs="Times New Roman"/>
          <w:bCs/>
          <w:i/>
          <w:iCs/>
          <w:sz w:val="28"/>
          <w:szCs w:val="28"/>
        </w:rPr>
        <w:t>Сообщения программисту</w:t>
      </w:r>
    </w:p>
    <w:p w14:paraId="196B3FD4" w14:textId="4881B9B7" w:rsidR="00C07E2B" w:rsidRPr="00E30777" w:rsidRDefault="00C07E2B" w:rsidP="00C07E2B">
      <w:pPr>
        <w:pStyle w:val="16"/>
        <w:spacing w:before="0"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0777">
        <w:rPr>
          <w:rFonts w:ascii="Times New Roman" w:hAnsi="Times New Roman" w:cs="Times New Roman"/>
          <w:sz w:val="28"/>
          <w:szCs w:val="28"/>
        </w:rPr>
        <w:t xml:space="preserve">В программе сообщения программисту выводятся при </w:t>
      </w:r>
      <w:r w:rsidR="00E30777">
        <w:rPr>
          <w:rFonts w:ascii="Times New Roman" w:hAnsi="Times New Roman" w:cs="Times New Roman"/>
          <w:sz w:val="28"/>
          <w:szCs w:val="28"/>
        </w:rPr>
        <w:t xml:space="preserve">помощи системы </w:t>
      </w:r>
      <w:proofErr w:type="spellStart"/>
      <w:r w:rsidR="00E30777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="00E30777">
        <w:rPr>
          <w:rFonts w:ascii="Times New Roman" w:hAnsi="Times New Roman" w:cs="Times New Roman"/>
          <w:sz w:val="28"/>
          <w:szCs w:val="28"/>
        </w:rPr>
        <w:t xml:space="preserve"> log4</w:t>
      </w:r>
      <w:r w:rsidRPr="00E30777">
        <w:rPr>
          <w:rFonts w:ascii="Times New Roman" w:hAnsi="Times New Roman" w:cs="Times New Roman"/>
          <w:sz w:val="28"/>
          <w:szCs w:val="28"/>
        </w:rPr>
        <w:t xml:space="preserve"> в лог файл /</w:t>
      </w:r>
      <w:proofErr w:type="spellStart"/>
      <w:r w:rsidRPr="00E30777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30777">
        <w:rPr>
          <w:rFonts w:ascii="Times New Roman" w:hAnsi="Times New Roman" w:cs="Times New Roman"/>
          <w:sz w:val="28"/>
          <w:szCs w:val="28"/>
        </w:rPr>
        <w:t>/</w:t>
      </w:r>
      <w:r w:rsidR="00E30777">
        <w:rPr>
          <w:rFonts w:ascii="Times New Roman" w:hAnsi="Times New Roman" w:cs="Times New Roman"/>
          <w:sz w:val="28"/>
          <w:szCs w:val="28"/>
          <w:lang w:val="en-US"/>
        </w:rPr>
        <w:t>sentiment</w:t>
      </w:r>
      <w:r w:rsidR="00E30777" w:rsidRPr="00E30777">
        <w:rPr>
          <w:rFonts w:ascii="Times New Roman" w:hAnsi="Times New Roman" w:cs="Times New Roman"/>
          <w:sz w:val="28"/>
          <w:szCs w:val="28"/>
        </w:rPr>
        <w:t>_</w:t>
      </w:r>
      <w:r w:rsidR="00E30777">
        <w:rPr>
          <w:rFonts w:ascii="Times New Roman" w:hAnsi="Times New Roman" w:cs="Times New Roman"/>
          <w:sz w:val="28"/>
          <w:szCs w:val="28"/>
          <w:lang w:val="en-US"/>
        </w:rPr>
        <w:t>analyzer</w:t>
      </w:r>
      <w:r w:rsidRPr="00E3077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30777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30777">
        <w:rPr>
          <w:rFonts w:ascii="Times New Roman" w:hAnsi="Times New Roman" w:cs="Times New Roman"/>
          <w:sz w:val="28"/>
          <w:szCs w:val="28"/>
        </w:rPr>
        <w:t>. Типы сообщений и их формат настраиваются в конфигурационном файле log4j.properties.</w:t>
      </w:r>
    </w:p>
    <w:p w14:paraId="427C5C51" w14:textId="44A2A1F0" w:rsidR="00C07E2B" w:rsidRPr="00E30777" w:rsidRDefault="00C07E2B" w:rsidP="003557D3">
      <w:pPr>
        <w:pStyle w:val="3"/>
        <w:numPr>
          <w:ilvl w:val="2"/>
          <w:numId w:val="4"/>
        </w:numPr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23" w:name="_Toc357535168"/>
      <w:r w:rsidRPr="00E30777">
        <w:rPr>
          <w:rFonts w:ascii="Times New Roman" w:hAnsi="Times New Roman" w:cs="Times New Roman"/>
          <w:bCs w:val="0"/>
          <w:sz w:val="28"/>
          <w:szCs w:val="28"/>
        </w:rPr>
        <w:t>Руководство пользователя</w:t>
      </w:r>
      <w:bookmarkEnd w:id="23"/>
    </w:p>
    <w:p w14:paraId="3A9CCCD1" w14:textId="77777777" w:rsidR="00E30777" w:rsidRPr="00E5410A" w:rsidRDefault="00E30777" w:rsidP="00E30777">
      <w:pPr>
        <w:jc w:val="center"/>
        <w:rPr>
          <w:rFonts w:cs="Times New Roman"/>
          <w:sz w:val="28"/>
          <w:szCs w:val="28"/>
        </w:rPr>
      </w:pPr>
      <w:r w:rsidRPr="00E5410A">
        <w:rPr>
          <w:rFonts w:cs="Times New Roman"/>
          <w:i/>
          <w:iCs/>
          <w:sz w:val="28"/>
          <w:szCs w:val="28"/>
        </w:rPr>
        <w:t>Назначение и условия применения программы</w:t>
      </w:r>
    </w:p>
    <w:p w14:paraId="0AE6FF13" w14:textId="77777777" w:rsidR="005A3E92" w:rsidRPr="00BA0779" w:rsidRDefault="005A3E92" w:rsidP="005A3E92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BA0779">
        <w:rPr>
          <w:rFonts w:cs="Times New Roman"/>
          <w:sz w:val="28"/>
          <w:szCs w:val="28"/>
        </w:rPr>
        <w:t xml:space="preserve">Программный продукт предназначен для </w:t>
      </w:r>
      <w:r>
        <w:rPr>
          <w:rFonts w:cs="Times New Roman"/>
          <w:sz w:val="28"/>
          <w:szCs w:val="28"/>
        </w:rPr>
        <w:t>оценки</w:t>
      </w:r>
      <w:r w:rsidRPr="00BA0779">
        <w:rPr>
          <w:rFonts w:cs="Times New Roman"/>
          <w:sz w:val="28"/>
          <w:szCs w:val="28"/>
        </w:rPr>
        <w:t xml:space="preserve"> качеств</w:t>
      </w:r>
      <w:r>
        <w:rPr>
          <w:rFonts w:cs="Times New Roman"/>
          <w:sz w:val="28"/>
          <w:szCs w:val="28"/>
        </w:rPr>
        <w:t>а</w:t>
      </w:r>
      <w:r w:rsidRPr="00BA0779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товара,</w:t>
      </w:r>
      <w:r w:rsidRPr="00BA0779">
        <w:rPr>
          <w:rFonts w:cs="Times New Roman"/>
          <w:sz w:val="28"/>
          <w:szCs w:val="28"/>
        </w:rPr>
        <w:t xml:space="preserve"> основываясь на распознавании тональности текстовых отзывов из сети Интернет. На основании полученных результатов компания производитель </w:t>
      </w:r>
      <w:r>
        <w:rPr>
          <w:rFonts w:cs="Times New Roman"/>
          <w:sz w:val="28"/>
          <w:szCs w:val="28"/>
        </w:rPr>
        <w:t xml:space="preserve">может </w:t>
      </w:r>
      <w:r w:rsidRPr="00BA0779">
        <w:rPr>
          <w:rFonts w:cs="Times New Roman"/>
          <w:sz w:val="28"/>
          <w:szCs w:val="28"/>
        </w:rPr>
        <w:t>принимат</w:t>
      </w:r>
      <w:r>
        <w:rPr>
          <w:rFonts w:cs="Times New Roman"/>
          <w:sz w:val="28"/>
          <w:szCs w:val="28"/>
        </w:rPr>
        <w:t>ь</w:t>
      </w:r>
      <w:r w:rsidRPr="00BA0779">
        <w:rPr>
          <w:rFonts w:cs="Times New Roman"/>
          <w:sz w:val="28"/>
          <w:szCs w:val="28"/>
        </w:rPr>
        <w:t xml:space="preserve"> решение об изменении характеристик товара</w:t>
      </w:r>
      <w:r>
        <w:rPr>
          <w:rFonts w:cs="Times New Roman"/>
          <w:sz w:val="28"/>
          <w:szCs w:val="28"/>
        </w:rPr>
        <w:t xml:space="preserve"> для увеличения спроса, для повышения конкурентоспособности продукта на рынке</w:t>
      </w:r>
      <w:r w:rsidRPr="00BA0779">
        <w:rPr>
          <w:rFonts w:cs="Times New Roman"/>
          <w:sz w:val="28"/>
          <w:szCs w:val="28"/>
        </w:rPr>
        <w:t>.</w:t>
      </w:r>
    </w:p>
    <w:p w14:paraId="2D199997" w14:textId="77777777" w:rsidR="00A63DD3" w:rsidRDefault="00A63DD3">
      <w:pPr>
        <w:widowControl/>
        <w:suppressAutoHyphens w:val="0"/>
        <w:spacing w:after="20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0344A7E8" w14:textId="1EF160C1" w:rsidR="00E30777" w:rsidRPr="00E5410A" w:rsidRDefault="00E30777" w:rsidP="00E30777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E5410A">
        <w:rPr>
          <w:rFonts w:cs="Times New Roman"/>
          <w:sz w:val="28"/>
          <w:szCs w:val="28"/>
        </w:rPr>
        <w:lastRenderedPageBreak/>
        <w:t>В программе реализованы функции:</w:t>
      </w:r>
    </w:p>
    <w:p w14:paraId="4C3EBB36" w14:textId="77777777" w:rsidR="000F68D7" w:rsidRPr="00951F85" w:rsidRDefault="000F68D7" w:rsidP="000F68D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автоматизация обработки текстового отзыва</w:t>
      </w:r>
      <w:r w:rsidRPr="00951F85">
        <w:rPr>
          <w:sz w:val="28"/>
        </w:rPr>
        <w:t>;</w:t>
      </w:r>
    </w:p>
    <w:p w14:paraId="1DA0D55F" w14:textId="77777777" w:rsidR="000F68D7" w:rsidRDefault="000F68D7" w:rsidP="000F68D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выделение эмоционально окрашенных слов в текстовом отзыве</w:t>
      </w:r>
      <w:r w:rsidRPr="00951F85">
        <w:rPr>
          <w:sz w:val="28"/>
        </w:rPr>
        <w:t>;</w:t>
      </w:r>
    </w:p>
    <w:p w14:paraId="3E264D51" w14:textId="77777777" w:rsidR="000F68D7" w:rsidRDefault="000F68D7" w:rsidP="000F68D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выделение заданных параметров, относящихся к товару</w:t>
      </w:r>
      <w:r w:rsidRPr="00951F85">
        <w:rPr>
          <w:sz w:val="28"/>
        </w:rPr>
        <w:t>;</w:t>
      </w:r>
    </w:p>
    <w:p w14:paraId="5E70F1EB" w14:textId="77777777" w:rsidR="000F68D7" w:rsidRPr="00951F85" w:rsidRDefault="000F68D7" w:rsidP="000F68D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расчет оценки отзыва;</w:t>
      </w:r>
    </w:p>
    <w:p w14:paraId="2DFDA7E1" w14:textId="4996C94C" w:rsidR="000F68D7" w:rsidRPr="00951F85" w:rsidRDefault="000F68D7" w:rsidP="000F68D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 xml:space="preserve">определение </w:t>
      </w:r>
      <w:r w:rsidR="00EA5B07">
        <w:rPr>
          <w:sz w:val="28"/>
        </w:rPr>
        <w:t>класса</w:t>
      </w:r>
      <w:r>
        <w:rPr>
          <w:sz w:val="28"/>
        </w:rPr>
        <w:t xml:space="preserve"> качества товара и параметров товара в соответствии с полученными оценками</w:t>
      </w:r>
      <w:r w:rsidR="00EA5B07">
        <w:rPr>
          <w:sz w:val="28"/>
        </w:rPr>
        <w:t xml:space="preserve"> отзывов</w:t>
      </w:r>
      <w:r w:rsidRPr="00951F85">
        <w:rPr>
          <w:sz w:val="28"/>
        </w:rPr>
        <w:t>;</w:t>
      </w:r>
    </w:p>
    <w:p w14:paraId="771E1E9A" w14:textId="77777777" w:rsidR="000F68D7" w:rsidRPr="00951F85" w:rsidRDefault="000F68D7" w:rsidP="000F68D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>
        <w:rPr>
          <w:sz w:val="28"/>
        </w:rPr>
        <w:t>учет проанализированных товаров и полученных оценок качества</w:t>
      </w:r>
      <w:r w:rsidRPr="00951F85">
        <w:rPr>
          <w:sz w:val="28"/>
        </w:rPr>
        <w:t>;</w:t>
      </w:r>
    </w:p>
    <w:p w14:paraId="5988FF2B" w14:textId="77777777" w:rsidR="000F68D7" w:rsidRPr="00951F85" w:rsidRDefault="000F68D7" w:rsidP="000F68D7">
      <w:pPr>
        <w:numPr>
          <w:ilvl w:val="0"/>
          <w:numId w:val="9"/>
        </w:numPr>
        <w:spacing w:after="120"/>
        <w:ind w:left="0" w:firstLine="284"/>
        <w:rPr>
          <w:sz w:val="28"/>
        </w:rPr>
      </w:pPr>
      <w:r w:rsidRPr="00951F85">
        <w:rPr>
          <w:sz w:val="28"/>
        </w:rPr>
        <w:t xml:space="preserve">создание, редактирование, удаление </w:t>
      </w:r>
      <w:r>
        <w:rPr>
          <w:sz w:val="28"/>
        </w:rPr>
        <w:t>тональных словарей</w:t>
      </w:r>
      <w:r w:rsidRPr="00951F85">
        <w:rPr>
          <w:sz w:val="28"/>
        </w:rPr>
        <w:t>.</w:t>
      </w:r>
    </w:p>
    <w:p w14:paraId="48E03CA6" w14:textId="0AF4E014" w:rsidR="00C07E2B" w:rsidRPr="00D37BC4" w:rsidRDefault="00C07E2B" w:rsidP="00C07E2B">
      <w:pPr>
        <w:tabs>
          <w:tab w:val="left" w:pos="1080"/>
        </w:tabs>
        <w:spacing w:after="120"/>
        <w:ind w:firstLine="709"/>
        <w:jc w:val="both"/>
        <w:rPr>
          <w:rFonts w:cs="Times New Roman"/>
          <w:sz w:val="28"/>
          <w:szCs w:val="28"/>
        </w:rPr>
      </w:pPr>
      <w:r w:rsidRPr="00D37BC4">
        <w:rPr>
          <w:sz w:val="28"/>
          <w:szCs w:val="28"/>
        </w:rPr>
        <w:t xml:space="preserve">Аппаратные и программные требования к компьютеру, где будет использоваться клиентская часть — любые, где сможет запуститься один из </w:t>
      </w:r>
      <w:r w:rsidRPr="00D37BC4">
        <w:rPr>
          <w:rFonts w:cs="Times New Roman"/>
          <w:sz w:val="28"/>
          <w:szCs w:val="28"/>
        </w:rPr>
        <w:t xml:space="preserve">современных интернет браузеров с </w:t>
      </w:r>
      <w:r w:rsidR="00D37BC4">
        <w:rPr>
          <w:rFonts w:cs="Times New Roman"/>
          <w:sz w:val="28"/>
          <w:szCs w:val="28"/>
        </w:rPr>
        <w:t xml:space="preserve">поддержкой </w:t>
      </w:r>
      <w:proofErr w:type="spellStart"/>
      <w:r w:rsidR="00D37BC4">
        <w:rPr>
          <w:rFonts w:cs="Times New Roman"/>
          <w:sz w:val="28"/>
          <w:szCs w:val="28"/>
        </w:rPr>
        <w:t>java</w:t>
      </w:r>
      <w:proofErr w:type="spellEnd"/>
      <w:r w:rsidR="00D37BC4">
        <w:rPr>
          <w:rFonts w:cs="Times New Roman"/>
          <w:sz w:val="28"/>
          <w:szCs w:val="28"/>
        </w:rPr>
        <w:t xml:space="preserve"> </w:t>
      </w:r>
      <w:proofErr w:type="spellStart"/>
      <w:r w:rsidR="00D37BC4">
        <w:rPr>
          <w:rFonts w:cs="Times New Roman"/>
          <w:sz w:val="28"/>
          <w:szCs w:val="28"/>
        </w:rPr>
        <w:t>script</w:t>
      </w:r>
      <w:proofErr w:type="spellEnd"/>
      <w:r w:rsidR="00D37BC4">
        <w:rPr>
          <w:rFonts w:cs="Times New Roman"/>
          <w:sz w:val="28"/>
          <w:szCs w:val="28"/>
        </w:rPr>
        <w:t xml:space="preserve"> и HTML5.</w:t>
      </w:r>
      <w:r w:rsidRPr="00D37BC4">
        <w:rPr>
          <w:rFonts w:cs="Times New Roman"/>
          <w:sz w:val="28"/>
          <w:szCs w:val="28"/>
        </w:rPr>
        <w:t xml:space="preserve"> </w:t>
      </w:r>
      <w:proofErr w:type="gramStart"/>
      <w:r w:rsidRPr="00D37BC4">
        <w:rPr>
          <w:rFonts w:cs="Times New Roman"/>
          <w:sz w:val="28"/>
          <w:szCs w:val="28"/>
        </w:rPr>
        <w:t>А также для использования клиентской части программного продукта необходимы монитор, клавиатура</w:t>
      </w:r>
      <w:r w:rsidR="00E30777" w:rsidRPr="00A161E3">
        <w:rPr>
          <w:rFonts w:cs="Times New Roman"/>
          <w:sz w:val="28"/>
          <w:szCs w:val="28"/>
        </w:rPr>
        <w:t>,</w:t>
      </w:r>
      <w:r w:rsidRPr="00D37BC4">
        <w:rPr>
          <w:rFonts w:cs="Times New Roman"/>
          <w:sz w:val="28"/>
          <w:szCs w:val="28"/>
        </w:rPr>
        <w:t xml:space="preserve"> мышь и подключение к сети </w:t>
      </w:r>
      <w:proofErr w:type="spellStart"/>
      <w:r w:rsidRPr="00D37BC4">
        <w:rPr>
          <w:rFonts w:cs="Times New Roman"/>
          <w:sz w:val="28"/>
          <w:szCs w:val="28"/>
        </w:rPr>
        <w:t>Internet</w:t>
      </w:r>
      <w:proofErr w:type="spellEnd"/>
      <w:r w:rsidRPr="00D37BC4">
        <w:rPr>
          <w:rFonts w:cs="Times New Roman"/>
          <w:sz w:val="28"/>
          <w:szCs w:val="28"/>
        </w:rPr>
        <w:t>.</w:t>
      </w:r>
      <w:proofErr w:type="gramEnd"/>
    </w:p>
    <w:p w14:paraId="1981ADD5" w14:textId="05E0D6AC" w:rsidR="00C07E2B" w:rsidRPr="00D37BC4" w:rsidRDefault="00C07E2B" w:rsidP="00C07E2B">
      <w:pPr>
        <w:spacing w:after="120"/>
        <w:jc w:val="center"/>
        <w:rPr>
          <w:rFonts w:cs="Times New Roman"/>
          <w:sz w:val="28"/>
          <w:szCs w:val="28"/>
        </w:rPr>
      </w:pPr>
      <w:r w:rsidRPr="00D37BC4">
        <w:rPr>
          <w:rFonts w:cs="Times New Roman"/>
          <w:bCs/>
          <w:i/>
          <w:sz w:val="28"/>
          <w:szCs w:val="28"/>
        </w:rPr>
        <w:t>Выполнение программы</w:t>
      </w:r>
    </w:p>
    <w:p w14:paraId="1EF68139" w14:textId="1BF93C59" w:rsidR="00C07E2B" w:rsidRPr="00D37BC4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D37BC4">
        <w:rPr>
          <w:rFonts w:cs="Times New Roman"/>
          <w:sz w:val="28"/>
          <w:szCs w:val="28"/>
        </w:rPr>
        <w:t xml:space="preserve">Для запуска серверной части программы необходимо прописать настройки в файле </w:t>
      </w:r>
      <w:proofErr w:type="spellStart"/>
      <w:r w:rsidR="00D37BC4" w:rsidRPr="00D37BC4">
        <w:rPr>
          <w:rFonts w:cs="Times New Roman"/>
          <w:sz w:val="28"/>
          <w:szCs w:val="28"/>
        </w:rPr>
        <w:t>sentiment_analyzer.properties</w:t>
      </w:r>
      <w:proofErr w:type="spellEnd"/>
      <w:r w:rsidRPr="00D37BC4">
        <w:rPr>
          <w:rFonts w:cs="Times New Roman"/>
          <w:sz w:val="28"/>
          <w:szCs w:val="28"/>
        </w:rPr>
        <w:t>, либо оставить настройки по умолчанию</w:t>
      </w:r>
      <w:r w:rsidRPr="00D37BC4">
        <w:rPr>
          <w:sz w:val="28"/>
          <w:szCs w:val="28"/>
        </w:rPr>
        <w:t xml:space="preserve">. Далее необходимо развернуть базу данных из файла </w:t>
      </w:r>
      <w:proofErr w:type="spellStart"/>
      <w:r w:rsidR="00D37BC4" w:rsidRPr="00D37BC4">
        <w:rPr>
          <w:rFonts w:cs="Times New Roman"/>
          <w:sz w:val="28"/>
          <w:szCs w:val="28"/>
        </w:rPr>
        <w:t>sentiment_analyzer</w:t>
      </w:r>
      <w:r w:rsidRPr="00D37BC4">
        <w:rPr>
          <w:sz w:val="28"/>
          <w:szCs w:val="28"/>
        </w:rPr>
        <w:t>.sql</w:t>
      </w:r>
      <w:proofErr w:type="spellEnd"/>
      <w:r w:rsidRPr="00D37BC4">
        <w:rPr>
          <w:sz w:val="28"/>
          <w:szCs w:val="28"/>
        </w:rPr>
        <w:t xml:space="preserve"> на сервере </w:t>
      </w:r>
      <w:proofErr w:type="spellStart"/>
      <w:r w:rsidRPr="00D37BC4">
        <w:rPr>
          <w:sz w:val="28"/>
          <w:szCs w:val="28"/>
        </w:rPr>
        <w:t>MySQL</w:t>
      </w:r>
      <w:proofErr w:type="spellEnd"/>
      <w:r w:rsidRPr="00D37BC4">
        <w:rPr>
          <w:sz w:val="28"/>
          <w:szCs w:val="28"/>
        </w:rPr>
        <w:t>. После успешного запуска серверной части в браузере обратит</w:t>
      </w:r>
      <w:r w:rsidR="00D37BC4">
        <w:rPr>
          <w:sz w:val="28"/>
          <w:szCs w:val="28"/>
        </w:rPr>
        <w:t xml:space="preserve">ься на </w:t>
      </w:r>
      <w:proofErr w:type="gramStart"/>
      <w:r w:rsidR="00D37BC4">
        <w:rPr>
          <w:sz w:val="28"/>
          <w:szCs w:val="28"/>
        </w:rPr>
        <w:t>указанный</w:t>
      </w:r>
      <w:proofErr w:type="gramEnd"/>
      <w:r w:rsidR="00D37BC4">
        <w:rPr>
          <w:sz w:val="28"/>
          <w:szCs w:val="28"/>
        </w:rPr>
        <w:t xml:space="preserve"> в конфигурации</w:t>
      </w:r>
      <w:r w:rsidRPr="00D37BC4">
        <w:rPr>
          <w:sz w:val="28"/>
          <w:szCs w:val="28"/>
        </w:rPr>
        <w:t xml:space="preserve"> URL сервера по умолчанию </w:t>
      </w:r>
      <w:r w:rsidR="00D37BC4">
        <w:rPr>
          <w:sz w:val="28"/>
          <w:szCs w:val="28"/>
        </w:rPr>
        <w:t>localhost:8</w:t>
      </w:r>
      <w:r w:rsidRPr="00D37BC4">
        <w:rPr>
          <w:sz w:val="28"/>
          <w:szCs w:val="28"/>
        </w:rPr>
        <w:t>080/</w:t>
      </w:r>
      <w:proofErr w:type="spellStart"/>
      <w:r w:rsidR="00D37BC4" w:rsidRPr="00D37BC4">
        <w:rPr>
          <w:rFonts w:cs="Times New Roman"/>
          <w:sz w:val="28"/>
          <w:szCs w:val="28"/>
        </w:rPr>
        <w:t>sentiment_analyzer</w:t>
      </w:r>
      <w:proofErr w:type="spellEnd"/>
      <w:r w:rsidR="00D37BC4">
        <w:rPr>
          <w:sz w:val="28"/>
          <w:szCs w:val="28"/>
        </w:rPr>
        <w:t>/</w:t>
      </w:r>
      <w:proofErr w:type="spellStart"/>
      <w:r w:rsidRPr="00D37BC4">
        <w:rPr>
          <w:sz w:val="28"/>
          <w:szCs w:val="28"/>
        </w:rPr>
        <w:t>index.jsp</w:t>
      </w:r>
      <w:proofErr w:type="spellEnd"/>
      <w:r w:rsidRPr="00D37BC4">
        <w:rPr>
          <w:sz w:val="28"/>
          <w:szCs w:val="28"/>
        </w:rPr>
        <w:t>.</w:t>
      </w:r>
    </w:p>
    <w:p w14:paraId="71C82E10" w14:textId="3026BD7E" w:rsidR="00C07E2B" w:rsidRPr="00A161E3" w:rsidRDefault="00A161E3" w:rsidP="00C07E2B">
      <w:pPr>
        <w:spacing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2.</w:t>
      </w:r>
      <w:r w:rsidR="000F5902">
        <w:rPr>
          <w:sz w:val="28"/>
          <w:szCs w:val="28"/>
        </w:rPr>
        <w:t>2</w:t>
      </w:r>
      <w:r w:rsidR="00A63DD3">
        <w:rPr>
          <w:sz w:val="28"/>
          <w:szCs w:val="28"/>
        </w:rPr>
        <w:t>1</w:t>
      </w:r>
      <w:r w:rsidR="00C07E2B" w:rsidRPr="00A161E3">
        <w:rPr>
          <w:sz w:val="28"/>
          <w:szCs w:val="28"/>
        </w:rPr>
        <w:t>. показана главная страница программы.</w:t>
      </w:r>
    </w:p>
    <w:p w14:paraId="279C0B28" w14:textId="56B56D6A" w:rsidR="00C07E2B" w:rsidRPr="00E05D2D" w:rsidRDefault="00A217B3" w:rsidP="00C07E2B">
      <w:pPr>
        <w:spacing w:after="120"/>
        <w:jc w:val="center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933714C" wp14:editId="158E38C5">
            <wp:extent cx="5760000" cy="3173240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7477" t="9972" r="6853" b="6076"/>
                    <a:stretch/>
                  </pic:blipFill>
                  <pic:spPr bwMode="auto">
                    <a:xfrm>
                      <a:off x="0" y="0"/>
                      <a:ext cx="5760000" cy="317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4D460" w14:textId="16DF2705" w:rsidR="00C07E2B" w:rsidRPr="00A161E3" w:rsidRDefault="00C07E2B" w:rsidP="00C07E2B">
      <w:pPr>
        <w:spacing w:after="120"/>
        <w:jc w:val="center"/>
        <w:rPr>
          <w:rFonts w:cs="Times New Roman"/>
          <w:sz w:val="28"/>
          <w:szCs w:val="28"/>
        </w:rPr>
      </w:pPr>
      <w:r w:rsidRPr="00A161E3">
        <w:rPr>
          <w:rFonts w:cs="Times New Roman"/>
          <w:sz w:val="28"/>
          <w:szCs w:val="28"/>
        </w:rPr>
        <w:t>Рисунок 2.</w:t>
      </w:r>
      <w:r w:rsidR="000F5902">
        <w:rPr>
          <w:rFonts w:cs="Times New Roman"/>
          <w:sz w:val="28"/>
          <w:szCs w:val="28"/>
        </w:rPr>
        <w:t>2</w:t>
      </w:r>
      <w:r w:rsidR="00A63DD3">
        <w:rPr>
          <w:rFonts w:cs="Times New Roman"/>
          <w:sz w:val="28"/>
          <w:szCs w:val="28"/>
        </w:rPr>
        <w:t>1</w:t>
      </w:r>
      <w:r w:rsidRPr="00A161E3">
        <w:rPr>
          <w:rFonts w:cs="Times New Roman"/>
          <w:sz w:val="28"/>
          <w:szCs w:val="28"/>
        </w:rPr>
        <w:t>. Главная страница программы</w:t>
      </w:r>
    </w:p>
    <w:p w14:paraId="39A134E4" w14:textId="046CBDEF" w:rsidR="00A161E3" w:rsidRPr="00A161E3" w:rsidRDefault="00A161E3" w:rsidP="00A161E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Слева расположено основное меню программы, при помощи которого, </w:t>
      </w:r>
      <w:r>
        <w:rPr>
          <w:sz w:val="28"/>
          <w:szCs w:val="28"/>
        </w:rPr>
        <w:lastRenderedPageBreak/>
        <w:t>можно переходить в соответствующие разделы. Далее опишем интерфейс каждого раздела.</w:t>
      </w:r>
    </w:p>
    <w:p w14:paraId="3ADC11B3" w14:textId="671CE04A" w:rsidR="00A161E3" w:rsidRPr="00385FFC" w:rsidRDefault="00E05D2D" w:rsidP="00C07E2B">
      <w:pPr>
        <w:spacing w:after="120"/>
        <w:jc w:val="both"/>
        <w:rPr>
          <w:b/>
          <w:sz w:val="28"/>
          <w:szCs w:val="28"/>
        </w:rPr>
      </w:pPr>
      <w:r w:rsidRPr="00385FFC">
        <w:rPr>
          <w:b/>
          <w:sz w:val="28"/>
          <w:szCs w:val="28"/>
        </w:rPr>
        <w:t>Ручной анализатор</w:t>
      </w:r>
    </w:p>
    <w:p w14:paraId="055F0864" w14:textId="492B616D" w:rsidR="00C37631" w:rsidRDefault="00385FFC" w:rsidP="0012151F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раздел позволяет обрабатывать по одному отзыву. Для этого необходимо выбрать продукт, отзыв о котором будет анализироваться, и заполнить поле отзыв. После чего нажать на кнопку «Проанализировать». В результате анализа отзыва в поле «Результаты» будут выведены результаты анализа.</w:t>
      </w:r>
    </w:p>
    <w:p w14:paraId="622DD611" w14:textId="41390325" w:rsidR="00385FFC" w:rsidRPr="00E05D2D" w:rsidRDefault="00385FFC" w:rsidP="00385FFC">
      <w:pPr>
        <w:spacing w:after="12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433A8785" wp14:editId="759A4D52">
            <wp:extent cx="6000750" cy="29718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zer_manual_result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2" r="1827"/>
                    <a:stretch/>
                  </pic:blipFill>
                  <pic:spPr bwMode="auto">
                    <a:xfrm>
                      <a:off x="0" y="0"/>
                      <a:ext cx="6008938" cy="297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A25F7" w14:textId="3D8EA397" w:rsidR="00385FFC" w:rsidRPr="00A161E3" w:rsidRDefault="00385FFC" w:rsidP="00385FFC">
      <w:pPr>
        <w:spacing w:after="12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2.2</w:t>
      </w:r>
      <w:r w:rsidR="00A63DD3">
        <w:rPr>
          <w:rFonts w:cs="Times New Roman"/>
          <w:sz w:val="28"/>
          <w:szCs w:val="28"/>
        </w:rPr>
        <w:t>2</w:t>
      </w:r>
      <w:r w:rsidRPr="00A161E3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Ручной анализатор</w:t>
      </w:r>
    </w:p>
    <w:p w14:paraId="41D0175B" w14:textId="68473236" w:rsidR="00E05D2D" w:rsidRPr="00385FFC" w:rsidRDefault="00E05D2D" w:rsidP="00C07E2B">
      <w:pPr>
        <w:spacing w:after="120"/>
        <w:jc w:val="both"/>
        <w:rPr>
          <w:b/>
          <w:sz w:val="28"/>
          <w:szCs w:val="28"/>
        </w:rPr>
      </w:pPr>
      <w:r w:rsidRPr="00385FFC">
        <w:rPr>
          <w:b/>
          <w:sz w:val="28"/>
          <w:szCs w:val="28"/>
        </w:rPr>
        <w:t>Автоматический анализатор</w:t>
      </w:r>
    </w:p>
    <w:p w14:paraId="29D19C87" w14:textId="6B92CBED" w:rsidR="00C37631" w:rsidRDefault="006C419A" w:rsidP="0012151F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раздел предназначен для добавления задач на обработку отзывов по заданному продукту в Яндекс </w:t>
      </w:r>
      <w:proofErr w:type="spellStart"/>
      <w:r>
        <w:rPr>
          <w:sz w:val="28"/>
          <w:szCs w:val="28"/>
        </w:rPr>
        <w:t>маркете</w:t>
      </w:r>
      <w:proofErr w:type="spellEnd"/>
      <w:r>
        <w:rPr>
          <w:sz w:val="28"/>
          <w:szCs w:val="28"/>
        </w:rPr>
        <w:t>. Для того чтобы добавить задачу на обработку отзывов необходим</w:t>
      </w:r>
      <w:r w:rsidR="000F68D7">
        <w:rPr>
          <w:sz w:val="28"/>
          <w:szCs w:val="28"/>
        </w:rPr>
        <w:t>о выбрать продукт и указать количест</w:t>
      </w:r>
      <w:r>
        <w:rPr>
          <w:sz w:val="28"/>
          <w:szCs w:val="28"/>
        </w:rPr>
        <w:t>во отзывов, которое следует обработать.</w:t>
      </w:r>
    </w:p>
    <w:p w14:paraId="70FD0846" w14:textId="646DFCBD" w:rsidR="00385FFC" w:rsidRPr="00E05D2D" w:rsidRDefault="006C419A" w:rsidP="00385FFC">
      <w:pPr>
        <w:spacing w:after="12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6A85BD24" wp14:editId="798C5AA4">
            <wp:extent cx="6010275" cy="29718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zer_auto_data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2" r="1672"/>
                    <a:stretch/>
                  </pic:blipFill>
                  <pic:spPr bwMode="auto">
                    <a:xfrm>
                      <a:off x="0" y="0"/>
                      <a:ext cx="6018476" cy="297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350A7" w14:textId="7925E63C" w:rsidR="00385FFC" w:rsidRPr="00A161E3" w:rsidRDefault="00385FFC" w:rsidP="00385FFC">
      <w:pPr>
        <w:spacing w:after="120"/>
        <w:jc w:val="center"/>
        <w:rPr>
          <w:rFonts w:cs="Times New Roman"/>
          <w:sz w:val="28"/>
          <w:szCs w:val="28"/>
        </w:rPr>
      </w:pPr>
      <w:r w:rsidRPr="00A161E3">
        <w:rPr>
          <w:rFonts w:cs="Times New Roman"/>
          <w:sz w:val="28"/>
          <w:szCs w:val="28"/>
        </w:rPr>
        <w:t>Рисунок 2.</w:t>
      </w:r>
      <w:r w:rsidR="00661C0F">
        <w:rPr>
          <w:rFonts w:cs="Times New Roman"/>
          <w:sz w:val="28"/>
          <w:szCs w:val="28"/>
        </w:rPr>
        <w:t>2</w:t>
      </w:r>
      <w:r w:rsidR="00A63DD3">
        <w:rPr>
          <w:rFonts w:cs="Times New Roman"/>
          <w:sz w:val="28"/>
          <w:szCs w:val="28"/>
        </w:rPr>
        <w:t>3</w:t>
      </w:r>
      <w:r w:rsidRPr="00A161E3">
        <w:rPr>
          <w:rFonts w:cs="Times New Roman"/>
          <w:sz w:val="28"/>
          <w:szCs w:val="28"/>
        </w:rPr>
        <w:t xml:space="preserve">. </w:t>
      </w:r>
      <w:r w:rsidR="006C419A">
        <w:rPr>
          <w:rFonts w:cs="Times New Roman"/>
          <w:sz w:val="28"/>
          <w:szCs w:val="28"/>
        </w:rPr>
        <w:t>Автоматический анализатор</w:t>
      </w:r>
    </w:p>
    <w:p w14:paraId="59D555BE" w14:textId="47659B9A" w:rsidR="00E05D2D" w:rsidRDefault="00E05D2D" w:rsidP="00C07E2B">
      <w:pPr>
        <w:spacing w:after="120"/>
        <w:jc w:val="both"/>
        <w:rPr>
          <w:b/>
          <w:sz w:val="28"/>
          <w:szCs w:val="28"/>
        </w:rPr>
      </w:pPr>
      <w:r w:rsidRPr="00385FFC">
        <w:rPr>
          <w:b/>
          <w:sz w:val="28"/>
          <w:szCs w:val="28"/>
        </w:rPr>
        <w:t>Редактор</w:t>
      </w:r>
      <w:r w:rsidR="00C37631" w:rsidRPr="00385FFC">
        <w:rPr>
          <w:b/>
          <w:sz w:val="28"/>
          <w:szCs w:val="28"/>
        </w:rPr>
        <w:t>ы</w:t>
      </w:r>
    </w:p>
    <w:p w14:paraId="40E942AC" w14:textId="13B0F0A7" w:rsidR="006C419A" w:rsidRDefault="006C419A" w:rsidP="0012151F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Интерфейсы всех редакторов очень схожи, поэтому рассмотрим интерфейс редактора на примере редактора слов с эмоциональной окраской.</w:t>
      </w:r>
    </w:p>
    <w:p w14:paraId="4ACF7464" w14:textId="68F1E9F1" w:rsidR="006C419A" w:rsidRPr="006C419A" w:rsidRDefault="006C419A" w:rsidP="0012151F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верхней части раздела располагается фильтр, предназначенный для поиска сущностей. Для того чтобы добавить новый отзыв необходимо нажать на кнопку «Добавить», после чего нужно заполнить соответствующие поля и нажать на кнопку «ОК»</w:t>
      </w:r>
      <w:r w:rsidRPr="006C419A">
        <w:rPr>
          <w:sz w:val="28"/>
          <w:szCs w:val="28"/>
        </w:rPr>
        <w:t xml:space="preserve"> </w:t>
      </w:r>
      <w:r>
        <w:rPr>
          <w:sz w:val="28"/>
          <w:szCs w:val="28"/>
        </w:rPr>
        <w:t>чтобы сохранить изменения.</w:t>
      </w:r>
      <w:r w:rsidR="00661C0F">
        <w:rPr>
          <w:sz w:val="28"/>
          <w:szCs w:val="28"/>
        </w:rPr>
        <w:t xml:space="preserve"> Для редактирования записи необходимо нажать на кнопку «…», а для удаления записи – «Х».</w:t>
      </w:r>
    </w:p>
    <w:p w14:paraId="3BE978E1" w14:textId="32C10D94" w:rsidR="00385FFC" w:rsidRPr="00E05D2D" w:rsidRDefault="00661C0F" w:rsidP="00385FFC">
      <w:pPr>
        <w:spacing w:after="12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3332C3AE" wp14:editId="2C38A87B">
            <wp:extent cx="5953125" cy="29622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or_emotion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4" r="2606"/>
                    <a:stretch/>
                  </pic:blipFill>
                  <pic:spPr bwMode="auto">
                    <a:xfrm>
                      <a:off x="0" y="0"/>
                      <a:ext cx="5961248" cy="296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F36D8" w14:textId="657699F9" w:rsidR="00385FFC" w:rsidRPr="00A161E3" w:rsidRDefault="00385FFC" w:rsidP="00385FFC">
      <w:pPr>
        <w:spacing w:after="120"/>
        <w:jc w:val="center"/>
        <w:rPr>
          <w:rFonts w:cs="Times New Roman"/>
          <w:sz w:val="28"/>
          <w:szCs w:val="28"/>
        </w:rPr>
      </w:pPr>
      <w:r w:rsidRPr="00A161E3">
        <w:rPr>
          <w:rFonts w:cs="Times New Roman"/>
          <w:sz w:val="28"/>
          <w:szCs w:val="28"/>
        </w:rPr>
        <w:t>Рисунок 2.</w:t>
      </w:r>
      <w:r w:rsidR="00661C0F">
        <w:rPr>
          <w:rFonts w:cs="Times New Roman"/>
          <w:sz w:val="28"/>
          <w:szCs w:val="28"/>
        </w:rPr>
        <w:t>2</w:t>
      </w:r>
      <w:r w:rsidR="00A63DD3">
        <w:rPr>
          <w:rFonts w:cs="Times New Roman"/>
          <w:sz w:val="28"/>
          <w:szCs w:val="28"/>
        </w:rPr>
        <w:t>4</w:t>
      </w:r>
      <w:r w:rsidRPr="00A161E3">
        <w:rPr>
          <w:rFonts w:cs="Times New Roman"/>
          <w:sz w:val="28"/>
          <w:szCs w:val="28"/>
        </w:rPr>
        <w:t xml:space="preserve">. </w:t>
      </w:r>
      <w:r w:rsidR="00661C0F">
        <w:rPr>
          <w:rFonts w:cs="Times New Roman"/>
          <w:sz w:val="28"/>
          <w:szCs w:val="28"/>
        </w:rPr>
        <w:t>Список сущностей</w:t>
      </w:r>
    </w:p>
    <w:p w14:paraId="27912AC6" w14:textId="6E637A85" w:rsidR="00661C0F" w:rsidRPr="00E05D2D" w:rsidRDefault="00661C0F" w:rsidP="00661C0F">
      <w:pPr>
        <w:spacing w:after="12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9603354" wp14:editId="7E972050">
            <wp:extent cx="5953125" cy="29527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or_emotion_add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7" r="2606"/>
                    <a:stretch/>
                  </pic:blipFill>
                  <pic:spPr bwMode="auto">
                    <a:xfrm>
                      <a:off x="0" y="0"/>
                      <a:ext cx="5961248" cy="295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2AD3F" w14:textId="53D93C25" w:rsidR="00661C0F" w:rsidRPr="00A161E3" w:rsidRDefault="00661C0F" w:rsidP="00661C0F">
      <w:pPr>
        <w:spacing w:after="12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2.2</w:t>
      </w:r>
      <w:r w:rsidR="00A63DD3">
        <w:rPr>
          <w:rFonts w:cs="Times New Roman"/>
          <w:sz w:val="28"/>
          <w:szCs w:val="28"/>
        </w:rPr>
        <w:t>5</w:t>
      </w:r>
      <w:r w:rsidRPr="00A161E3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Редактор</w:t>
      </w:r>
    </w:p>
    <w:p w14:paraId="0E5E39CE" w14:textId="200F488D" w:rsidR="00E05D2D" w:rsidRPr="00385FFC" w:rsidRDefault="00C37631" w:rsidP="00C07E2B">
      <w:pPr>
        <w:spacing w:after="120"/>
        <w:jc w:val="both"/>
        <w:rPr>
          <w:b/>
          <w:sz w:val="28"/>
          <w:szCs w:val="28"/>
        </w:rPr>
      </w:pPr>
      <w:r w:rsidRPr="00385FFC">
        <w:rPr>
          <w:b/>
          <w:sz w:val="28"/>
          <w:szCs w:val="28"/>
        </w:rPr>
        <w:t>Статистика</w:t>
      </w:r>
    </w:p>
    <w:p w14:paraId="279FD453" w14:textId="1A3058E7" w:rsidR="00A161E3" w:rsidRPr="009E3D1E" w:rsidRDefault="00661C0F" w:rsidP="0012151F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раздел предназначен для просмотра статистических данных о проведенных анализах продуктов. Есть 2 вида статистики. В первом виде можно просмотреть информацию по продуктам. Во втором – информацию по параметрам выбранного продукта.</w:t>
      </w:r>
      <w:r w:rsidR="009E3D1E">
        <w:rPr>
          <w:sz w:val="28"/>
          <w:szCs w:val="28"/>
        </w:rPr>
        <w:t xml:space="preserve"> Для того чтобы из первого вида переключиться во второй, необходимо нажать на кнопку «</w:t>
      </w:r>
      <w:r w:rsidR="009E3D1E" w:rsidRPr="009E3D1E">
        <w:rPr>
          <w:sz w:val="28"/>
          <w:szCs w:val="28"/>
        </w:rPr>
        <w:t>=&gt;</w:t>
      </w:r>
      <w:r w:rsidR="009E3D1E">
        <w:rPr>
          <w:sz w:val="28"/>
          <w:szCs w:val="28"/>
        </w:rPr>
        <w:t>»</w:t>
      </w:r>
      <w:r w:rsidR="009E3D1E" w:rsidRPr="009E3D1E">
        <w:rPr>
          <w:sz w:val="28"/>
          <w:szCs w:val="28"/>
        </w:rPr>
        <w:t xml:space="preserve"> </w:t>
      </w:r>
      <w:r w:rsidR="009E3D1E">
        <w:rPr>
          <w:sz w:val="28"/>
          <w:szCs w:val="28"/>
        </w:rPr>
        <w:t>около продукта.</w:t>
      </w:r>
    </w:p>
    <w:p w14:paraId="32FA6576" w14:textId="302EAF1B" w:rsidR="00385FFC" w:rsidRPr="00E05D2D" w:rsidRDefault="00853C24" w:rsidP="00385FFC">
      <w:pPr>
        <w:spacing w:after="120"/>
        <w:jc w:val="center"/>
        <w:rPr>
          <w:rFonts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A007607" wp14:editId="4EBCAE81">
            <wp:extent cx="6029325" cy="2943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8310" r="1402" b="6076"/>
                    <a:stretch/>
                  </pic:blipFill>
                  <pic:spPr bwMode="auto">
                    <a:xfrm>
                      <a:off x="0" y="0"/>
                      <a:ext cx="6034960" cy="2945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3331D" w14:textId="26D7065F" w:rsidR="00385FFC" w:rsidRPr="00853C24" w:rsidRDefault="00385FFC" w:rsidP="00385FFC">
      <w:pPr>
        <w:spacing w:after="120"/>
        <w:jc w:val="center"/>
        <w:rPr>
          <w:rFonts w:cs="Times New Roman"/>
          <w:sz w:val="28"/>
          <w:szCs w:val="28"/>
        </w:rPr>
      </w:pPr>
      <w:r w:rsidRPr="00853C24">
        <w:rPr>
          <w:rFonts w:cs="Times New Roman"/>
          <w:sz w:val="28"/>
          <w:szCs w:val="28"/>
        </w:rPr>
        <w:t>Рисунок 2.</w:t>
      </w:r>
      <w:r w:rsidR="00661C0F" w:rsidRPr="00853C24">
        <w:rPr>
          <w:rFonts w:cs="Times New Roman"/>
          <w:sz w:val="28"/>
          <w:szCs w:val="28"/>
        </w:rPr>
        <w:t>2</w:t>
      </w:r>
      <w:r w:rsidR="00A63DD3">
        <w:rPr>
          <w:rFonts w:cs="Times New Roman"/>
          <w:sz w:val="28"/>
          <w:szCs w:val="28"/>
        </w:rPr>
        <w:t>6</w:t>
      </w:r>
      <w:r w:rsidRPr="00853C24">
        <w:rPr>
          <w:rFonts w:cs="Times New Roman"/>
          <w:sz w:val="28"/>
          <w:szCs w:val="28"/>
        </w:rPr>
        <w:t xml:space="preserve">. </w:t>
      </w:r>
      <w:r w:rsidR="00661C0F" w:rsidRPr="00853C24">
        <w:rPr>
          <w:rFonts w:cs="Times New Roman"/>
          <w:sz w:val="28"/>
          <w:szCs w:val="28"/>
        </w:rPr>
        <w:t>Статистика по продуктам.</w:t>
      </w:r>
    </w:p>
    <w:p w14:paraId="4842BE1E" w14:textId="3196E1D3" w:rsidR="00661C0F" w:rsidRPr="00E05D2D" w:rsidRDefault="00853C24" w:rsidP="00661C0F">
      <w:pPr>
        <w:spacing w:after="120"/>
        <w:jc w:val="center"/>
        <w:rPr>
          <w:rFonts w:cs="Times New Roman"/>
          <w:sz w:val="28"/>
          <w:szCs w:val="28"/>
        </w:rPr>
      </w:pPr>
      <w:r w:rsidRPr="00853C24">
        <w:rPr>
          <w:noProof/>
          <w:lang w:eastAsia="ru-RU" w:bidi="ar-SA"/>
        </w:rPr>
        <w:lastRenderedPageBreak/>
        <w:drawing>
          <wp:inline distT="0" distB="0" distL="0" distR="0" wp14:anchorId="046221DD" wp14:editId="43B9D654">
            <wp:extent cx="6000750" cy="2971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8311" r="1869" b="5244"/>
                    <a:stretch/>
                  </pic:blipFill>
                  <pic:spPr bwMode="auto">
                    <a:xfrm>
                      <a:off x="0" y="0"/>
                      <a:ext cx="6006358" cy="297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45E23" w14:textId="312965DC" w:rsidR="00661C0F" w:rsidRPr="00853C24" w:rsidRDefault="00661C0F" w:rsidP="00661C0F">
      <w:pPr>
        <w:spacing w:after="120"/>
        <w:jc w:val="center"/>
        <w:rPr>
          <w:rFonts w:cs="Times New Roman"/>
          <w:sz w:val="28"/>
          <w:szCs w:val="28"/>
        </w:rPr>
      </w:pPr>
      <w:r w:rsidRPr="00853C24">
        <w:rPr>
          <w:rFonts w:cs="Times New Roman"/>
          <w:sz w:val="28"/>
          <w:szCs w:val="28"/>
        </w:rPr>
        <w:t>Рисунок 2.2</w:t>
      </w:r>
      <w:r w:rsidR="00A63DD3">
        <w:rPr>
          <w:rFonts w:cs="Times New Roman"/>
          <w:sz w:val="28"/>
          <w:szCs w:val="28"/>
        </w:rPr>
        <w:t>7</w:t>
      </w:r>
      <w:r w:rsidRPr="00853C24">
        <w:rPr>
          <w:rFonts w:cs="Times New Roman"/>
          <w:sz w:val="28"/>
          <w:szCs w:val="28"/>
        </w:rPr>
        <w:t>. Статистика по параметрам продукта</w:t>
      </w:r>
      <w:r w:rsidR="001005E1" w:rsidRPr="00853C24">
        <w:rPr>
          <w:rFonts w:cs="Times New Roman"/>
          <w:sz w:val="28"/>
          <w:szCs w:val="28"/>
        </w:rPr>
        <w:t>.</w:t>
      </w:r>
    </w:p>
    <w:p w14:paraId="0887987A" w14:textId="77777777" w:rsidR="00C07E2B" w:rsidRPr="00A161E3" w:rsidRDefault="00C07E2B" w:rsidP="00C07E2B">
      <w:pPr>
        <w:pStyle w:val="310"/>
        <w:ind w:firstLine="709"/>
      </w:pPr>
      <w:r w:rsidRPr="00A161E3">
        <w:rPr>
          <w:i/>
        </w:rPr>
        <w:t>Сообщения пользователю</w:t>
      </w:r>
    </w:p>
    <w:p w14:paraId="76711567" w14:textId="4B426BE2" w:rsidR="00C07E2B" w:rsidRPr="0003570D" w:rsidRDefault="00A161E3" w:rsidP="00C07E2B">
      <w:pPr>
        <w:pStyle w:val="310"/>
        <w:ind w:firstLine="709"/>
        <w:jc w:val="both"/>
      </w:pPr>
      <w:r w:rsidRPr="0003570D">
        <w:t>З</w:t>
      </w:r>
      <w:r w:rsidR="00C07E2B" w:rsidRPr="0003570D">
        <w:t>апрос на подтверждение удалени</w:t>
      </w:r>
      <w:r w:rsidR="0003570D">
        <w:t>я</w:t>
      </w:r>
      <w:r w:rsidR="00C07E2B" w:rsidRPr="0003570D">
        <w:t xml:space="preserve"> сущностей (Рисунок 2.</w:t>
      </w:r>
      <w:r w:rsidR="00603B8F">
        <w:t>2</w:t>
      </w:r>
      <w:r w:rsidR="00A63DD3">
        <w:t>8</w:t>
      </w:r>
      <w:r w:rsidR="001005E1">
        <w:t>.</w:t>
      </w:r>
      <w:r w:rsidR="00C07E2B" w:rsidRPr="0003570D">
        <w:t>).</w:t>
      </w:r>
    </w:p>
    <w:p w14:paraId="082738E2" w14:textId="62B56FB8" w:rsidR="00C07E2B" w:rsidRPr="0003570D" w:rsidRDefault="0003570D" w:rsidP="00C07E2B">
      <w:pPr>
        <w:pStyle w:val="310"/>
        <w:spacing w:after="0"/>
      </w:pPr>
      <w:r>
        <w:rPr>
          <w:noProof/>
          <w:lang w:eastAsia="ru-RU" w:bidi="ar-SA"/>
        </w:rPr>
        <w:drawing>
          <wp:inline distT="0" distB="0" distL="0" distR="0" wp14:anchorId="658BDC27" wp14:editId="5C286EBA">
            <wp:extent cx="3467584" cy="1228897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g_confir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ED79" w14:textId="601C45D9" w:rsidR="00C07E2B" w:rsidRDefault="00075FCD" w:rsidP="00C07E2B">
      <w:pPr>
        <w:pStyle w:val="310"/>
        <w:spacing w:after="0"/>
      </w:pPr>
      <w:r>
        <w:t>Рисунок 2.2</w:t>
      </w:r>
      <w:r w:rsidR="00A63DD3">
        <w:t>8</w:t>
      </w:r>
      <w:r w:rsidR="00C07E2B" w:rsidRPr="0003570D">
        <w:t>.Удаление сущности</w:t>
      </w:r>
    </w:p>
    <w:p w14:paraId="084C1DB7" w14:textId="7C3ED54C" w:rsidR="00417D60" w:rsidRDefault="0003570D" w:rsidP="0012151F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успешном добавлении задачи для автоматического анализа отзывов о выбранном продукте на Яндекс </w:t>
      </w:r>
      <w:proofErr w:type="spellStart"/>
      <w:r>
        <w:rPr>
          <w:sz w:val="28"/>
          <w:szCs w:val="28"/>
        </w:rPr>
        <w:t>маркете</w:t>
      </w:r>
      <w:proofErr w:type="spellEnd"/>
      <w:r>
        <w:rPr>
          <w:sz w:val="28"/>
          <w:szCs w:val="28"/>
        </w:rPr>
        <w:t xml:space="preserve"> выводится соответствующее сообщение. </w:t>
      </w:r>
    </w:p>
    <w:p w14:paraId="2A7E4948" w14:textId="2DD5661D" w:rsidR="0003570D" w:rsidRPr="0003570D" w:rsidRDefault="00D166EC" w:rsidP="0003570D">
      <w:pPr>
        <w:pStyle w:val="310"/>
        <w:spacing w:after="0"/>
      </w:pPr>
      <w:r>
        <w:rPr>
          <w:noProof/>
          <w:lang w:eastAsia="ru-RU" w:bidi="ar-SA"/>
        </w:rPr>
        <w:drawing>
          <wp:inline distT="0" distB="0" distL="0" distR="0" wp14:anchorId="6EBB440B" wp14:editId="6191F1CD">
            <wp:extent cx="5991225" cy="29622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g_confirm_task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4" r="1982"/>
                    <a:stretch/>
                  </pic:blipFill>
                  <pic:spPr bwMode="auto">
                    <a:xfrm>
                      <a:off x="0" y="0"/>
                      <a:ext cx="5999400" cy="296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E222D" w14:textId="52FB747C" w:rsidR="0003570D" w:rsidRDefault="00075FCD" w:rsidP="0003570D">
      <w:pPr>
        <w:pStyle w:val="310"/>
        <w:spacing w:after="0"/>
      </w:pPr>
      <w:r>
        <w:t>Рисунок 2.2</w:t>
      </w:r>
      <w:r w:rsidR="00A63DD3">
        <w:t>9</w:t>
      </w:r>
      <w:r w:rsidR="0003570D" w:rsidRPr="0003570D">
        <w:t>.</w:t>
      </w:r>
      <w:r w:rsidR="0003570D">
        <w:t>Сообщение об успешном добавлении задачи.</w:t>
      </w:r>
    </w:p>
    <w:p w14:paraId="6B1CB864" w14:textId="27D7A73F" w:rsidR="00C07E2B" w:rsidRPr="002A5A49" w:rsidRDefault="00C07E2B" w:rsidP="003557D3">
      <w:pPr>
        <w:pStyle w:val="2"/>
        <w:numPr>
          <w:ilvl w:val="1"/>
          <w:numId w:val="4"/>
        </w:numPr>
        <w:jc w:val="both"/>
        <w:rPr>
          <w:rFonts w:ascii="Times New Roman" w:hAnsi="Times New Roman" w:cs="Times New Roman"/>
          <w:i w:val="0"/>
          <w:szCs w:val="28"/>
        </w:rPr>
      </w:pPr>
      <w:bookmarkStart w:id="24" w:name="_Toc357535169"/>
      <w:r w:rsidRPr="002A5A49">
        <w:rPr>
          <w:rFonts w:ascii="Times New Roman" w:hAnsi="Times New Roman" w:cs="Times New Roman"/>
          <w:i w:val="0"/>
          <w:szCs w:val="28"/>
        </w:rPr>
        <w:lastRenderedPageBreak/>
        <w:t>Оценка качества программного обеспечения</w:t>
      </w:r>
      <w:bookmarkEnd w:id="24"/>
    </w:p>
    <w:p w14:paraId="47DAB609" w14:textId="77777777" w:rsidR="00C07E2B" w:rsidRPr="002A5A49" w:rsidRDefault="00C07E2B" w:rsidP="00C07E2B">
      <w:pPr>
        <w:spacing w:after="120"/>
        <w:ind w:firstLine="709"/>
        <w:jc w:val="both"/>
        <w:rPr>
          <w:sz w:val="28"/>
          <w:szCs w:val="28"/>
        </w:rPr>
      </w:pPr>
      <w:r w:rsidRPr="002A5A49">
        <w:rPr>
          <w:sz w:val="28"/>
          <w:szCs w:val="28"/>
        </w:rPr>
        <w:t xml:space="preserve">Для оценки качества программного обеспечения воспользуемся ГОСТ 28195-1989 «Оценка качества программных средств», согласно которому данный программный продукт следует отнести к подклассу 509 – прочие ПС. Следовательно, выбираются показатели качества, зависящие от области применения с учетом требований области применения. Обозначения: </w:t>
      </w:r>
    </w:p>
    <w:p w14:paraId="2C864BB7" w14:textId="77777777" w:rsidR="00C07E2B" w:rsidRPr="002A5A49" w:rsidRDefault="00C07E2B" w:rsidP="00C07E2B">
      <w:pPr>
        <w:spacing w:after="120"/>
        <w:jc w:val="both"/>
        <w:rPr>
          <w:sz w:val="28"/>
          <w:szCs w:val="28"/>
        </w:rPr>
      </w:pPr>
      <w:r w:rsidRPr="002A5A49">
        <w:rPr>
          <w:sz w:val="28"/>
          <w:szCs w:val="28"/>
        </w:rPr>
        <w:t>«+»</w:t>
      </w:r>
      <w:r w:rsidRPr="002A5A49">
        <w:rPr>
          <w:sz w:val="28"/>
          <w:szCs w:val="28"/>
        </w:rPr>
        <w:tab/>
        <w:t>— применяемость;</w:t>
      </w:r>
    </w:p>
    <w:p w14:paraId="37137A28" w14:textId="77777777" w:rsidR="00C07E2B" w:rsidRPr="002A5A49" w:rsidRDefault="00C07E2B" w:rsidP="00C07E2B">
      <w:pPr>
        <w:spacing w:after="120"/>
        <w:jc w:val="both"/>
        <w:rPr>
          <w:sz w:val="28"/>
          <w:szCs w:val="28"/>
        </w:rPr>
      </w:pPr>
      <w:r w:rsidRPr="002A5A49">
        <w:rPr>
          <w:sz w:val="28"/>
          <w:szCs w:val="28"/>
        </w:rPr>
        <w:t>«–»</w:t>
      </w:r>
      <w:r w:rsidRPr="002A5A49">
        <w:rPr>
          <w:sz w:val="28"/>
          <w:szCs w:val="28"/>
        </w:rPr>
        <w:tab/>
        <w:t xml:space="preserve">— </w:t>
      </w:r>
      <w:proofErr w:type="spellStart"/>
      <w:r w:rsidRPr="002A5A49">
        <w:rPr>
          <w:sz w:val="28"/>
          <w:szCs w:val="28"/>
        </w:rPr>
        <w:t>неприменяемость</w:t>
      </w:r>
      <w:proofErr w:type="spellEnd"/>
      <w:r w:rsidRPr="002A5A49">
        <w:rPr>
          <w:sz w:val="28"/>
          <w:szCs w:val="28"/>
        </w:rPr>
        <w:t xml:space="preserve"> соответствующих показателей ПС;</w:t>
      </w:r>
    </w:p>
    <w:p w14:paraId="01421FBC" w14:textId="77777777" w:rsidR="00C07E2B" w:rsidRPr="002A5A49" w:rsidRDefault="00C07E2B" w:rsidP="00C07E2B">
      <w:pPr>
        <w:spacing w:after="120"/>
        <w:jc w:val="both"/>
        <w:rPr>
          <w:sz w:val="28"/>
          <w:szCs w:val="28"/>
        </w:rPr>
      </w:pPr>
      <w:r w:rsidRPr="002A5A49">
        <w:rPr>
          <w:sz w:val="28"/>
          <w:szCs w:val="28"/>
        </w:rPr>
        <w:t>«+/–»</w:t>
      </w:r>
      <w:r w:rsidRPr="002A5A49">
        <w:rPr>
          <w:sz w:val="28"/>
          <w:szCs w:val="28"/>
        </w:rPr>
        <w:tab/>
        <w:t>— ограниченная применяемость.</w:t>
      </w:r>
    </w:p>
    <w:p w14:paraId="60C8228C" w14:textId="43A3D52E" w:rsidR="00C07E2B" w:rsidRPr="002A5A49" w:rsidRDefault="002A5A49" w:rsidP="00C07E2B">
      <w:pPr>
        <w:jc w:val="right"/>
        <w:rPr>
          <w:sz w:val="28"/>
          <w:szCs w:val="28"/>
        </w:rPr>
      </w:pPr>
      <w:r w:rsidRPr="002A5A49">
        <w:rPr>
          <w:sz w:val="28"/>
          <w:szCs w:val="28"/>
        </w:rPr>
        <w:t>Таблица №2.</w:t>
      </w:r>
      <w:r w:rsidR="00A76736">
        <w:rPr>
          <w:sz w:val="28"/>
          <w:szCs w:val="28"/>
        </w:rPr>
        <w:t>1</w:t>
      </w:r>
      <w:r w:rsidR="00C07E2B" w:rsidRPr="002A5A49">
        <w:rPr>
          <w:sz w:val="28"/>
          <w:szCs w:val="28"/>
        </w:rPr>
        <w:t>. Номенклатура показателей качества, характеризующих свойства программного средства.</w:t>
      </w:r>
    </w:p>
    <w:tbl>
      <w:tblPr>
        <w:tblW w:w="0" w:type="auto"/>
        <w:tblInd w:w="-51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426"/>
        <w:gridCol w:w="2126"/>
        <w:gridCol w:w="1923"/>
      </w:tblGrid>
      <w:tr w:rsidR="00C07E2B" w:rsidRPr="002A5A49" w14:paraId="49ABFF62" w14:textId="77777777" w:rsidTr="003C4D21">
        <w:tc>
          <w:tcPr>
            <w:tcW w:w="5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78E237FD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Наименование групп и комплексных показателей качества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198AD621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Обозначение показателя</w:t>
            </w:r>
          </w:p>
        </w:tc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457525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</w:p>
        </w:tc>
      </w:tr>
      <w:tr w:rsidR="00C07E2B" w:rsidRPr="002A5A49" w14:paraId="4F64BC7F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66711EA7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25" w:name="PN0000015"/>
            <w:bookmarkStart w:id="26" w:name="PO00000151"/>
            <w:r w:rsidRPr="002A5A49">
              <w:rPr>
                <w:sz w:val="28"/>
                <w:szCs w:val="28"/>
              </w:rPr>
              <w:t>1</w:t>
            </w:r>
            <w:bookmarkEnd w:id="25"/>
            <w:r w:rsidRPr="002A5A49">
              <w:rPr>
                <w:sz w:val="28"/>
                <w:szCs w:val="28"/>
              </w:rPr>
              <w:t xml:space="preserve">. </w:t>
            </w:r>
            <w:r w:rsidRPr="003C4D21">
              <w:rPr>
                <w:b/>
                <w:sz w:val="28"/>
                <w:szCs w:val="28"/>
              </w:rPr>
              <w:t>Показатели надежности ПС</w:t>
            </w:r>
            <w:bookmarkEnd w:id="26"/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1CB1D485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32C2B6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</w:p>
        </w:tc>
      </w:tr>
      <w:tr w:rsidR="00C07E2B" w:rsidRPr="002A5A49" w14:paraId="0C2B67D4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66A0420E" w14:textId="77777777" w:rsidR="00C07E2B" w:rsidRPr="002A5A49" w:rsidRDefault="00C07E2B" w:rsidP="00525424">
            <w:pPr>
              <w:snapToGrid w:val="0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1.1. Устойчивость функционирования</w:t>
            </w:r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2D12FED6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Н</w:t>
            </w:r>
            <w:proofErr w:type="gramStart"/>
            <w:r w:rsidRPr="002A5A49">
              <w:rPr>
                <w:sz w:val="28"/>
                <w:szCs w:val="28"/>
              </w:rPr>
              <w:t>1</w:t>
            </w:r>
            <w:proofErr w:type="gramEnd"/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712DC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«+/–»</w:t>
            </w:r>
          </w:p>
        </w:tc>
      </w:tr>
      <w:tr w:rsidR="00C07E2B" w:rsidRPr="002A5A49" w14:paraId="4EB2E00C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783AE4B0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27" w:name="PN0000017"/>
            <w:bookmarkStart w:id="28" w:name="PO00000171"/>
            <w:r w:rsidRPr="002A5A49">
              <w:rPr>
                <w:sz w:val="28"/>
                <w:szCs w:val="28"/>
              </w:rPr>
              <w:t>1.2</w:t>
            </w:r>
            <w:bookmarkEnd w:id="27"/>
            <w:r w:rsidRPr="002A5A49">
              <w:rPr>
                <w:sz w:val="28"/>
                <w:szCs w:val="28"/>
              </w:rPr>
              <w:t>. Работоспособность</w:t>
            </w:r>
            <w:bookmarkEnd w:id="28"/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06642861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Н</w:t>
            </w:r>
            <w:proofErr w:type="gramStart"/>
            <w:r w:rsidRPr="002A5A49">
              <w:rPr>
                <w:sz w:val="28"/>
                <w:szCs w:val="28"/>
              </w:rPr>
              <w:t>2</w:t>
            </w:r>
            <w:proofErr w:type="gramEnd"/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6DCF34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«+»</w:t>
            </w:r>
          </w:p>
        </w:tc>
      </w:tr>
      <w:tr w:rsidR="00C07E2B" w:rsidRPr="002A5A49" w14:paraId="11C00D54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3F4A0440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29" w:name="PN0000018"/>
            <w:bookmarkStart w:id="30" w:name="PO00000181"/>
            <w:r w:rsidRPr="002A5A49">
              <w:rPr>
                <w:sz w:val="28"/>
                <w:szCs w:val="28"/>
              </w:rPr>
              <w:t>2</w:t>
            </w:r>
            <w:bookmarkEnd w:id="29"/>
            <w:r w:rsidRPr="002A5A49">
              <w:rPr>
                <w:sz w:val="28"/>
                <w:szCs w:val="28"/>
              </w:rPr>
              <w:t xml:space="preserve">. </w:t>
            </w:r>
            <w:r w:rsidRPr="003C4D21">
              <w:rPr>
                <w:b/>
                <w:sz w:val="28"/>
                <w:szCs w:val="28"/>
              </w:rPr>
              <w:t>Показатели сопровождения</w:t>
            </w:r>
            <w:bookmarkEnd w:id="30"/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1591E791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6D50C3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</w:p>
        </w:tc>
      </w:tr>
      <w:tr w:rsidR="00C07E2B" w:rsidRPr="002A5A49" w14:paraId="07D4DC98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0FCC03BE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31" w:name="PN0000019"/>
            <w:bookmarkStart w:id="32" w:name="PO0000019"/>
            <w:r w:rsidRPr="002A5A49">
              <w:rPr>
                <w:sz w:val="28"/>
                <w:szCs w:val="28"/>
              </w:rPr>
              <w:t>2.</w:t>
            </w:r>
            <w:bookmarkEnd w:id="31"/>
            <w:r w:rsidRPr="002A5A49">
              <w:rPr>
                <w:sz w:val="28"/>
                <w:szCs w:val="28"/>
              </w:rPr>
              <w:t>1.</w:t>
            </w:r>
            <w:bookmarkEnd w:id="32"/>
            <w:r w:rsidRPr="002A5A49">
              <w:rPr>
                <w:sz w:val="28"/>
                <w:szCs w:val="28"/>
              </w:rPr>
              <w:t xml:space="preserve"> Структурность</w:t>
            </w:r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20B85AA7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С</w:t>
            </w:r>
            <w:proofErr w:type="gramStart"/>
            <w:r w:rsidRPr="002A5A49">
              <w:rPr>
                <w:sz w:val="28"/>
                <w:szCs w:val="28"/>
              </w:rPr>
              <w:t>1</w:t>
            </w:r>
            <w:proofErr w:type="gramEnd"/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7A8F35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«+/–»</w:t>
            </w:r>
          </w:p>
        </w:tc>
      </w:tr>
      <w:tr w:rsidR="00C07E2B" w:rsidRPr="002A5A49" w14:paraId="36358F79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0C1F5BC2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33" w:name="PN00000191"/>
            <w:bookmarkStart w:id="34" w:name="PO00000191"/>
            <w:r w:rsidRPr="002A5A49">
              <w:rPr>
                <w:sz w:val="28"/>
                <w:szCs w:val="28"/>
              </w:rPr>
              <w:t>2.</w:t>
            </w:r>
            <w:bookmarkEnd w:id="33"/>
            <w:r w:rsidRPr="002A5A49">
              <w:rPr>
                <w:sz w:val="28"/>
                <w:szCs w:val="28"/>
              </w:rPr>
              <w:t xml:space="preserve">2. </w:t>
            </w:r>
            <w:bookmarkEnd w:id="34"/>
            <w:r w:rsidRPr="002A5A49">
              <w:rPr>
                <w:sz w:val="28"/>
                <w:szCs w:val="28"/>
              </w:rPr>
              <w:t>Простота конструкции</w:t>
            </w:r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2A0FDF38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С</w:t>
            </w:r>
            <w:proofErr w:type="gramStart"/>
            <w:r w:rsidRPr="002A5A49">
              <w:rPr>
                <w:sz w:val="28"/>
                <w:szCs w:val="28"/>
              </w:rPr>
              <w:t>2</w:t>
            </w:r>
            <w:proofErr w:type="gramEnd"/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F33498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«–»</w:t>
            </w:r>
          </w:p>
        </w:tc>
      </w:tr>
      <w:tr w:rsidR="00C07E2B" w:rsidRPr="002A5A49" w14:paraId="1543E93D" w14:textId="77777777" w:rsidTr="003C4D21">
        <w:trPr>
          <w:trHeight w:val="135"/>
        </w:trPr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3FCDF025" w14:textId="77777777" w:rsidR="00C07E2B" w:rsidRPr="002A5A49" w:rsidRDefault="00C07E2B" w:rsidP="00525424">
            <w:pPr>
              <w:snapToGrid w:val="0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2.3 Наглядность</w:t>
            </w:r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5A829774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С3</w:t>
            </w:r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F91913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«+/–»</w:t>
            </w:r>
          </w:p>
        </w:tc>
      </w:tr>
      <w:tr w:rsidR="00C07E2B" w:rsidRPr="002A5A49" w14:paraId="7B9FE0C1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69577BE2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35" w:name="PN0000022"/>
            <w:bookmarkStart w:id="36" w:name="PO00000221"/>
            <w:r w:rsidRPr="002A5A49">
              <w:rPr>
                <w:sz w:val="28"/>
                <w:szCs w:val="28"/>
              </w:rPr>
              <w:t>2.4</w:t>
            </w:r>
            <w:bookmarkEnd w:id="35"/>
            <w:r w:rsidRPr="002A5A49">
              <w:rPr>
                <w:sz w:val="28"/>
                <w:szCs w:val="28"/>
              </w:rPr>
              <w:t>. Повторяемость</w:t>
            </w:r>
            <w:bookmarkEnd w:id="36"/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5C388C2E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С</w:t>
            </w:r>
            <w:proofErr w:type="gramStart"/>
            <w:r w:rsidRPr="002A5A49">
              <w:rPr>
                <w:sz w:val="28"/>
                <w:szCs w:val="28"/>
              </w:rPr>
              <w:t>4</w:t>
            </w:r>
            <w:proofErr w:type="gramEnd"/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669CF4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«–»</w:t>
            </w:r>
          </w:p>
        </w:tc>
      </w:tr>
      <w:tr w:rsidR="00C07E2B" w:rsidRPr="002A5A49" w14:paraId="1E8CC772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3F7E3B15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37" w:name="PN0000023"/>
            <w:bookmarkStart w:id="38" w:name="PO00000231"/>
            <w:r w:rsidRPr="002A5A49">
              <w:rPr>
                <w:sz w:val="28"/>
                <w:szCs w:val="28"/>
              </w:rPr>
              <w:t>3</w:t>
            </w:r>
            <w:bookmarkEnd w:id="37"/>
            <w:r w:rsidRPr="002A5A49">
              <w:rPr>
                <w:sz w:val="28"/>
                <w:szCs w:val="28"/>
              </w:rPr>
              <w:t xml:space="preserve">. </w:t>
            </w:r>
            <w:r w:rsidRPr="003C4D21">
              <w:rPr>
                <w:b/>
                <w:sz w:val="28"/>
                <w:szCs w:val="28"/>
              </w:rPr>
              <w:t>Показатели удобства применения</w:t>
            </w:r>
            <w:bookmarkEnd w:id="38"/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68AD7D4D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ACE9A8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</w:p>
        </w:tc>
      </w:tr>
      <w:tr w:rsidR="00C07E2B" w:rsidRPr="002A5A49" w14:paraId="04E8F08D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19CC2C18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39" w:name="PN0000024"/>
            <w:bookmarkStart w:id="40" w:name="PO00000241"/>
            <w:r w:rsidRPr="002A5A49">
              <w:rPr>
                <w:sz w:val="28"/>
                <w:szCs w:val="28"/>
              </w:rPr>
              <w:t>3.1</w:t>
            </w:r>
            <w:bookmarkEnd w:id="39"/>
            <w:r w:rsidRPr="002A5A49">
              <w:rPr>
                <w:sz w:val="28"/>
                <w:szCs w:val="28"/>
              </w:rPr>
              <w:t>. Легкость освоения</w:t>
            </w:r>
            <w:bookmarkEnd w:id="40"/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48C459BA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У</w:t>
            </w:r>
            <w:proofErr w:type="gramStart"/>
            <w:r w:rsidRPr="002A5A49">
              <w:rPr>
                <w:sz w:val="28"/>
                <w:szCs w:val="28"/>
              </w:rPr>
              <w:t>1</w:t>
            </w:r>
            <w:proofErr w:type="gramEnd"/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B31993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«+»</w:t>
            </w:r>
          </w:p>
        </w:tc>
      </w:tr>
      <w:tr w:rsidR="00C07E2B" w:rsidRPr="002A5A49" w14:paraId="1C9B3925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77610405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41" w:name="PN0000025"/>
            <w:bookmarkStart w:id="42" w:name="PO00000251"/>
            <w:r w:rsidRPr="002A5A49">
              <w:rPr>
                <w:sz w:val="28"/>
                <w:szCs w:val="28"/>
              </w:rPr>
              <w:t>3.2</w:t>
            </w:r>
            <w:bookmarkEnd w:id="41"/>
            <w:r w:rsidRPr="002A5A49">
              <w:rPr>
                <w:sz w:val="28"/>
                <w:szCs w:val="28"/>
              </w:rPr>
              <w:t>. Доступность эксплуатационных программных документов</w:t>
            </w:r>
            <w:bookmarkEnd w:id="42"/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5FE439DD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У</w:t>
            </w:r>
            <w:proofErr w:type="gramStart"/>
            <w:r w:rsidRPr="002A5A49">
              <w:rPr>
                <w:sz w:val="28"/>
                <w:szCs w:val="28"/>
              </w:rPr>
              <w:t>2</w:t>
            </w:r>
            <w:proofErr w:type="gramEnd"/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8CAB7A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«+»</w:t>
            </w:r>
          </w:p>
        </w:tc>
      </w:tr>
      <w:tr w:rsidR="00C07E2B" w:rsidRPr="002A5A49" w14:paraId="3EB1FBB0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09EC0168" w14:textId="77777777" w:rsidR="00C07E2B" w:rsidRPr="002A5A49" w:rsidRDefault="00C07E2B" w:rsidP="00525424">
            <w:pPr>
              <w:snapToGrid w:val="0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3.3. Удобство эксплуатации и обслуживания</w:t>
            </w:r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3DFEB8C4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У3</w:t>
            </w:r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0303B4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«+»</w:t>
            </w:r>
          </w:p>
        </w:tc>
      </w:tr>
      <w:tr w:rsidR="00C07E2B" w:rsidRPr="002A5A49" w14:paraId="5A164AD7" w14:textId="77777777" w:rsidTr="003C4D21">
        <w:trPr>
          <w:cantSplit/>
        </w:trPr>
        <w:tc>
          <w:tcPr>
            <w:tcW w:w="5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4D116CF9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43" w:name="PN0000027"/>
            <w:bookmarkStart w:id="44" w:name="PO00000271"/>
            <w:r w:rsidRPr="002A5A49">
              <w:rPr>
                <w:sz w:val="28"/>
                <w:szCs w:val="28"/>
              </w:rPr>
              <w:t>4</w:t>
            </w:r>
            <w:bookmarkEnd w:id="43"/>
            <w:r w:rsidRPr="002A5A49">
              <w:rPr>
                <w:sz w:val="28"/>
                <w:szCs w:val="28"/>
              </w:rPr>
              <w:t xml:space="preserve">. </w:t>
            </w:r>
            <w:r w:rsidRPr="003C4D21">
              <w:rPr>
                <w:b/>
                <w:sz w:val="28"/>
                <w:szCs w:val="28"/>
              </w:rPr>
              <w:t>Показатели эффективности</w:t>
            </w:r>
            <w:bookmarkEnd w:id="44"/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308E64B9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</w:p>
        </w:tc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BAE5FF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</w:p>
        </w:tc>
      </w:tr>
      <w:tr w:rsidR="00C07E2B" w:rsidRPr="002A5A49" w14:paraId="39A1026D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244206D4" w14:textId="77777777" w:rsidR="00C07E2B" w:rsidRPr="002A5A49" w:rsidRDefault="00C07E2B" w:rsidP="00525424">
            <w:pPr>
              <w:snapToGrid w:val="0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4.1. Уровень автоматизации</w:t>
            </w:r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140CBC00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Э</w:t>
            </w:r>
            <w:proofErr w:type="gramStart"/>
            <w:r w:rsidRPr="002A5A49">
              <w:rPr>
                <w:sz w:val="28"/>
                <w:szCs w:val="28"/>
              </w:rPr>
              <w:t>1</w:t>
            </w:r>
            <w:proofErr w:type="gramEnd"/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94FC54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«+/–»</w:t>
            </w:r>
          </w:p>
        </w:tc>
      </w:tr>
      <w:tr w:rsidR="00C07E2B" w:rsidRPr="002A5A49" w14:paraId="4C14D69F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70E6D641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45" w:name="PN0000029"/>
            <w:bookmarkStart w:id="46" w:name="PO00000291"/>
            <w:r w:rsidRPr="002A5A49">
              <w:rPr>
                <w:sz w:val="28"/>
                <w:szCs w:val="28"/>
              </w:rPr>
              <w:t>4.2</w:t>
            </w:r>
            <w:bookmarkEnd w:id="45"/>
            <w:r w:rsidRPr="002A5A49">
              <w:rPr>
                <w:sz w:val="28"/>
                <w:szCs w:val="28"/>
              </w:rPr>
              <w:t>. Временная эффективность</w:t>
            </w:r>
            <w:bookmarkEnd w:id="46"/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62B66077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Э</w:t>
            </w:r>
            <w:proofErr w:type="gramStart"/>
            <w:r w:rsidRPr="002A5A49">
              <w:rPr>
                <w:sz w:val="28"/>
                <w:szCs w:val="28"/>
              </w:rPr>
              <w:t>2</w:t>
            </w:r>
            <w:proofErr w:type="gramEnd"/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9FA1F4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«+/–»</w:t>
            </w:r>
          </w:p>
        </w:tc>
      </w:tr>
      <w:tr w:rsidR="00C07E2B" w:rsidRPr="002A5A49" w14:paraId="080A7D18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567A6874" w14:textId="77777777" w:rsidR="00C07E2B" w:rsidRPr="002A5A49" w:rsidRDefault="00C07E2B" w:rsidP="00525424">
            <w:pPr>
              <w:snapToGrid w:val="0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4.3. Ресурсоемкость</w:t>
            </w:r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31060A0D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Э3</w:t>
            </w:r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BC5B61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«–»</w:t>
            </w:r>
          </w:p>
        </w:tc>
      </w:tr>
      <w:tr w:rsidR="00C07E2B" w:rsidRPr="002A5A49" w14:paraId="5F9D2844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156DC7EE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47" w:name="PN0000031"/>
            <w:bookmarkStart w:id="48" w:name="PO00000311"/>
            <w:r w:rsidRPr="002A5A49">
              <w:rPr>
                <w:sz w:val="28"/>
                <w:szCs w:val="28"/>
              </w:rPr>
              <w:t>5</w:t>
            </w:r>
            <w:bookmarkEnd w:id="47"/>
            <w:r w:rsidRPr="002A5A49">
              <w:rPr>
                <w:sz w:val="28"/>
                <w:szCs w:val="28"/>
              </w:rPr>
              <w:t>.</w:t>
            </w:r>
            <w:r w:rsidRPr="003C4D21">
              <w:rPr>
                <w:b/>
                <w:sz w:val="28"/>
                <w:szCs w:val="28"/>
              </w:rPr>
              <w:t>Показатели универсальности</w:t>
            </w:r>
            <w:bookmarkEnd w:id="48"/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2F9BB081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CF23CD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</w:p>
        </w:tc>
      </w:tr>
      <w:tr w:rsidR="00C07E2B" w:rsidRPr="002A5A49" w14:paraId="1D9A53B8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2B1EACC5" w14:textId="77777777" w:rsidR="00C07E2B" w:rsidRPr="002A5A49" w:rsidRDefault="00C07E2B" w:rsidP="00525424">
            <w:pPr>
              <w:snapToGrid w:val="0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5.1. Гибкость</w:t>
            </w:r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52D6D9E8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Г</w:t>
            </w:r>
            <w:proofErr w:type="gramStart"/>
            <w:r w:rsidRPr="002A5A49">
              <w:rPr>
                <w:sz w:val="28"/>
                <w:szCs w:val="28"/>
              </w:rPr>
              <w:t>1</w:t>
            </w:r>
            <w:proofErr w:type="gramEnd"/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72790B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«+/–»</w:t>
            </w:r>
          </w:p>
        </w:tc>
      </w:tr>
      <w:tr w:rsidR="00C07E2B" w:rsidRPr="002A5A49" w14:paraId="147BF251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448A8093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49" w:name="PN0000033"/>
            <w:bookmarkStart w:id="50" w:name="PO00000331"/>
            <w:r w:rsidRPr="002A5A49">
              <w:rPr>
                <w:sz w:val="28"/>
                <w:szCs w:val="28"/>
              </w:rPr>
              <w:t>5.2</w:t>
            </w:r>
            <w:bookmarkEnd w:id="49"/>
            <w:r w:rsidRPr="002A5A49">
              <w:rPr>
                <w:sz w:val="28"/>
                <w:szCs w:val="28"/>
              </w:rPr>
              <w:t>. Мобильность</w:t>
            </w:r>
            <w:bookmarkEnd w:id="50"/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1073733A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Г</w:t>
            </w:r>
            <w:proofErr w:type="gramStart"/>
            <w:r w:rsidRPr="002A5A49">
              <w:rPr>
                <w:sz w:val="28"/>
                <w:szCs w:val="28"/>
              </w:rPr>
              <w:t>2</w:t>
            </w:r>
            <w:proofErr w:type="gramEnd"/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183A28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«+»</w:t>
            </w:r>
          </w:p>
        </w:tc>
      </w:tr>
      <w:tr w:rsidR="00C07E2B" w:rsidRPr="002A5A49" w14:paraId="56C6EC3D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720BC279" w14:textId="77777777" w:rsidR="00C07E2B" w:rsidRPr="002A5A49" w:rsidRDefault="00C07E2B" w:rsidP="00525424">
            <w:pPr>
              <w:snapToGrid w:val="0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5.3. Модифицируемость</w:t>
            </w:r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48308CE0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Г3</w:t>
            </w:r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993D07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«+/–»</w:t>
            </w:r>
          </w:p>
        </w:tc>
      </w:tr>
      <w:tr w:rsidR="00C07E2B" w:rsidRPr="002A5A49" w14:paraId="389DBBA6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2861D0EE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51" w:name="PN0000035"/>
            <w:bookmarkStart w:id="52" w:name="PO00000351"/>
            <w:r w:rsidRPr="002A5A49">
              <w:rPr>
                <w:sz w:val="28"/>
                <w:szCs w:val="28"/>
              </w:rPr>
              <w:t>6</w:t>
            </w:r>
            <w:bookmarkEnd w:id="51"/>
            <w:r w:rsidRPr="002A5A49">
              <w:rPr>
                <w:sz w:val="28"/>
                <w:szCs w:val="28"/>
              </w:rPr>
              <w:t>.</w:t>
            </w:r>
            <w:r w:rsidRPr="003C4D21">
              <w:rPr>
                <w:b/>
                <w:sz w:val="28"/>
                <w:szCs w:val="28"/>
              </w:rPr>
              <w:t>Показатели корректности</w:t>
            </w:r>
            <w:bookmarkEnd w:id="52"/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4B98FC19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0C296B" w14:textId="77777777" w:rsidR="00C07E2B" w:rsidRPr="002A5A49" w:rsidRDefault="00C07E2B" w:rsidP="00525424">
            <w:pPr>
              <w:snapToGrid w:val="0"/>
              <w:jc w:val="center"/>
              <w:textAlignment w:val="top"/>
              <w:rPr>
                <w:sz w:val="28"/>
                <w:szCs w:val="28"/>
              </w:rPr>
            </w:pPr>
          </w:p>
        </w:tc>
      </w:tr>
      <w:tr w:rsidR="00C07E2B" w:rsidRPr="002A5A49" w14:paraId="0B1721F4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1634979D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53" w:name="PN0000036"/>
            <w:bookmarkStart w:id="54" w:name="PO00000361"/>
            <w:r w:rsidRPr="002A5A49">
              <w:rPr>
                <w:sz w:val="28"/>
                <w:szCs w:val="28"/>
              </w:rPr>
              <w:t>6.1</w:t>
            </w:r>
            <w:bookmarkEnd w:id="53"/>
            <w:r w:rsidRPr="002A5A49">
              <w:rPr>
                <w:sz w:val="28"/>
                <w:szCs w:val="28"/>
              </w:rPr>
              <w:t>. Полнота реализации</w:t>
            </w:r>
            <w:bookmarkEnd w:id="54"/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7AA9205F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К</w:t>
            </w:r>
            <w:proofErr w:type="gramStart"/>
            <w:r w:rsidRPr="002A5A49">
              <w:rPr>
                <w:sz w:val="28"/>
                <w:szCs w:val="28"/>
              </w:rPr>
              <w:t>1</w:t>
            </w:r>
            <w:proofErr w:type="gramEnd"/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4BE182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«+»</w:t>
            </w:r>
          </w:p>
        </w:tc>
      </w:tr>
      <w:tr w:rsidR="00C07E2B" w:rsidRPr="002A5A49" w14:paraId="56413FCE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117E4C6F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55" w:name="PN0000037"/>
            <w:bookmarkStart w:id="56" w:name="PO00000371"/>
            <w:r w:rsidRPr="002A5A49">
              <w:rPr>
                <w:sz w:val="28"/>
                <w:szCs w:val="28"/>
              </w:rPr>
              <w:t>6.2</w:t>
            </w:r>
            <w:bookmarkEnd w:id="55"/>
            <w:r w:rsidRPr="002A5A49">
              <w:rPr>
                <w:sz w:val="28"/>
                <w:szCs w:val="28"/>
              </w:rPr>
              <w:t>. Согласованность</w:t>
            </w:r>
            <w:bookmarkEnd w:id="56"/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3546FA0B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К</w:t>
            </w:r>
            <w:proofErr w:type="gramStart"/>
            <w:r w:rsidRPr="002A5A49">
              <w:rPr>
                <w:sz w:val="28"/>
                <w:szCs w:val="28"/>
              </w:rPr>
              <w:t>2</w:t>
            </w:r>
            <w:proofErr w:type="gramEnd"/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F348EA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«+»</w:t>
            </w:r>
          </w:p>
        </w:tc>
      </w:tr>
      <w:tr w:rsidR="00C07E2B" w:rsidRPr="002A5A49" w14:paraId="65EF1675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203992FC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6.3.</w:t>
            </w:r>
            <w:r w:rsidRPr="002A5A49">
              <w:rPr>
                <w:rFonts w:cs="Times New Roman"/>
                <w:sz w:val="28"/>
                <w:szCs w:val="28"/>
              </w:rPr>
              <w:t xml:space="preserve"> Логическая корректность</w:t>
            </w:r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5BC89C85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К3</w:t>
            </w:r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298564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«–»</w:t>
            </w:r>
          </w:p>
        </w:tc>
      </w:tr>
      <w:tr w:rsidR="00C07E2B" w:rsidRPr="002A5A49" w14:paraId="4E19FA97" w14:textId="77777777" w:rsidTr="003C4D21">
        <w:tc>
          <w:tcPr>
            <w:tcW w:w="54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203D6B23" w14:textId="77777777" w:rsidR="00C07E2B" w:rsidRPr="002A5A49" w:rsidRDefault="00C07E2B" w:rsidP="00525424">
            <w:pPr>
              <w:textAlignment w:val="top"/>
              <w:rPr>
                <w:sz w:val="28"/>
                <w:szCs w:val="28"/>
              </w:rPr>
            </w:pPr>
            <w:bookmarkStart w:id="57" w:name="PN0000039"/>
            <w:bookmarkStart w:id="58" w:name="PO00000391"/>
            <w:r w:rsidRPr="002A5A49">
              <w:rPr>
                <w:sz w:val="28"/>
                <w:szCs w:val="28"/>
              </w:rPr>
              <w:t>6.4</w:t>
            </w:r>
            <w:bookmarkEnd w:id="57"/>
            <w:r w:rsidRPr="002A5A49">
              <w:rPr>
                <w:sz w:val="28"/>
                <w:szCs w:val="28"/>
              </w:rPr>
              <w:t xml:space="preserve">. </w:t>
            </w:r>
            <w:proofErr w:type="spellStart"/>
            <w:r w:rsidRPr="002A5A49">
              <w:rPr>
                <w:sz w:val="28"/>
                <w:szCs w:val="28"/>
              </w:rPr>
              <w:t>Проверенность</w:t>
            </w:r>
            <w:bookmarkEnd w:id="58"/>
            <w:proofErr w:type="spellEnd"/>
          </w:p>
        </w:tc>
        <w:tc>
          <w:tcPr>
            <w:tcW w:w="21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14:paraId="6F43CF04" w14:textId="77777777" w:rsidR="00C07E2B" w:rsidRPr="002A5A49" w:rsidRDefault="00C07E2B" w:rsidP="00525424">
            <w:pPr>
              <w:jc w:val="center"/>
              <w:textAlignment w:val="top"/>
              <w:rPr>
                <w:sz w:val="28"/>
                <w:szCs w:val="28"/>
              </w:rPr>
            </w:pPr>
            <w:r w:rsidRPr="002A5A49">
              <w:rPr>
                <w:sz w:val="28"/>
                <w:szCs w:val="28"/>
              </w:rPr>
              <w:t>К</w:t>
            </w:r>
            <w:proofErr w:type="gramStart"/>
            <w:r w:rsidRPr="002A5A49">
              <w:rPr>
                <w:sz w:val="28"/>
                <w:szCs w:val="28"/>
              </w:rPr>
              <w:t>4</w:t>
            </w:r>
            <w:proofErr w:type="gramEnd"/>
          </w:p>
        </w:tc>
        <w:tc>
          <w:tcPr>
            <w:tcW w:w="1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69BA3A" w14:textId="77777777" w:rsidR="00C07E2B" w:rsidRPr="002A5A49" w:rsidRDefault="00C07E2B" w:rsidP="00525424">
            <w:pPr>
              <w:jc w:val="center"/>
              <w:textAlignment w:val="top"/>
            </w:pPr>
            <w:r w:rsidRPr="002A5A49">
              <w:rPr>
                <w:sz w:val="28"/>
                <w:szCs w:val="28"/>
              </w:rPr>
              <w:t>«+»</w:t>
            </w:r>
          </w:p>
        </w:tc>
      </w:tr>
    </w:tbl>
    <w:p w14:paraId="55AF638C" w14:textId="0B0D648E" w:rsidR="0021041A" w:rsidRDefault="0021041A" w:rsidP="00C07E2B">
      <w:pPr>
        <w:spacing w:after="120"/>
        <w:jc w:val="both"/>
        <w:rPr>
          <w:sz w:val="28"/>
          <w:szCs w:val="28"/>
        </w:rPr>
      </w:pPr>
    </w:p>
    <w:p w14:paraId="1BD7507D" w14:textId="77777777" w:rsidR="0021041A" w:rsidRDefault="0021041A">
      <w:pPr>
        <w:widowControl/>
        <w:suppressAutoHyphens w:val="0"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8AD2E4" w14:textId="4B01819A" w:rsidR="00C07E2B" w:rsidRPr="002A5A49" w:rsidRDefault="00C07E2B" w:rsidP="003557D3">
      <w:pPr>
        <w:numPr>
          <w:ilvl w:val="0"/>
          <w:numId w:val="19"/>
        </w:numPr>
        <w:spacing w:after="120"/>
        <w:rPr>
          <w:b/>
          <w:sz w:val="28"/>
          <w:szCs w:val="28"/>
        </w:rPr>
      </w:pPr>
      <w:r w:rsidRPr="002A5A49">
        <w:rPr>
          <w:b/>
          <w:sz w:val="28"/>
          <w:szCs w:val="28"/>
        </w:rPr>
        <w:lastRenderedPageBreak/>
        <w:t>Фактор надежности (ФН).</w:t>
      </w:r>
    </w:p>
    <w:p w14:paraId="1CC95749" w14:textId="5B6ACA20" w:rsidR="00C07E2B" w:rsidRPr="002A5A49" w:rsidRDefault="00C07E2B" w:rsidP="00C07E2B">
      <w:pPr>
        <w:jc w:val="right"/>
        <w:rPr>
          <w:sz w:val="28"/>
          <w:szCs w:val="28"/>
        </w:rPr>
      </w:pPr>
      <w:r w:rsidRPr="002A5A49">
        <w:rPr>
          <w:sz w:val="28"/>
          <w:szCs w:val="28"/>
        </w:rPr>
        <w:t>Таблица 2.</w:t>
      </w:r>
      <w:r w:rsidR="00A76736">
        <w:rPr>
          <w:sz w:val="28"/>
          <w:szCs w:val="28"/>
        </w:rPr>
        <w:t>2</w:t>
      </w:r>
      <w:r w:rsidRPr="002A5A49">
        <w:rPr>
          <w:sz w:val="28"/>
          <w:szCs w:val="28"/>
        </w:rPr>
        <w:t>. Критерий устойчивость функционирования (УФ).</w:t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3346"/>
        <w:gridCol w:w="2086"/>
        <w:gridCol w:w="1843"/>
        <w:gridCol w:w="1214"/>
      </w:tblGrid>
      <w:tr w:rsidR="00C07E2B" w:rsidRPr="002A5A49" w14:paraId="47FF0ED6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32658EB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212E2190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ОЭ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1CA6443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Наименование оценочного элемента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C7514BD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  <w:p w14:paraId="42A96B8E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оценки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8900FB5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B78CE3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  <w:p w14:paraId="21A4BD4E" w14:textId="77777777" w:rsidR="00C07E2B" w:rsidRPr="002A5A49" w:rsidRDefault="00C07E2B" w:rsidP="00525424">
            <w:pPr>
              <w:pStyle w:val="16"/>
              <w:jc w:val="center"/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метрики</w:t>
            </w:r>
          </w:p>
        </w:tc>
      </w:tr>
      <w:tr w:rsidR="00C07E2B" w:rsidRPr="002A5A49" w14:paraId="1977A765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EE8F5BF" w14:textId="77777777" w:rsidR="00C07E2B" w:rsidRPr="002A5A49" w:rsidRDefault="00C07E2B" w:rsidP="00525424">
            <w:r w:rsidRPr="002A5A49">
              <w:t>Н0101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A28573B" w14:textId="77777777" w:rsidR="00C07E2B" w:rsidRPr="002A5A49" w:rsidRDefault="00C07E2B" w:rsidP="00525424">
            <w:r w:rsidRPr="002A5A49">
              <w:t>Наличие требований к программе по устойчивости функционирования при наличии ошибок во входных данных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8A77124" w14:textId="77777777" w:rsidR="00C07E2B" w:rsidRPr="002A5A49" w:rsidRDefault="00C07E2B" w:rsidP="00525424">
            <w:r w:rsidRPr="002A5A49">
              <w:t>Экспертный</w:t>
            </w:r>
          </w:p>
          <w:p w14:paraId="3AAC2B79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A0CA00A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21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1648CBA" w14:textId="77777777" w:rsidR="00C07E2B" w:rsidRPr="002A5A49" w:rsidRDefault="00C07E2B" w:rsidP="00525424">
            <w:pPr>
              <w:jc w:val="center"/>
            </w:pPr>
            <w:r w:rsidRPr="002A5A49">
              <w:t>0,63</w:t>
            </w:r>
          </w:p>
        </w:tc>
      </w:tr>
      <w:tr w:rsidR="00C07E2B" w:rsidRPr="002A5A49" w14:paraId="00E9F485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E5D8FC8" w14:textId="77777777" w:rsidR="00C07E2B" w:rsidRPr="002A5A49" w:rsidRDefault="00C07E2B" w:rsidP="00525424">
            <w:r w:rsidRPr="002A5A49">
              <w:t>Н0102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661A714" w14:textId="77777777" w:rsidR="00C07E2B" w:rsidRPr="002A5A49" w:rsidRDefault="00C07E2B" w:rsidP="00525424">
            <w:r w:rsidRPr="002A5A49">
              <w:t>Возможность обработки ошибочных ситуаций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B535F50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87C70FA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0,9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071CD5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370FFB0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A563D54" w14:textId="77777777" w:rsidR="00C07E2B" w:rsidRPr="002A5A49" w:rsidRDefault="00C07E2B" w:rsidP="00525424">
            <w:r w:rsidRPr="002A5A49">
              <w:t>Н0103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97B7D08" w14:textId="77777777" w:rsidR="00C07E2B" w:rsidRPr="002A5A49" w:rsidRDefault="00C07E2B" w:rsidP="00525424">
            <w:r w:rsidRPr="002A5A49">
              <w:t>Полнота обработки ошибочных ситуаций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178861F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7BE05C4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0,5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EFF403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6DAA549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10DF2A8" w14:textId="77777777" w:rsidR="00C07E2B" w:rsidRPr="002A5A49" w:rsidRDefault="00C07E2B" w:rsidP="00525424">
            <w:r w:rsidRPr="002A5A49">
              <w:t>Н0104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F22EA47" w14:textId="77777777" w:rsidR="00C07E2B" w:rsidRPr="002A5A49" w:rsidRDefault="00C07E2B" w:rsidP="00525424">
            <w:r w:rsidRPr="002A5A49">
              <w:t>Наличие тестов для проверки допустимых значений входных данных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9827811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D44E896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9B961D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05D2AC3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D03B7B0" w14:textId="77777777" w:rsidR="00C07E2B" w:rsidRPr="002A5A49" w:rsidRDefault="00C07E2B" w:rsidP="00525424">
            <w:r w:rsidRPr="002A5A49">
              <w:t>Н0105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2AAB06F" w14:textId="77777777" w:rsidR="00C07E2B" w:rsidRPr="002A5A49" w:rsidRDefault="00C07E2B" w:rsidP="00525424">
            <w:r w:rsidRPr="002A5A49">
              <w:t>Наличие системы контроля полноты входных данных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93F4F78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CD86A76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790FB9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1C2C6E03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13E4CBC" w14:textId="77777777" w:rsidR="00C07E2B" w:rsidRPr="002A5A49" w:rsidRDefault="00C07E2B" w:rsidP="00525424">
            <w:r w:rsidRPr="002A5A49">
              <w:t>Н0106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E12B697" w14:textId="77777777" w:rsidR="00C07E2B" w:rsidRPr="002A5A49" w:rsidRDefault="00C07E2B" w:rsidP="00525424">
            <w:r w:rsidRPr="002A5A49">
              <w:t>Наличие средств контроля корректности входных данных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EF3A716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45D9D82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7045A5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0518F46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F851CDD" w14:textId="77777777" w:rsidR="00C07E2B" w:rsidRPr="002A5A49" w:rsidRDefault="00C07E2B" w:rsidP="00525424">
            <w:r w:rsidRPr="002A5A49">
              <w:t>Н0107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0B137D4" w14:textId="77777777" w:rsidR="00C07E2B" w:rsidRPr="002A5A49" w:rsidRDefault="00C07E2B" w:rsidP="00525424">
            <w:r w:rsidRPr="002A5A49">
              <w:t>Наличие средств контроля непротиворечивости входных данных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9B7AF70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6D212FC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2F2956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0B0D8588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3F251C4" w14:textId="77777777" w:rsidR="00C07E2B" w:rsidRPr="002A5A49" w:rsidRDefault="00C07E2B" w:rsidP="00525424">
            <w:r w:rsidRPr="002A5A49">
              <w:t>Н0108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2377DCE" w14:textId="77777777" w:rsidR="00C07E2B" w:rsidRPr="002A5A49" w:rsidRDefault="00C07E2B" w:rsidP="00525424">
            <w:r w:rsidRPr="002A5A49">
              <w:t>Наличие проверки параметров и адресов по диапазону их значений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5E22B1E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09CEB3A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0,7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F8D4EE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0E5220D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0C8686F" w14:textId="77777777" w:rsidR="00C07E2B" w:rsidRPr="002A5A49" w:rsidRDefault="00C07E2B" w:rsidP="00525424">
            <w:r w:rsidRPr="002A5A49">
              <w:t>Н0109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35B1C60" w14:textId="77777777" w:rsidR="00C07E2B" w:rsidRPr="002A5A49" w:rsidRDefault="00C07E2B" w:rsidP="00525424">
            <w:r w:rsidRPr="002A5A49">
              <w:t>Наличие обработки граничных результатов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95C759B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B186FE9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0,2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8A04C0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C7AE9B1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1582092" w14:textId="77777777" w:rsidR="00C07E2B" w:rsidRPr="002A5A49" w:rsidRDefault="00C07E2B" w:rsidP="00525424">
            <w:r w:rsidRPr="002A5A49">
              <w:t>Н0110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CE63E54" w14:textId="77777777" w:rsidR="00C07E2B" w:rsidRPr="002A5A49" w:rsidRDefault="00C07E2B" w:rsidP="00525424">
            <w:r w:rsidRPr="002A5A49">
              <w:t>Наличие обработки неопределенностей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7F20CAF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BDD6C45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8F4C9C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CEB9294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2641027" w14:textId="73040A73" w:rsidR="00C07E2B" w:rsidRPr="002A5A49" w:rsidRDefault="00C07E2B" w:rsidP="00525424">
            <w:r w:rsidRPr="002A5A49">
              <w:t>Н0201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3CC94BD" w14:textId="77777777" w:rsidR="00C07E2B" w:rsidRPr="002A5A49" w:rsidRDefault="00C07E2B" w:rsidP="00525424">
            <w:r w:rsidRPr="002A5A49">
              <w:t>Наличие требований к программе по восстановлению процесса выполнения в случае сбоя операционной системы, процессора, внешних устройств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A72F811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7A3831C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</w:t>
            </w:r>
          </w:p>
        </w:tc>
        <w:tc>
          <w:tcPr>
            <w:tcW w:w="121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E9A856" w14:textId="77777777" w:rsidR="00C07E2B" w:rsidRPr="002A5A49" w:rsidRDefault="00C07E2B" w:rsidP="00525424">
            <w:pPr>
              <w:jc w:val="center"/>
            </w:pPr>
            <w:r w:rsidRPr="002A5A49">
              <w:t>0,1</w:t>
            </w:r>
          </w:p>
        </w:tc>
      </w:tr>
      <w:tr w:rsidR="00C07E2B" w:rsidRPr="002A5A49" w14:paraId="52416F31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4631F78" w14:textId="77777777" w:rsidR="00C07E2B" w:rsidRPr="002A5A49" w:rsidRDefault="00C07E2B" w:rsidP="00525424">
            <w:r w:rsidRPr="002A5A49">
              <w:t>Н0202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9BB010E" w14:textId="77777777" w:rsidR="00C07E2B" w:rsidRPr="002A5A49" w:rsidRDefault="00C07E2B" w:rsidP="00525424">
            <w:r w:rsidRPr="002A5A49">
              <w:t>Наличие требований к программе по восстановлению результатов при отказах процессора, ОС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6245458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AC4A123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66AE8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66E53372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3538CF5" w14:textId="77777777" w:rsidR="00C07E2B" w:rsidRPr="002A5A49" w:rsidRDefault="00C07E2B" w:rsidP="00525424">
            <w:r w:rsidRPr="002A5A49">
              <w:t>Н0203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7536AE6" w14:textId="77777777" w:rsidR="00C07E2B" w:rsidRPr="002A5A49" w:rsidRDefault="00C07E2B" w:rsidP="00525424">
            <w:r w:rsidRPr="002A5A49">
              <w:t>Наличие средств восстановления процесса в случае сбоев оборудования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638AF81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7B1B950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1EF68C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67EC5398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1F38D69" w14:textId="77777777" w:rsidR="00C07E2B" w:rsidRPr="002A5A49" w:rsidRDefault="00C07E2B" w:rsidP="00525424">
            <w:r w:rsidRPr="002A5A49">
              <w:t>Н0204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784A552" w14:textId="77777777" w:rsidR="00C07E2B" w:rsidRPr="002A5A49" w:rsidRDefault="00C07E2B" w:rsidP="00525424">
            <w:r w:rsidRPr="002A5A49">
              <w:t>Наличие возможности разделения по времени выполнения отдельных функций программы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6C73321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301389B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0,5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0E54DF4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BC0DEB7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04FD2C5" w14:textId="77777777" w:rsidR="00C07E2B" w:rsidRPr="002A5A49" w:rsidRDefault="00C07E2B" w:rsidP="00525424">
            <w:r w:rsidRPr="002A5A49">
              <w:t>Н0205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155C6A1" w14:textId="77777777" w:rsidR="00C07E2B" w:rsidRPr="002A5A49" w:rsidRDefault="00C07E2B" w:rsidP="00525424">
            <w:r w:rsidRPr="002A5A49">
              <w:t>Наличие возможности повторного старта с точки останова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2B1DA18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C0888C2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736399" w14:textId="77777777" w:rsidR="00C07E2B" w:rsidRPr="002A5A49" w:rsidRDefault="00C07E2B" w:rsidP="00525424">
            <w:pPr>
              <w:jc w:val="center"/>
            </w:pPr>
          </w:p>
        </w:tc>
      </w:tr>
    </w:tbl>
    <w:p w14:paraId="3AC4564A" w14:textId="77777777" w:rsidR="00A962E2" w:rsidRDefault="00A962E2">
      <w:r>
        <w:br w:type="page"/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3346"/>
        <w:gridCol w:w="2086"/>
        <w:gridCol w:w="1843"/>
        <w:gridCol w:w="1214"/>
      </w:tblGrid>
      <w:tr w:rsidR="00C07E2B" w:rsidRPr="002A5A49" w14:paraId="5335692D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12CEF52" w14:textId="502BC8D4" w:rsidR="00C07E2B" w:rsidRPr="002A5A49" w:rsidRDefault="00C07E2B" w:rsidP="00525424">
            <w:r w:rsidRPr="002A5A49">
              <w:lastRenderedPageBreak/>
              <w:t>Н0301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3E5D249" w14:textId="77777777" w:rsidR="00C07E2B" w:rsidRPr="002A5A49" w:rsidRDefault="00C07E2B" w:rsidP="00525424">
            <w:r w:rsidRPr="002A5A49">
              <w:t>Наличие централизованного управления процессами, конкурирующими из-за ресурсов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2C12EE2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8307150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</w:t>
            </w:r>
          </w:p>
        </w:tc>
        <w:tc>
          <w:tcPr>
            <w:tcW w:w="121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577E267" w14:textId="77777777" w:rsidR="00C07E2B" w:rsidRPr="002A5A49" w:rsidRDefault="00C07E2B" w:rsidP="00525424">
            <w:pPr>
              <w:jc w:val="center"/>
            </w:pPr>
            <w:r w:rsidRPr="002A5A49">
              <w:t>0,574</w:t>
            </w:r>
          </w:p>
        </w:tc>
      </w:tr>
      <w:tr w:rsidR="00C07E2B" w:rsidRPr="002A5A49" w14:paraId="3FA70FC9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310C26F" w14:textId="77777777" w:rsidR="00C07E2B" w:rsidRPr="002A5A49" w:rsidRDefault="00C07E2B" w:rsidP="00525424">
            <w:r w:rsidRPr="002A5A49">
              <w:t>Н0302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4FFE30E" w14:textId="77777777" w:rsidR="00C07E2B" w:rsidRPr="002A5A49" w:rsidRDefault="00C07E2B" w:rsidP="00525424">
            <w:r w:rsidRPr="002A5A49">
              <w:t>Наличие возможности автоматически обходить ошибочные ситуации в процессе вычисления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7B67BE9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EBC5BCE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2B1AD696" w14:textId="77777777" w:rsidR="00C07E2B" w:rsidRPr="002A5A49" w:rsidRDefault="00C07E2B" w:rsidP="00525424">
            <w:pPr>
              <w:pStyle w:val="16"/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0B705D4C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7155CF4" w14:textId="77777777" w:rsidR="00C07E2B" w:rsidRPr="002A5A49" w:rsidRDefault="00C07E2B" w:rsidP="00525424">
            <w:r w:rsidRPr="002A5A49">
              <w:t>Н0303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99BA254" w14:textId="77777777" w:rsidR="00C07E2B" w:rsidRPr="002A5A49" w:rsidRDefault="00C07E2B" w:rsidP="00525424">
            <w:r w:rsidRPr="002A5A49">
              <w:t>Наличие средств, обеспечивающих завершение процесса решения в случае помех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2AF585E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BDDDE8C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69AF76E0" w14:textId="77777777" w:rsidR="00C07E2B" w:rsidRPr="002A5A49" w:rsidRDefault="00C07E2B" w:rsidP="00525424">
            <w:pPr>
              <w:pStyle w:val="16"/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3FDF584A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0B7F1FE" w14:textId="77777777" w:rsidR="00C07E2B" w:rsidRPr="002A5A49" w:rsidRDefault="00C07E2B" w:rsidP="00525424">
            <w:r w:rsidRPr="002A5A49">
              <w:t>Н0304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BCB7EC1" w14:textId="77777777" w:rsidR="00C07E2B" w:rsidRPr="002A5A49" w:rsidRDefault="00C07E2B" w:rsidP="00525424">
            <w:r w:rsidRPr="002A5A49">
              <w:t>Наличие средств, обеспечивающих выполнение программы в сокращенном объеме в случае ошибок или помех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8CA9818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F398C5C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5DCA95BD" w14:textId="77777777" w:rsidR="00C07E2B" w:rsidRPr="002A5A49" w:rsidRDefault="00C07E2B" w:rsidP="00525424">
            <w:pPr>
              <w:pStyle w:val="16"/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710607B7" w14:textId="77777777" w:rsidTr="003C4D21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64AE68C" w14:textId="77777777" w:rsidR="00C07E2B" w:rsidRPr="002A5A49" w:rsidRDefault="00C07E2B" w:rsidP="00525424">
            <w:r w:rsidRPr="002A5A49">
              <w:t>Н0305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27B76A1" w14:textId="77777777" w:rsidR="00C07E2B" w:rsidRPr="002A5A49" w:rsidRDefault="00C07E2B" w:rsidP="00525424">
            <w:pPr>
              <w:rPr>
                <w:rFonts w:cs="Times New Roman"/>
                <w:position w:val="-6"/>
              </w:rPr>
            </w:pPr>
            <w:r w:rsidRPr="002A5A49">
              <w:t>Показатель устойчивости к искажающим воздействиям</w:t>
            </w:r>
          </w:p>
        </w:tc>
        <w:tc>
          <w:tcPr>
            <w:tcW w:w="20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582DC60" w14:textId="77777777" w:rsidR="00C07E2B" w:rsidRPr="002A5A49" w:rsidRDefault="00C07E2B" w:rsidP="00525424">
            <w:r w:rsidRPr="002A5A49">
              <w:rPr>
                <w:rFonts w:cs="Times New Roman"/>
                <w:position w:val="-6"/>
              </w:rPr>
              <w:t>Расчетный</w:t>
            </w:r>
          </w:p>
          <w:p w14:paraId="484D1934" w14:textId="77777777" w:rsidR="00C07E2B" w:rsidRPr="002A5A49" w:rsidRDefault="006D513C" w:rsidP="00525424">
            <w:r w:rsidRPr="002A5A49">
              <w:rPr>
                <w:position w:val="-10"/>
              </w:rPr>
              <w:object w:dxaOrig="1560" w:dyaOrig="320" w14:anchorId="200DDCD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15.75pt" o:ole="" filled="t">
                  <v:fill opacity="0" color2="black"/>
                  <v:imagedata r:id="rId44" o:title=""/>
                </v:shape>
                <o:OLEObject Type="Embed" ProgID="Equation.3" ShapeID="_x0000_i1025" DrawAspect="Content" ObjectID="_1431892403" r:id="rId45"/>
              </w:object>
            </w:r>
            <w:r w:rsidR="00C07E2B" w:rsidRPr="002A5A49">
              <w:rPr>
                <w:rFonts w:cs="Times New Roman"/>
                <w:position w:val="-6"/>
              </w:rPr>
              <w:t xml:space="preserve">, </w:t>
            </w:r>
            <w:r w:rsidR="00C07E2B" w:rsidRPr="002A5A49">
              <w:rPr>
                <w:position w:val="-1"/>
              </w:rPr>
              <w:object w:dxaOrig="334" w:dyaOrig="266" w14:anchorId="4EDE6C77">
                <v:shape id="_x0000_i1026" type="#_x0000_t75" style="width:15.75pt;height:14.25pt" o:ole="" filled="t">
                  <v:fill opacity="0" color2="black"/>
                  <v:imagedata r:id="rId46" o:title=""/>
                </v:shape>
                <o:OLEObject Type="Embed" ProgID="Equation.3" ShapeID="_x0000_i1026" DrawAspect="Content" ObjectID="_1431892404" r:id="rId47"/>
              </w:object>
            </w:r>
            <w:r w:rsidR="00C07E2B" w:rsidRPr="002A5A49">
              <w:rPr>
                <w:rFonts w:cs="Times New Roman"/>
              </w:rPr>
              <w:t xml:space="preserve"> </w:t>
            </w:r>
            <w:r w:rsidR="00C07E2B" w:rsidRPr="002A5A49">
              <w:t>– число экспериментов, в которых искажающие воздействия приводили к отказу,</w:t>
            </w:r>
            <w:r w:rsidR="00C07E2B" w:rsidRPr="002A5A49">
              <w:rPr>
                <w:rFonts w:cs="Times New Roman"/>
              </w:rPr>
              <w:t xml:space="preserve"> </w:t>
            </w:r>
            <w:r w:rsidR="00C07E2B" w:rsidRPr="002A5A49">
              <w:object w:dxaOrig="335" w:dyaOrig="266" w14:anchorId="45F3DFD5">
                <v:shape id="_x0000_i1027" type="#_x0000_t75" style="width:15.75pt;height:14.25pt" o:ole="" filled="t">
                  <v:fill opacity="0" color2="black"/>
                  <v:imagedata r:id="rId48" o:title=""/>
                </v:shape>
                <o:OLEObject Type="Embed" ProgID="Equation.3" ShapeID="_x0000_i1027" DrawAspect="Content" ObjectID="_1431892405" r:id="rId49"/>
              </w:object>
            </w:r>
            <w:r w:rsidR="00C07E2B" w:rsidRPr="002A5A49">
              <w:t xml:space="preserve"> – число экспериментов, в которых имитировались искажающие воздействия.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0CCC0EC" w14:textId="77777777" w:rsidR="00C07E2B" w:rsidRPr="002A5A49" w:rsidRDefault="00C07E2B" w:rsidP="00525424">
            <w:r w:rsidRPr="002A5A49">
              <w:rPr>
                <w:lang w:val="en-US"/>
              </w:rPr>
              <w:t xml:space="preserve">P = </w:t>
            </w:r>
            <w:r w:rsidRPr="002A5A49">
              <w:t>1-2/15=0,87</w:t>
            </w:r>
          </w:p>
          <w:p w14:paraId="5A120030" w14:textId="77777777" w:rsidR="00C07E2B" w:rsidRPr="002A5A49" w:rsidRDefault="00C07E2B" w:rsidP="00525424"/>
        </w:tc>
        <w:tc>
          <w:tcPr>
            <w:tcW w:w="121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9E2533" w14:textId="77777777" w:rsidR="00C07E2B" w:rsidRPr="002A5A49" w:rsidRDefault="00C07E2B" w:rsidP="00525424">
            <w:pPr>
              <w:pStyle w:val="16"/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2490449" w14:textId="77777777" w:rsidR="006F6266" w:rsidRDefault="006F6266" w:rsidP="00C07E2B">
      <w:pPr>
        <w:rPr>
          <w:sz w:val="28"/>
          <w:lang w:val="en-US"/>
        </w:rPr>
      </w:pPr>
    </w:p>
    <w:p w14:paraId="0F62F0CB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t>Вес критерия:</w:t>
      </w:r>
    </w:p>
    <w:p w14:paraId="61BC5238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t>УФ=(Н01+Н02+Н03)/3=(0,63+0,1+0,574)/3=0,4346.</w:t>
      </w:r>
    </w:p>
    <w:p w14:paraId="10AB0A36" w14:textId="643C63AD" w:rsidR="00C07E2B" w:rsidRPr="002A5A49" w:rsidRDefault="00C07E2B" w:rsidP="00C07E2B">
      <w:pPr>
        <w:spacing w:before="120"/>
        <w:jc w:val="right"/>
        <w:rPr>
          <w:rFonts w:cs="Times New Roman"/>
          <w:sz w:val="28"/>
          <w:szCs w:val="28"/>
          <w:lang w:val="en-US"/>
        </w:rPr>
      </w:pPr>
      <w:r w:rsidRPr="002A5A49">
        <w:rPr>
          <w:rFonts w:cs="Times New Roman"/>
          <w:sz w:val="28"/>
          <w:szCs w:val="28"/>
        </w:rPr>
        <w:t>Таблица 2.</w:t>
      </w:r>
      <w:r w:rsidR="00A76736">
        <w:rPr>
          <w:rFonts w:cs="Times New Roman"/>
          <w:sz w:val="28"/>
          <w:szCs w:val="28"/>
        </w:rPr>
        <w:t>3</w:t>
      </w:r>
      <w:r w:rsidRPr="002A5A49">
        <w:rPr>
          <w:rFonts w:cs="Times New Roman"/>
          <w:sz w:val="28"/>
          <w:szCs w:val="28"/>
        </w:rPr>
        <w:t>. Критерий работоспособность (Р).</w:t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2597"/>
        <w:gridCol w:w="2977"/>
        <w:gridCol w:w="1701"/>
        <w:gridCol w:w="1214"/>
      </w:tblGrid>
      <w:tr w:rsidR="00C07E2B" w:rsidRPr="002A5A49" w14:paraId="1AF3AC5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CB36142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58A6D7D3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ОЭ</w:t>
            </w:r>
          </w:p>
        </w:tc>
        <w:tc>
          <w:tcPr>
            <w:tcW w:w="2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3B291FF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Наименование оценочного элемента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4979D08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  <w:p w14:paraId="07701AFE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2C84901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A59730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  <w:p w14:paraId="53A5CE99" w14:textId="77777777" w:rsidR="00C07E2B" w:rsidRPr="002A5A49" w:rsidRDefault="00C07E2B" w:rsidP="00525424">
            <w:pPr>
              <w:pStyle w:val="16"/>
              <w:jc w:val="center"/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метрики</w:t>
            </w:r>
          </w:p>
        </w:tc>
      </w:tr>
      <w:tr w:rsidR="00C07E2B" w:rsidRPr="002A5A49" w14:paraId="3D0A4504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127102C" w14:textId="77777777" w:rsidR="00C07E2B" w:rsidRPr="002A5A49" w:rsidRDefault="00C07E2B" w:rsidP="00525424">
            <w:r w:rsidRPr="002A5A49">
              <w:t>Н0401</w:t>
            </w:r>
          </w:p>
        </w:tc>
        <w:tc>
          <w:tcPr>
            <w:tcW w:w="2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2A432EA" w14:textId="77777777" w:rsidR="00C07E2B" w:rsidRPr="002A5A49" w:rsidRDefault="00C07E2B" w:rsidP="00525424">
            <w:r w:rsidRPr="002A5A49">
              <w:t>Вероятность безотказной работы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0420710" w14:textId="77777777" w:rsidR="00C07E2B" w:rsidRPr="002A5A49" w:rsidRDefault="00C07E2B" w:rsidP="00525424">
            <w:pPr>
              <w:rPr>
                <w:i/>
              </w:rPr>
            </w:pPr>
            <w:r w:rsidRPr="002A5A49">
              <w:t>Расчетный</w:t>
            </w:r>
          </w:p>
          <w:p w14:paraId="5015B24D" w14:textId="77777777" w:rsidR="00C07E2B" w:rsidRPr="002A5A49" w:rsidRDefault="00C07E2B" w:rsidP="00525424">
            <w:r w:rsidRPr="002A5A49">
              <w:rPr>
                <w:i/>
              </w:rPr>
              <w:t>P = 1 - Q/N,</w:t>
            </w:r>
          </w:p>
          <w:p w14:paraId="6B66045E" w14:textId="77777777" w:rsidR="00C07E2B" w:rsidRPr="002A5A49" w:rsidRDefault="00C07E2B" w:rsidP="00525424">
            <w:pPr>
              <w:rPr>
                <w:i/>
              </w:rPr>
            </w:pPr>
            <w:r w:rsidRPr="002A5A49">
              <w:t xml:space="preserve">где </w:t>
            </w:r>
            <w:r w:rsidRPr="002A5A49">
              <w:rPr>
                <w:i/>
              </w:rPr>
              <w:t>Q</w:t>
            </w:r>
            <w:r w:rsidRPr="002A5A49">
              <w:t xml:space="preserve"> - число зарегистрированных отказов,</w:t>
            </w:r>
          </w:p>
          <w:p w14:paraId="43C28688" w14:textId="77777777" w:rsidR="00C07E2B" w:rsidRPr="002A5A49" w:rsidRDefault="00C07E2B" w:rsidP="00525424">
            <w:r w:rsidRPr="002A5A49">
              <w:rPr>
                <w:i/>
              </w:rPr>
              <w:t>N</w:t>
            </w:r>
            <w:r w:rsidRPr="002A5A49">
              <w:t xml:space="preserve"> - число экспериментов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8AFD6F7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P = 1 -0.2=0.8</w:t>
            </w:r>
          </w:p>
        </w:tc>
        <w:tc>
          <w:tcPr>
            <w:tcW w:w="1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D6871E" w14:textId="77777777" w:rsidR="00C07E2B" w:rsidRPr="002A5A49" w:rsidRDefault="00C07E2B" w:rsidP="00525424">
            <w:pPr>
              <w:jc w:val="center"/>
            </w:pPr>
            <w:r w:rsidRPr="002A5A49">
              <w:t>0,8</w:t>
            </w:r>
          </w:p>
        </w:tc>
      </w:tr>
    </w:tbl>
    <w:p w14:paraId="434E134D" w14:textId="77777777" w:rsidR="00A962E2" w:rsidRDefault="00A962E2">
      <w:r>
        <w:br w:type="page"/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2597"/>
        <w:gridCol w:w="2977"/>
        <w:gridCol w:w="1701"/>
        <w:gridCol w:w="1214"/>
      </w:tblGrid>
      <w:tr w:rsidR="00C07E2B" w:rsidRPr="002A5A49" w14:paraId="40753D2D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E06905B" w14:textId="192F3698" w:rsidR="00C07E2B" w:rsidRPr="002A5A49" w:rsidRDefault="00C07E2B" w:rsidP="00525424">
            <w:r w:rsidRPr="002A5A49">
              <w:lastRenderedPageBreak/>
              <w:t>Н0501</w:t>
            </w:r>
          </w:p>
        </w:tc>
        <w:tc>
          <w:tcPr>
            <w:tcW w:w="2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CDCCE18" w14:textId="77777777" w:rsidR="00C07E2B" w:rsidRPr="002A5A49" w:rsidRDefault="00C07E2B" w:rsidP="00525424">
            <w:r w:rsidRPr="002A5A49">
              <w:t>Оценка по среднему времени восстановления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DDB6328" w14:textId="77777777" w:rsidR="00C07E2B" w:rsidRPr="002A5A49" w:rsidRDefault="00C07E2B" w:rsidP="00525424">
            <w:r w:rsidRPr="002A5A49">
              <w:t>Расчетный</w:t>
            </w:r>
          </w:p>
          <w:p w14:paraId="1477D9DD" w14:textId="77777777" w:rsidR="00C07E2B" w:rsidRPr="002A5A49" w:rsidRDefault="00C07E2B" w:rsidP="00525424">
            <w:r w:rsidRPr="002A5A49">
              <w:rPr>
                <w:position w:val="-48"/>
              </w:rPr>
              <w:object w:dxaOrig="2659" w:dyaOrig="1080" w14:anchorId="37DEB69C">
                <v:shape id="_x0000_i1028" type="#_x0000_t75" style="width:132pt;height:54.75pt" o:ole="" filled="t">
                  <v:fill opacity="0" color2="black"/>
                  <v:imagedata r:id="rId50" o:title=""/>
                </v:shape>
                <o:OLEObject Type="Embed" ProgID="Equation.3" ShapeID="_x0000_i1028" DrawAspect="Content" ObjectID="_1431892406" r:id="rId51"/>
              </w:object>
            </w:r>
          </w:p>
          <w:p w14:paraId="54EDAF27" w14:textId="77777777" w:rsidR="00C07E2B" w:rsidRPr="002A5A49" w:rsidRDefault="00C07E2B" w:rsidP="00525424">
            <w:r w:rsidRPr="002A5A49">
              <w:t xml:space="preserve">где </w:t>
            </w:r>
            <w:r w:rsidRPr="002A5A49">
              <w:object w:dxaOrig="543" w:dyaOrig="355" w14:anchorId="76105C67">
                <v:shape id="_x0000_i1029" type="#_x0000_t75" style="width:27pt;height:17.25pt" o:ole="" filled="t">
                  <v:fill opacity="0" color2="black"/>
                  <v:imagedata r:id="rId52" o:title=""/>
                </v:shape>
                <o:OLEObject Type="Embed" ProgID="Equation.3" ShapeID="_x0000_i1029" DrawAspect="Content" ObjectID="_1431892407" r:id="rId53"/>
              </w:object>
            </w:r>
            <w:r w:rsidRPr="002A5A49">
              <w:t xml:space="preserve"> - допустимое среднее время восстановления;</w:t>
            </w:r>
          </w:p>
          <w:p w14:paraId="3D654A07" w14:textId="77777777" w:rsidR="00C07E2B" w:rsidRPr="002A5A49" w:rsidRDefault="00C07E2B" w:rsidP="00525424">
            <w:r w:rsidRPr="002A5A49">
              <w:rPr>
                <w:position w:val="-3"/>
              </w:rPr>
              <w:object w:dxaOrig="406" w:dyaOrig="319" w14:anchorId="6CB5E489">
                <v:shape id="_x0000_i1030" type="#_x0000_t75" style="width:19.5pt;height:15.75pt" o:ole="" filled="t">
                  <v:fill opacity="0" color2="black"/>
                  <v:imagedata r:id="rId54" o:title=""/>
                </v:shape>
                <o:OLEObject Type="Embed" ProgID="Equation.3" ShapeID="_x0000_i1030" DrawAspect="Content" ObjectID="_1431892408" r:id="rId55"/>
              </w:object>
            </w:r>
            <w:r w:rsidRPr="002A5A49">
              <w:rPr>
                <w:rFonts w:eastAsia="Times New Roman" w:cs="Times New Roman"/>
              </w:rPr>
              <w:t xml:space="preserve"> </w:t>
            </w:r>
            <w:r w:rsidRPr="002A5A49">
              <w:t>- среднее время восстановления, которое определяется по формуле:</w:t>
            </w:r>
          </w:p>
          <w:p w14:paraId="71D5C6BB" w14:textId="77777777" w:rsidR="00C07E2B" w:rsidRPr="002A5A49" w:rsidRDefault="00C07E2B" w:rsidP="00525424">
            <w:r w:rsidRPr="002A5A49">
              <w:rPr>
                <w:position w:val="-28"/>
              </w:rPr>
              <w:object w:dxaOrig="1780" w:dyaOrig="680" w14:anchorId="190D4532">
                <v:shape id="_x0000_i1031" type="#_x0000_t75" style="width:89.25pt;height:33pt" o:ole="" filled="t">
                  <v:fill opacity="0" color2="black"/>
                  <v:imagedata r:id="rId56" o:title=""/>
                </v:shape>
                <o:OLEObject Type="Embed" ProgID="Equation.3" ShapeID="_x0000_i1031" DrawAspect="Content" ObjectID="_1431892409" r:id="rId57"/>
              </w:object>
            </w:r>
          </w:p>
          <w:p w14:paraId="3135EC1F" w14:textId="77777777" w:rsidR="00C07E2B" w:rsidRPr="002A5A49" w:rsidRDefault="00C07E2B" w:rsidP="00525424">
            <w:r w:rsidRPr="002A5A49">
              <w:t xml:space="preserve">где </w:t>
            </w:r>
            <w:r w:rsidRPr="002A5A49">
              <w:rPr>
                <w:position w:val="-1"/>
              </w:rPr>
              <w:object w:dxaOrig="334" w:dyaOrig="265" w14:anchorId="2D245885">
                <v:shape id="_x0000_i1032" type="#_x0000_t75" style="width:15.75pt;height:14.25pt" o:ole="" filled="t">
                  <v:fill opacity="0" color2="black"/>
                  <v:imagedata r:id="rId58" o:title=""/>
                </v:shape>
                <o:OLEObject Type="Embed" ProgID="Equation.3" ShapeID="_x0000_i1032" DrawAspect="Content" ObjectID="_1431892410" r:id="rId59"/>
              </w:object>
            </w:r>
            <w:r w:rsidRPr="002A5A49">
              <w:t xml:space="preserve"> - число восстановлений;</w:t>
            </w:r>
          </w:p>
          <w:p w14:paraId="7CB02239" w14:textId="77777777" w:rsidR="00C07E2B" w:rsidRPr="002A5A49" w:rsidRDefault="00C07E2B" w:rsidP="00525424">
            <w:r w:rsidRPr="002A5A49">
              <w:rPr>
                <w:position w:val="-5"/>
              </w:rPr>
              <w:object w:dxaOrig="435" w:dyaOrig="342" w14:anchorId="6664B97C">
                <v:shape id="_x0000_i1033" type="#_x0000_t75" style="width:22.5pt;height:17.25pt" o:ole="" filled="t">
                  <v:fill opacity="0" color2="black"/>
                  <v:imagedata r:id="rId60" o:title=""/>
                </v:shape>
                <o:OLEObject Type="Embed" ProgID="Equation.3" ShapeID="_x0000_i1033" DrawAspect="Content" ObjectID="_1431892411" r:id="rId61"/>
              </w:object>
            </w:r>
            <w:r w:rsidRPr="002A5A49">
              <w:rPr>
                <w:rFonts w:eastAsia="Times New Roman" w:cs="Times New Roman"/>
              </w:rPr>
              <w:t xml:space="preserve"> </w:t>
            </w:r>
            <w:r w:rsidRPr="002A5A49">
              <w:t xml:space="preserve">- время восстановления после </w:t>
            </w:r>
            <w:proofErr w:type="spellStart"/>
            <w:r w:rsidRPr="002A5A49">
              <w:rPr>
                <w:lang w:val="en-US"/>
              </w:rPr>
              <w:t>i</w:t>
            </w:r>
            <w:proofErr w:type="spellEnd"/>
            <w:r w:rsidRPr="002A5A49">
              <w:t>-го отказа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C1DD10F" w14:textId="77777777" w:rsidR="00C07E2B" w:rsidRPr="002A5A49" w:rsidRDefault="00C07E2B" w:rsidP="00525424">
            <w:r w:rsidRPr="002A5A49">
              <w:rPr>
                <w:position w:val="-3"/>
              </w:rPr>
              <w:object w:dxaOrig="406" w:dyaOrig="319" w14:anchorId="412CBBB7">
                <v:shape id="_x0000_i1034" type="#_x0000_t75" style="width:19.5pt;height:15.75pt" o:ole="" filled="t">
                  <v:fill opacity="0" color2="black"/>
                  <v:imagedata r:id="rId62" o:title=""/>
                </v:shape>
                <o:OLEObject Type="Embed" ProgID="Equation.3" ShapeID="_x0000_i1034" DrawAspect="Content" ObjectID="_1431892412" r:id="rId63"/>
              </w:object>
            </w:r>
            <w:r w:rsidRPr="002A5A49">
              <w:t>=(3+4+3+2+1+3+2+4+3+2)/10= 2.8 с</w:t>
            </w:r>
          </w:p>
          <w:p w14:paraId="6EE9D2BC" w14:textId="77777777" w:rsidR="00C07E2B" w:rsidRPr="002A5A49" w:rsidRDefault="00C07E2B" w:rsidP="00525424"/>
          <w:p w14:paraId="1B466F89" w14:textId="77777777" w:rsidR="00C07E2B" w:rsidRPr="002A5A49" w:rsidRDefault="00C07E2B" w:rsidP="00525424">
            <w:pPr>
              <w:rPr>
                <w:i/>
              </w:rPr>
            </w:pPr>
            <w:r w:rsidRPr="002A5A49">
              <w:object w:dxaOrig="543" w:dyaOrig="355" w14:anchorId="6C2A2402">
                <v:shape id="_x0000_i1035" type="#_x0000_t75" style="width:27pt;height:17.25pt" o:ole="" filled="t">
                  <v:fill opacity="0" color2="black"/>
                  <v:imagedata r:id="rId52" o:title=""/>
                </v:shape>
                <o:OLEObject Type="Embed" ProgID="Equation.3" ShapeID="_x0000_i1035" DrawAspect="Content" ObjectID="_1431892413" r:id="rId64"/>
              </w:object>
            </w:r>
            <w:r w:rsidRPr="002A5A49">
              <w:rPr>
                <w:rFonts w:eastAsia="Times New Roman" w:cs="Times New Roman"/>
              </w:rPr>
              <w:t xml:space="preserve"> </w:t>
            </w:r>
            <w:r w:rsidRPr="002A5A49">
              <w:t>= 2</w:t>
            </w:r>
            <w:r w:rsidRPr="002A5A49">
              <w:rPr>
                <w:lang w:val="en-US"/>
              </w:rPr>
              <w:t>,5</w:t>
            </w:r>
            <w:r w:rsidRPr="002A5A49">
              <w:t xml:space="preserve"> с</w:t>
            </w:r>
          </w:p>
          <w:p w14:paraId="78318A59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2A5A49">
              <w:rPr>
                <w:i/>
              </w:rPr>
              <w:t>Q</w:t>
            </w:r>
            <w:r w:rsidRPr="002A5A49">
              <w:t xml:space="preserve"> = </w:t>
            </w:r>
            <w:r w:rsidRPr="002A5A49">
              <w:rPr>
                <w:position w:val="-23"/>
              </w:rPr>
              <w:object w:dxaOrig="590" w:dyaOrig="709" w14:anchorId="27B45A56">
                <v:shape id="_x0000_i1036" type="#_x0000_t75" style="width:30pt;height:34.5pt" o:ole="" filled="t">
                  <v:fill opacity="0" color2="black"/>
                  <v:imagedata r:id="rId65" o:title=""/>
                </v:shape>
                <o:OLEObject Type="Embed" ProgID="Equation.3" ShapeID="_x0000_i1036" DrawAspect="Content" ObjectID="_1431892414" r:id="rId66"/>
              </w:object>
            </w:r>
            <w:r w:rsidRPr="002A5A49">
              <w:t>= 2</w:t>
            </w:r>
            <w:r w:rsidRPr="002A5A49">
              <w:rPr>
                <w:lang w:val="en-US"/>
              </w:rPr>
              <w:t>,5</w:t>
            </w:r>
            <w:r w:rsidRPr="002A5A49">
              <w:t>/2.8 = 0.</w:t>
            </w:r>
            <w:r w:rsidRPr="002A5A49">
              <w:rPr>
                <w:lang w:val="en-US"/>
              </w:rPr>
              <w:t>89</w:t>
            </w:r>
          </w:p>
        </w:tc>
        <w:tc>
          <w:tcPr>
            <w:tcW w:w="121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955F49" w14:textId="77777777" w:rsidR="00C07E2B" w:rsidRPr="002A5A49" w:rsidRDefault="00C07E2B" w:rsidP="00525424">
            <w:pPr>
              <w:jc w:val="center"/>
            </w:pPr>
            <w:r w:rsidRPr="002A5A49">
              <w:t>0,93</w:t>
            </w:r>
          </w:p>
        </w:tc>
      </w:tr>
      <w:tr w:rsidR="00C07E2B" w:rsidRPr="002A5A49" w14:paraId="4E44C71D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CB8B007" w14:textId="77777777" w:rsidR="00C07E2B" w:rsidRPr="002A5A49" w:rsidRDefault="00C07E2B" w:rsidP="00525424">
            <w:r w:rsidRPr="002A5A49">
              <w:t>Н0502</w:t>
            </w:r>
          </w:p>
        </w:tc>
        <w:tc>
          <w:tcPr>
            <w:tcW w:w="2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445DDBB" w14:textId="77777777" w:rsidR="00C07E2B" w:rsidRPr="002A5A49" w:rsidRDefault="00C07E2B" w:rsidP="00525424">
            <w:r w:rsidRPr="002A5A49">
              <w:t>Оценка по продолжительности преобразования входного набора данных в выходной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757F2AE" w14:textId="77777777" w:rsidR="00C07E2B" w:rsidRPr="002A5A49" w:rsidRDefault="00C07E2B" w:rsidP="00525424">
            <w:r w:rsidRPr="002A5A49">
              <w:t>Расчетный</w:t>
            </w:r>
          </w:p>
          <w:p w14:paraId="5405A2F9" w14:textId="77777777" w:rsidR="00C07E2B" w:rsidRPr="002A5A49" w:rsidRDefault="00C07E2B" w:rsidP="00525424">
            <w:r w:rsidRPr="002A5A49">
              <w:rPr>
                <w:position w:val="-54"/>
              </w:rPr>
              <w:object w:dxaOrig="3180" w:dyaOrig="1200" w14:anchorId="4CFA6797">
                <v:shape id="_x0000_i1037" type="#_x0000_t75" style="width:146.25pt;height:54.75pt" o:ole="" filled="t">
                  <v:fill opacity="0" color2="black"/>
                  <v:imagedata r:id="rId67" o:title=""/>
                </v:shape>
                <o:OLEObject Type="Embed" ProgID="Equation.3" ShapeID="_x0000_i1037" DrawAspect="Content" ObjectID="_1431892415" r:id="rId68"/>
              </w:object>
            </w:r>
          </w:p>
          <w:p w14:paraId="774A1946" w14:textId="77777777" w:rsidR="00C07E2B" w:rsidRPr="002A5A49" w:rsidRDefault="00C07E2B" w:rsidP="00525424">
            <w:pPr>
              <w:rPr>
                <w:i/>
              </w:rPr>
            </w:pPr>
            <w:r w:rsidRPr="002A5A49">
              <w:rPr>
                <w:position w:val="-5"/>
              </w:rPr>
              <w:object w:dxaOrig="666" w:dyaOrig="355" w14:anchorId="3D64D73C">
                <v:shape id="_x0000_i1038" type="#_x0000_t75" style="width:33pt;height:17.25pt" o:ole="" filled="t">
                  <v:fill opacity="0" color2="black"/>
                  <v:imagedata r:id="rId69" o:title=""/>
                </v:shape>
                <o:OLEObject Type="Embed" ProgID="Equation.3" ShapeID="_x0000_i1038" DrawAspect="Content" ObjectID="_1431892416" r:id="rId70"/>
              </w:object>
            </w:r>
            <w:r w:rsidRPr="002A5A49">
              <w:rPr>
                <w:rFonts w:eastAsia="Times New Roman" w:cs="Times New Roman"/>
              </w:rPr>
              <w:t xml:space="preserve"> </w:t>
            </w:r>
            <w:r w:rsidRPr="002A5A49">
              <w:t xml:space="preserve">- допустимое время преобразования </w:t>
            </w:r>
            <w:proofErr w:type="spellStart"/>
            <w:r w:rsidRPr="002A5A49">
              <w:rPr>
                <w:i/>
                <w:lang w:val="en-US"/>
              </w:rPr>
              <w:t>i</w:t>
            </w:r>
            <w:proofErr w:type="spellEnd"/>
            <w:r w:rsidRPr="002A5A49">
              <w:t xml:space="preserve">-го входного набора данных, </w:t>
            </w:r>
            <w:r w:rsidRPr="002A5A49">
              <w:rPr>
                <w:position w:val="-5"/>
              </w:rPr>
              <w:object w:dxaOrig="467" w:dyaOrig="342" w14:anchorId="60A1E84B">
                <v:shape id="_x0000_i1039" type="#_x0000_t75" style="width:24pt;height:17.25pt" o:ole="" filled="t">
                  <v:fill opacity="0" color2="black"/>
                  <v:imagedata r:id="rId71" o:title=""/>
                </v:shape>
                <o:OLEObject Type="Embed" ProgID="Equation.3" ShapeID="_x0000_i1039" DrawAspect="Content" ObjectID="_1431892417" r:id="rId72"/>
              </w:object>
            </w:r>
            <w:r w:rsidRPr="002A5A49">
              <w:t xml:space="preserve"> – фактическая продолжительность преобразования </w:t>
            </w:r>
            <w:proofErr w:type="spellStart"/>
            <w:r w:rsidRPr="002A5A49">
              <w:rPr>
                <w:i/>
                <w:lang w:val="en-US"/>
              </w:rPr>
              <w:t>i</w:t>
            </w:r>
            <w:proofErr w:type="spellEnd"/>
            <w:r w:rsidRPr="002A5A49">
              <w:t>-го входного набора данных</w:t>
            </w:r>
          </w:p>
          <w:p w14:paraId="70B88511" w14:textId="77777777" w:rsidR="00C07E2B" w:rsidRPr="002A5A49" w:rsidRDefault="00C07E2B" w:rsidP="00525424">
            <w:r w:rsidRPr="002A5A49">
              <w:rPr>
                <w:i/>
                <w:lang w:val="en-US"/>
              </w:rPr>
              <w:t>N</w:t>
            </w:r>
            <w:r w:rsidRPr="002A5A49">
              <w:rPr>
                <w:i/>
              </w:rPr>
              <w:t>=3</w:t>
            </w:r>
            <w:r w:rsidRPr="002A5A49">
              <w:t xml:space="preserve"> (кол-во входных наборов данных).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1D5DA14" w14:textId="77777777" w:rsidR="00C07E2B" w:rsidRPr="002A5A49" w:rsidRDefault="00C07E2B" w:rsidP="00525424">
            <w:r w:rsidRPr="002A5A49">
              <w:rPr>
                <w:position w:val="-5"/>
              </w:rPr>
              <w:object w:dxaOrig="486" w:dyaOrig="342" w14:anchorId="3E597ABC">
                <v:shape id="_x0000_i1040" type="#_x0000_t75" style="width:24pt;height:17.25pt" o:ole="" filled="t">
                  <v:fill opacity="0" color2="black"/>
                  <v:imagedata r:id="rId73" o:title=""/>
                </v:shape>
                <o:OLEObject Type="Embed" ProgID="Equation.3" ShapeID="_x0000_i1040" DrawAspect="Content" ObjectID="_1431892418" r:id="rId74"/>
              </w:object>
            </w:r>
            <w:r w:rsidRPr="002A5A49">
              <w:rPr>
                <w:rFonts w:eastAsia="Times New Roman" w:cs="Times New Roman"/>
              </w:rPr>
              <w:t xml:space="preserve"> </w:t>
            </w:r>
            <w:r w:rsidRPr="002A5A49">
              <w:t>= 0.</w:t>
            </w:r>
            <w:r w:rsidRPr="002A5A49">
              <w:rPr>
                <w:lang w:val="en-US"/>
              </w:rPr>
              <w:t>76</w:t>
            </w:r>
            <w:r w:rsidRPr="002A5A49">
              <w:t xml:space="preserve"> с</w:t>
            </w:r>
          </w:p>
          <w:p w14:paraId="341C29AD" w14:textId="77777777" w:rsidR="00C07E2B" w:rsidRPr="002A5A49" w:rsidRDefault="00C07E2B" w:rsidP="00525424">
            <w:r w:rsidRPr="002A5A49">
              <w:rPr>
                <w:position w:val="-5"/>
              </w:rPr>
              <w:object w:dxaOrig="666" w:dyaOrig="355" w14:anchorId="09C650F2">
                <v:shape id="_x0000_i1041" type="#_x0000_t75" style="width:33pt;height:17.25pt" o:ole="" filled="t">
                  <v:fill opacity="0" color2="black"/>
                  <v:imagedata r:id="rId75" o:title=""/>
                </v:shape>
                <o:OLEObject Type="Embed" ProgID="Equation.3" ShapeID="_x0000_i1041" DrawAspect="Content" ObjectID="_1431892419" r:id="rId76"/>
              </w:object>
            </w:r>
            <w:r w:rsidRPr="002A5A49">
              <w:rPr>
                <w:rFonts w:eastAsia="Times New Roman" w:cs="Times New Roman"/>
              </w:rPr>
              <w:t xml:space="preserve"> </w:t>
            </w:r>
            <w:r w:rsidRPr="002A5A49">
              <w:t>= 1 с</w:t>
            </w:r>
          </w:p>
          <w:p w14:paraId="3777A7CB" w14:textId="77777777" w:rsidR="00C07E2B" w:rsidRPr="002A5A49" w:rsidRDefault="00C07E2B" w:rsidP="00525424">
            <w:r w:rsidRPr="002A5A49">
              <w:rPr>
                <w:position w:val="-3"/>
              </w:rPr>
              <w:object w:dxaOrig="523" w:dyaOrig="319" w14:anchorId="181C14CE">
                <v:shape id="_x0000_i1042" type="#_x0000_t75" style="width:25.5pt;height:15.75pt" o:ole="" filled="t">
                  <v:fill opacity="0" color2="black"/>
                  <v:imagedata r:id="rId77" o:title=""/>
                </v:shape>
                <o:OLEObject Type="Embed" ProgID="Equation.3" ShapeID="_x0000_i1042" DrawAspect="Content" ObjectID="_1431892420" r:id="rId78"/>
              </w:object>
            </w:r>
            <w:r w:rsidRPr="002A5A49">
              <w:rPr>
                <w:rFonts w:eastAsia="Times New Roman" w:cs="Times New Roman"/>
              </w:rPr>
              <w:t xml:space="preserve"> </w:t>
            </w:r>
            <w:r w:rsidRPr="002A5A49">
              <w:t>= 1</w:t>
            </w:r>
          </w:p>
          <w:p w14:paraId="046CD757" w14:textId="77777777" w:rsidR="00C07E2B" w:rsidRPr="002A5A49" w:rsidRDefault="00C07E2B" w:rsidP="00525424">
            <w:r w:rsidRPr="002A5A49">
              <w:rPr>
                <w:position w:val="-5"/>
              </w:rPr>
              <w:object w:dxaOrig="486" w:dyaOrig="342" w14:anchorId="0856E1DB">
                <v:shape id="_x0000_i1043" type="#_x0000_t75" style="width:24pt;height:17.25pt" o:ole="" filled="t">
                  <v:fill opacity="0" color2="black"/>
                  <v:imagedata r:id="rId79" o:title=""/>
                </v:shape>
                <o:OLEObject Type="Embed" ProgID="Equation.3" ShapeID="_x0000_i1043" DrawAspect="Content" ObjectID="_1431892421" r:id="rId80"/>
              </w:object>
            </w:r>
            <w:r w:rsidRPr="002A5A49">
              <w:rPr>
                <w:rFonts w:eastAsia="Times New Roman" w:cs="Times New Roman"/>
              </w:rPr>
              <w:t xml:space="preserve"> </w:t>
            </w:r>
            <w:r w:rsidRPr="002A5A49">
              <w:t>= 1.1 с</w:t>
            </w:r>
          </w:p>
          <w:p w14:paraId="5E8DC7BF" w14:textId="77777777" w:rsidR="00C07E2B" w:rsidRPr="002A5A49" w:rsidRDefault="00C07E2B" w:rsidP="00525424">
            <w:r w:rsidRPr="002A5A49">
              <w:rPr>
                <w:position w:val="-5"/>
              </w:rPr>
              <w:object w:dxaOrig="666" w:dyaOrig="355" w14:anchorId="082338D2">
                <v:shape id="_x0000_i1044" type="#_x0000_t75" style="width:33pt;height:17.25pt" o:ole="" filled="t">
                  <v:fill opacity="0" color2="black"/>
                  <v:imagedata r:id="rId81" o:title=""/>
                </v:shape>
                <o:OLEObject Type="Embed" ProgID="Equation.3" ShapeID="_x0000_i1044" DrawAspect="Content" ObjectID="_1431892422" r:id="rId82"/>
              </w:object>
            </w:r>
            <w:r w:rsidRPr="002A5A49">
              <w:rPr>
                <w:rFonts w:eastAsia="Times New Roman" w:cs="Times New Roman"/>
              </w:rPr>
              <w:t xml:space="preserve"> </w:t>
            </w:r>
            <w:r w:rsidRPr="002A5A49">
              <w:t>= 1 с</w:t>
            </w:r>
          </w:p>
          <w:p w14:paraId="0034CB7F" w14:textId="77777777" w:rsidR="00C07E2B" w:rsidRPr="002A5A49" w:rsidRDefault="00C07E2B" w:rsidP="00525424">
            <w:r w:rsidRPr="002A5A49">
              <w:rPr>
                <w:position w:val="-3"/>
              </w:rPr>
              <w:object w:dxaOrig="528" w:dyaOrig="319" w14:anchorId="4A4794D9">
                <v:shape id="_x0000_i1045" type="#_x0000_t75" style="width:25.5pt;height:15.75pt" o:ole="" filled="t">
                  <v:fill opacity="0" color2="black"/>
                  <v:imagedata r:id="rId83" o:title=""/>
                </v:shape>
                <o:OLEObject Type="Embed" ProgID="Equation.3" ShapeID="_x0000_i1045" DrawAspect="Content" ObjectID="_1431892423" r:id="rId84"/>
              </w:object>
            </w:r>
            <w:r w:rsidRPr="002A5A49">
              <w:rPr>
                <w:rFonts w:eastAsia="Times New Roman" w:cs="Times New Roman"/>
              </w:rPr>
              <w:t xml:space="preserve"> </w:t>
            </w:r>
            <w:r w:rsidRPr="002A5A49">
              <w:t>= 1/1.1 = 0.91</w:t>
            </w:r>
          </w:p>
          <w:p w14:paraId="046F8A34" w14:textId="77777777" w:rsidR="00C07E2B" w:rsidRPr="002A5A49" w:rsidRDefault="00C07E2B" w:rsidP="00525424">
            <w:r w:rsidRPr="002A5A49">
              <w:rPr>
                <w:position w:val="-3"/>
              </w:rPr>
              <w:object w:dxaOrig="505" w:dyaOrig="319" w14:anchorId="37262A64">
                <v:shape id="_x0000_i1046" type="#_x0000_t75" style="width:25.5pt;height:15.75pt" o:ole="" filled="t">
                  <v:fill opacity="0" color2="black"/>
                  <v:imagedata r:id="rId85" o:title=""/>
                </v:shape>
                <o:OLEObject Type="Embed" ProgID="Equation.3" ShapeID="_x0000_i1046" DrawAspect="Content" ObjectID="_1431892424" r:id="rId86"/>
              </w:object>
            </w:r>
            <w:r w:rsidRPr="002A5A49">
              <w:rPr>
                <w:rFonts w:eastAsia="Times New Roman" w:cs="Times New Roman"/>
              </w:rPr>
              <w:t xml:space="preserve"> </w:t>
            </w:r>
            <w:r w:rsidRPr="002A5A49">
              <w:t>= 0.</w:t>
            </w:r>
            <w:r w:rsidRPr="002A5A49">
              <w:rPr>
                <w:lang w:val="en-US"/>
              </w:rPr>
              <w:t>86</w:t>
            </w:r>
            <w:r w:rsidRPr="002A5A49">
              <w:t xml:space="preserve"> с</w:t>
            </w:r>
          </w:p>
          <w:p w14:paraId="46158FCF" w14:textId="77777777" w:rsidR="00C07E2B" w:rsidRPr="002A5A49" w:rsidRDefault="00C07E2B" w:rsidP="00525424">
            <w:r w:rsidRPr="002A5A49">
              <w:rPr>
                <w:position w:val="-5"/>
              </w:rPr>
              <w:object w:dxaOrig="666" w:dyaOrig="355" w14:anchorId="4E3504D6">
                <v:shape id="_x0000_i1047" type="#_x0000_t75" style="width:33pt;height:17.25pt" o:ole="" filled="t">
                  <v:fill opacity="0" color2="black"/>
                  <v:imagedata r:id="rId87" o:title=""/>
                </v:shape>
                <o:OLEObject Type="Embed" ProgID="Equation.3" ShapeID="_x0000_i1047" DrawAspect="Content" ObjectID="_1431892425" r:id="rId88"/>
              </w:object>
            </w:r>
            <w:r w:rsidRPr="002A5A49">
              <w:rPr>
                <w:rFonts w:eastAsia="Times New Roman" w:cs="Times New Roman"/>
              </w:rPr>
              <w:t xml:space="preserve"> </w:t>
            </w:r>
            <w:r w:rsidRPr="002A5A49">
              <w:t>= 1 с</w:t>
            </w:r>
          </w:p>
          <w:p w14:paraId="443AD2C6" w14:textId="77777777" w:rsidR="00C07E2B" w:rsidRPr="002A5A49" w:rsidRDefault="00C07E2B" w:rsidP="00525424">
            <w:r w:rsidRPr="002A5A49">
              <w:rPr>
                <w:position w:val="-3"/>
              </w:rPr>
              <w:object w:dxaOrig="526" w:dyaOrig="319" w14:anchorId="63075CA8">
                <v:shape id="_x0000_i1048" type="#_x0000_t75" style="width:25.5pt;height:15.75pt" o:ole="" filled="t">
                  <v:fill opacity="0" color2="black"/>
                  <v:imagedata r:id="rId89" o:title=""/>
                </v:shape>
                <o:OLEObject Type="Embed" ProgID="Equation.3" ShapeID="_x0000_i1048" DrawAspect="Content" ObjectID="_1431892426" r:id="rId90"/>
              </w:object>
            </w:r>
            <w:r w:rsidRPr="002A5A49">
              <w:rPr>
                <w:rFonts w:eastAsia="Times New Roman" w:cs="Times New Roman"/>
              </w:rPr>
              <w:t xml:space="preserve"> </w:t>
            </w:r>
            <w:r w:rsidRPr="002A5A49">
              <w:t>= 1</w:t>
            </w:r>
          </w:p>
          <w:p w14:paraId="1FB4D012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rPr>
                <w:position w:val="-3"/>
              </w:rPr>
              <w:object w:dxaOrig="460" w:dyaOrig="319" w14:anchorId="2C7A8DD9">
                <v:shape id="_x0000_i1049" type="#_x0000_t75" style="width:24pt;height:15.75pt" o:ole="" filled="t">
                  <v:fill opacity="0" color2="black"/>
                  <v:imagedata r:id="rId91" o:title=""/>
                </v:shape>
                <o:OLEObject Type="Embed" ProgID="Equation.3" ShapeID="_x0000_i1049" DrawAspect="Content" ObjectID="_1431892427" r:id="rId92"/>
              </w:object>
            </w:r>
            <w:r w:rsidRPr="002A5A49">
              <w:rPr>
                <w:rFonts w:eastAsia="Times New Roman" w:cs="Times New Roman"/>
              </w:rPr>
              <w:t xml:space="preserve"> </w:t>
            </w:r>
            <w:r w:rsidRPr="002A5A49">
              <w:t>= (1+0.91+1)/3 = 0.97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9F09B8" w14:textId="77777777" w:rsidR="00C07E2B" w:rsidRPr="002A5A49" w:rsidRDefault="00C07E2B" w:rsidP="00525424">
            <w:pPr>
              <w:pStyle w:val="16"/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F977356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t>Вес критерия:</w:t>
      </w:r>
    </w:p>
    <w:p w14:paraId="30306EE1" w14:textId="77777777" w:rsidR="00C07E2B" w:rsidRPr="002A5A49" w:rsidRDefault="00C07E2B" w:rsidP="00C07E2B">
      <w:pPr>
        <w:rPr>
          <w:sz w:val="28"/>
        </w:rPr>
      </w:pPr>
      <w:proofErr w:type="gramStart"/>
      <w:r w:rsidRPr="002A5A49">
        <w:rPr>
          <w:sz w:val="28"/>
        </w:rPr>
        <w:t>Р</w:t>
      </w:r>
      <w:proofErr w:type="gramEnd"/>
      <w:r w:rsidRPr="002A5A49">
        <w:rPr>
          <w:sz w:val="28"/>
        </w:rPr>
        <w:t>=(Н04+Н05)/2=(0,8+0,93)/2=0,865.</w:t>
      </w:r>
    </w:p>
    <w:p w14:paraId="4D1A6FE6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t>ФН=(УФ+Р)/2=(0,4346+0,865)/2=0,65.</w:t>
      </w:r>
    </w:p>
    <w:p w14:paraId="0A43B34F" w14:textId="77777777" w:rsidR="00C07E2B" w:rsidRPr="002A5A49" w:rsidRDefault="00C07E2B" w:rsidP="003557D3">
      <w:pPr>
        <w:numPr>
          <w:ilvl w:val="0"/>
          <w:numId w:val="19"/>
        </w:numPr>
        <w:spacing w:before="120" w:after="120"/>
        <w:rPr>
          <w:b/>
          <w:sz w:val="28"/>
          <w:szCs w:val="28"/>
        </w:rPr>
      </w:pPr>
      <w:r w:rsidRPr="002A5A49">
        <w:rPr>
          <w:b/>
          <w:sz w:val="28"/>
          <w:szCs w:val="28"/>
        </w:rPr>
        <w:t xml:space="preserve">Фактор </w:t>
      </w:r>
      <w:proofErr w:type="spellStart"/>
      <w:r w:rsidRPr="002A5A49">
        <w:rPr>
          <w:rFonts w:cs="Times New Roman"/>
          <w:b/>
          <w:bCs/>
          <w:sz w:val="28"/>
          <w:szCs w:val="28"/>
        </w:rPr>
        <w:t>сопровождаемость</w:t>
      </w:r>
      <w:proofErr w:type="spellEnd"/>
      <w:r w:rsidRPr="002A5A49">
        <w:rPr>
          <w:rFonts w:cs="Times New Roman"/>
          <w:b/>
          <w:bCs/>
          <w:sz w:val="28"/>
          <w:szCs w:val="28"/>
        </w:rPr>
        <w:t xml:space="preserve"> </w:t>
      </w:r>
      <w:r w:rsidRPr="002A5A49">
        <w:rPr>
          <w:b/>
          <w:sz w:val="28"/>
          <w:szCs w:val="28"/>
        </w:rPr>
        <w:t>(Ф</w:t>
      </w:r>
      <w:proofErr w:type="gramStart"/>
      <w:r w:rsidRPr="002A5A49">
        <w:rPr>
          <w:b/>
          <w:sz w:val="28"/>
          <w:szCs w:val="28"/>
          <w:lang w:val="en-US"/>
        </w:rPr>
        <w:t>C</w:t>
      </w:r>
      <w:proofErr w:type="gramEnd"/>
      <w:r w:rsidRPr="002A5A49">
        <w:rPr>
          <w:b/>
          <w:sz w:val="28"/>
          <w:szCs w:val="28"/>
        </w:rPr>
        <w:t>).</w:t>
      </w:r>
    </w:p>
    <w:p w14:paraId="62428EA0" w14:textId="601ECF3A" w:rsidR="00C07E2B" w:rsidRPr="002A5A49" w:rsidRDefault="00C07E2B" w:rsidP="00C07E2B">
      <w:pPr>
        <w:pStyle w:val="16"/>
        <w:spacing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2A5A49">
        <w:rPr>
          <w:rFonts w:ascii="Times New Roman" w:hAnsi="Times New Roman" w:cs="Times New Roman"/>
          <w:sz w:val="28"/>
          <w:szCs w:val="28"/>
        </w:rPr>
        <w:t>Таблица 2.</w:t>
      </w:r>
      <w:r w:rsidR="00A76736">
        <w:rPr>
          <w:rFonts w:ascii="Times New Roman" w:hAnsi="Times New Roman" w:cs="Times New Roman"/>
          <w:sz w:val="28"/>
          <w:szCs w:val="28"/>
        </w:rPr>
        <w:t>4</w:t>
      </w:r>
      <w:r w:rsidRPr="002A5A49">
        <w:rPr>
          <w:rFonts w:ascii="Times New Roman" w:hAnsi="Times New Roman" w:cs="Times New Roman"/>
          <w:sz w:val="28"/>
          <w:szCs w:val="28"/>
        </w:rPr>
        <w:t>. Критерий структурность (С).</w:t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5007"/>
        <w:gridCol w:w="1276"/>
        <w:gridCol w:w="992"/>
        <w:gridCol w:w="1214"/>
      </w:tblGrid>
      <w:tr w:rsidR="00C07E2B" w:rsidRPr="002A5A49" w14:paraId="0F4FC77D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E66816B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2D7FB1ED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ОЭ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6D99296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Наименование оценочного элемента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3D954E4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  <w:p w14:paraId="339A84D9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9E74063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9E01B6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  <w:p w14:paraId="13B4849A" w14:textId="77777777" w:rsidR="00C07E2B" w:rsidRPr="002A5A49" w:rsidRDefault="00C07E2B" w:rsidP="00525424">
            <w:pPr>
              <w:pStyle w:val="16"/>
              <w:jc w:val="center"/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метрики</w:t>
            </w:r>
          </w:p>
        </w:tc>
      </w:tr>
      <w:tr w:rsidR="00C07E2B" w:rsidRPr="002A5A49" w14:paraId="7AB51DDD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2A4BB17" w14:textId="77777777" w:rsidR="00C07E2B" w:rsidRPr="002A5A49" w:rsidRDefault="00C07E2B" w:rsidP="00525424">
            <w:r w:rsidRPr="002A5A49">
              <w:t>С0601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4AA0912" w14:textId="77777777" w:rsidR="00C07E2B" w:rsidRPr="002A5A49" w:rsidRDefault="00C07E2B" w:rsidP="00525424">
            <w:r w:rsidRPr="002A5A49">
              <w:t>Использование при построении программ метода структурного программирования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A2AB55C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37C4F46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2A5A49">
              <w:t>1</w:t>
            </w:r>
          </w:p>
        </w:tc>
        <w:tc>
          <w:tcPr>
            <w:tcW w:w="121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F9F83C" w14:textId="77777777" w:rsidR="00C07E2B" w:rsidRPr="002A5A49" w:rsidRDefault="00C07E2B" w:rsidP="00525424">
            <w:pPr>
              <w:jc w:val="center"/>
            </w:pPr>
            <w:r w:rsidRPr="002A5A49">
              <w:t>0,75</w:t>
            </w:r>
          </w:p>
        </w:tc>
      </w:tr>
      <w:tr w:rsidR="00C07E2B" w:rsidRPr="002A5A49" w14:paraId="3985D5D5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147A219" w14:textId="77777777" w:rsidR="00C07E2B" w:rsidRPr="002A5A49" w:rsidRDefault="00C07E2B" w:rsidP="00525424">
            <w:r w:rsidRPr="002A5A49">
              <w:t>С0602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4224179" w14:textId="77777777" w:rsidR="00C07E2B" w:rsidRPr="002A5A49" w:rsidRDefault="00C07E2B" w:rsidP="00525424">
            <w:r w:rsidRPr="002A5A49">
              <w:t>Соблюдение принципа разработки программ сверху вниз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1366EC3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0440456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1C671463" w14:textId="77777777" w:rsidR="00C07E2B" w:rsidRPr="002A5A49" w:rsidRDefault="00C07E2B" w:rsidP="00525424">
            <w:pPr>
              <w:pStyle w:val="16"/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2198F995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E692B3D" w14:textId="77777777" w:rsidR="00C07E2B" w:rsidRPr="002A5A49" w:rsidRDefault="00C07E2B" w:rsidP="00525424">
            <w:r w:rsidRPr="002A5A49">
              <w:t>С0603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3AC9B5B" w14:textId="77777777" w:rsidR="00C07E2B" w:rsidRPr="002A5A49" w:rsidRDefault="00C07E2B" w:rsidP="00525424">
            <w:r w:rsidRPr="002A5A49">
              <w:t>Оценка программы по числу циклов с одним входом и одним выходом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FD09D85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137B847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0,5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61A56823" w14:textId="77777777" w:rsidR="00C07E2B" w:rsidRPr="002A5A49" w:rsidRDefault="00C07E2B" w:rsidP="00525424">
            <w:pPr>
              <w:pStyle w:val="16"/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110FE993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4AB8E11" w14:textId="77777777" w:rsidR="00C07E2B" w:rsidRPr="002A5A49" w:rsidRDefault="00C07E2B" w:rsidP="00525424">
            <w:r w:rsidRPr="002A5A49">
              <w:t>С0604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475D9D9" w14:textId="77777777" w:rsidR="00C07E2B" w:rsidRPr="002A5A49" w:rsidRDefault="00C07E2B" w:rsidP="00525424">
            <w:r w:rsidRPr="002A5A49">
              <w:t>Оценка программы по числу циклов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8333218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F15C1DF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0,5</w:t>
            </w:r>
          </w:p>
        </w:tc>
        <w:tc>
          <w:tcPr>
            <w:tcW w:w="121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BB6B4A" w14:textId="77777777" w:rsidR="00C07E2B" w:rsidRPr="002A5A49" w:rsidRDefault="00C07E2B" w:rsidP="00525424">
            <w:pPr>
              <w:pStyle w:val="16"/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A807143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lastRenderedPageBreak/>
        <w:t>Вес критерия:</w:t>
      </w:r>
    </w:p>
    <w:p w14:paraId="1C85EE69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t>С =(С06)/1=3/4=0,75.</w:t>
      </w:r>
    </w:p>
    <w:p w14:paraId="5917E82B" w14:textId="4F9601E1" w:rsidR="00C07E2B" w:rsidRPr="002A5A49" w:rsidRDefault="00C07E2B" w:rsidP="00C07E2B">
      <w:pPr>
        <w:pStyle w:val="16"/>
        <w:spacing w:before="12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2A5A49">
        <w:rPr>
          <w:rFonts w:ascii="Times New Roman" w:hAnsi="Times New Roman" w:cs="Times New Roman"/>
          <w:sz w:val="28"/>
          <w:szCs w:val="28"/>
        </w:rPr>
        <w:t>Таблица 2.</w:t>
      </w:r>
      <w:r w:rsidR="00A76736">
        <w:rPr>
          <w:rFonts w:ascii="Times New Roman" w:hAnsi="Times New Roman" w:cs="Times New Roman"/>
          <w:sz w:val="28"/>
          <w:szCs w:val="28"/>
        </w:rPr>
        <w:t>5</w:t>
      </w:r>
      <w:r w:rsidRPr="002A5A49">
        <w:rPr>
          <w:rFonts w:ascii="Times New Roman" w:hAnsi="Times New Roman" w:cs="Times New Roman"/>
          <w:sz w:val="28"/>
          <w:szCs w:val="28"/>
        </w:rPr>
        <w:t>. Критерий наглядность (Н).</w:t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5007"/>
        <w:gridCol w:w="1276"/>
        <w:gridCol w:w="992"/>
        <w:gridCol w:w="1174"/>
      </w:tblGrid>
      <w:tr w:rsidR="00C07E2B" w:rsidRPr="002A5A49" w14:paraId="43058A8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532920A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00194A00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ОЭ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5389699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Наименование оценочного элемента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6F6590E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  <w:p w14:paraId="73C33DA8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421527D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665403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  <w:p w14:paraId="49B1BF52" w14:textId="77777777" w:rsidR="00C07E2B" w:rsidRPr="002A5A49" w:rsidRDefault="00C07E2B" w:rsidP="00525424">
            <w:pPr>
              <w:pStyle w:val="16"/>
              <w:spacing w:before="0" w:after="0"/>
              <w:jc w:val="center"/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метрики</w:t>
            </w:r>
          </w:p>
        </w:tc>
      </w:tr>
      <w:tr w:rsidR="00C07E2B" w:rsidRPr="002A5A49" w14:paraId="729C05FF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6A0196F" w14:textId="77777777" w:rsidR="00C07E2B" w:rsidRPr="002A5A49" w:rsidRDefault="00C07E2B" w:rsidP="00525424">
            <w:r w:rsidRPr="002A5A49">
              <w:t>С0801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6FCA09A" w14:textId="77777777" w:rsidR="00C07E2B" w:rsidRPr="002A5A49" w:rsidRDefault="00C07E2B" w:rsidP="00525424">
            <w:r w:rsidRPr="002A5A49">
              <w:t xml:space="preserve">Наличие комментариев ко всем </w:t>
            </w:r>
            <w:proofErr w:type="spellStart"/>
            <w:r w:rsidRPr="002A5A49">
              <w:t>машинозависимым</w:t>
            </w:r>
            <w:proofErr w:type="spellEnd"/>
            <w:r w:rsidRPr="002A5A49">
              <w:t xml:space="preserve"> частям программ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4A9EF4A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64DBE54" w14:textId="77777777" w:rsidR="00C07E2B" w:rsidRPr="002A5A49" w:rsidRDefault="00C07E2B" w:rsidP="00525424">
            <w:pPr>
              <w:rPr>
                <w:rFonts w:cs="Times New Roman"/>
                <w:lang w:val="en-US"/>
              </w:rPr>
            </w:pPr>
            <w:r w:rsidRPr="002A5A49"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8B6B32" w14:textId="77777777" w:rsidR="00C07E2B" w:rsidRPr="002A5A49" w:rsidRDefault="00C07E2B" w:rsidP="00525424">
            <w:pPr>
              <w:jc w:val="center"/>
            </w:pPr>
            <w:r w:rsidRPr="002A5A49">
              <w:t>1</w:t>
            </w:r>
          </w:p>
        </w:tc>
      </w:tr>
      <w:tr w:rsidR="00C07E2B" w:rsidRPr="002A5A49" w14:paraId="16D4261D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69F079D" w14:textId="77777777" w:rsidR="00C07E2B" w:rsidRPr="002A5A49" w:rsidRDefault="00C07E2B" w:rsidP="00525424">
            <w:r w:rsidRPr="002A5A49">
              <w:t>С0802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DF3F529" w14:textId="77777777" w:rsidR="00C07E2B" w:rsidRPr="002A5A49" w:rsidRDefault="00C07E2B" w:rsidP="00525424">
            <w:r w:rsidRPr="002A5A49">
              <w:t xml:space="preserve">Наличие комментариев к </w:t>
            </w:r>
            <w:proofErr w:type="spellStart"/>
            <w:r w:rsidRPr="002A5A49">
              <w:t>машинозависимым</w:t>
            </w:r>
            <w:proofErr w:type="spellEnd"/>
            <w:r w:rsidRPr="002A5A49">
              <w:t xml:space="preserve"> операторам программ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3113203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5B86A58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D46FDC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692D921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3C6DC2F" w14:textId="77777777" w:rsidR="00C07E2B" w:rsidRPr="002A5A49" w:rsidRDefault="00C07E2B" w:rsidP="00525424">
            <w:r w:rsidRPr="002A5A49">
              <w:t>С0803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EF9D302" w14:textId="77777777" w:rsidR="00C07E2B" w:rsidRPr="002A5A49" w:rsidRDefault="00C07E2B" w:rsidP="00525424">
            <w:r w:rsidRPr="002A5A49">
              <w:t>Наличие комментариев в точках входа и выхода программы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120EF0F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77FEB8A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7BE5D9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0CF5D4FD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4498705" w14:textId="77777777" w:rsidR="00C07E2B" w:rsidRPr="002A5A49" w:rsidRDefault="00C07E2B" w:rsidP="00525424">
            <w:r w:rsidRPr="002A5A49">
              <w:t>С0901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3CD936C" w14:textId="77777777" w:rsidR="00C07E2B" w:rsidRPr="002A5A49" w:rsidRDefault="00C07E2B" w:rsidP="00525424">
            <w:r w:rsidRPr="002A5A49">
              <w:t>Соответствие комментариев принятым соглашениям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09D7072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2EFB9EE" w14:textId="77777777" w:rsidR="00C07E2B" w:rsidRPr="002A5A49" w:rsidRDefault="00C07E2B" w:rsidP="00525424">
            <w:pPr>
              <w:rPr>
                <w:rFonts w:cs="Times New Roman"/>
                <w:lang w:val="en-US"/>
              </w:rPr>
            </w:pPr>
            <w:r w:rsidRPr="002A5A49"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BCA440" w14:textId="77777777" w:rsidR="00C07E2B" w:rsidRPr="002A5A49" w:rsidRDefault="00C07E2B" w:rsidP="00525424">
            <w:pPr>
              <w:jc w:val="center"/>
            </w:pPr>
            <w:r w:rsidRPr="002A5A49">
              <w:t>0,33</w:t>
            </w:r>
          </w:p>
        </w:tc>
      </w:tr>
      <w:tr w:rsidR="00C07E2B" w:rsidRPr="002A5A49" w14:paraId="22E55455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DF8A80E" w14:textId="77777777" w:rsidR="00C07E2B" w:rsidRPr="002A5A49" w:rsidRDefault="00C07E2B" w:rsidP="00525424">
            <w:r w:rsidRPr="002A5A49">
              <w:t>С0902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753F920" w14:textId="77777777" w:rsidR="00C07E2B" w:rsidRPr="002A5A49" w:rsidRDefault="00C07E2B" w:rsidP="00525424">
            <w:r w:rsidRPr="002A5A49">
              <w:t>Наличие комментариев-</w:t>
            </w:r>
            <w:proofErr w:type="gramStart"/>
            <w:r w:rsidRPr="002A5A49">
              <w:t>заголовков программы</w:t>
            </w:r>
            <w:proofErr w:type="gramEnd"/>
            <w:r w:rsidRPr="002A5A49">
              <w:t xml:space="preserve"> с указанием ее структурных и функциональных характеристик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B892ADF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83E9C94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09C55D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202BD4E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2E108A9" w14:textId="77777777" w:rsidR="00C07E2B" w:rsidRPr="002A5A49" w:rsidRDefault="00C07E2B" w:rsidP="00525424">
            <w:r w:rsidRPr="002A5A49">
              <w:t>С0903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E1615AF" w14:textId="77777777" w:rsidR="00C07E2B" w:rsidRPr="002A5A49" w:rsidRDefault="00C07E2B" w:rsidP="00525424">
            <w:r w:rsidRPr="002A5A49">
              <w:t xml:space="preserve">Оценка ясности и точности </w:t>
            </w:r>
            <w:proofErr w:type="gramStart"/>
            <w:r w:rsidRPr="002A5A49">
              <w:t>описания последовательности функционирования всех элементов программы</w:t>
            </w:r>
            <w:proofErr w:type="gram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04AAFB1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C430053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7066FE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C933EFD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t>Вес критерия:</w:t>
      </w:r>
    </w:p>
    <w:p w14:paraId="47E45C08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t>Н = (С08+С09)/2=(1+0,</w:t>
      </w:r>
      <w:r w:rsidRPr="002A5A49">
        <w:rPr>
          <w:sz w:val="28"/>
          <w:lang w:val="en-US"/>
        </w:rPr>
        <w:t>33</w:t>
      </w:r>
      <w:r w:rsidRPr="002A5A49">
        <w:rPr>
          <w:sz w:val="28"/>
        </w:rPr>
        <w:t>)/2=0,6</w:t>
      </w:r>
      <w:r w:rsidRPr="002A5A49">
        <w:rPr>
          <w:sz w:val="28"/>
          <w:lang w:val="en-US"/>
        </w:rPr>
        <w:t>65</w:t>
      </w:r>
      <w:r w:rsidRPr="002A5A49">
        <w:rPr>
          <w:sz w:val="28"/>
        </w:rPr>
        <w:t>.</w:t>
      </w:r>
    </w:p>
    <w:p w14:paraId="1EAB7CDE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t>ФС = (С+Н)/2=(0,75+0,</w:t>
      </w:r>
      <w:r w:rsidRPr="002A5A49">
        <w:rPr>
          <w:sz w:val="28"/>
          <w:lang w:val="en-US"/>
        </w:rPr>
        <w:t>66</w:t>
      </w:r>
      <w:r w:rsidRPr="002A5A49">
        <w:rPr>
          <w:sz w:val="28"/>
        </w:rPr>
        <w:t>5)/</w:t>
      </w:r>
      <w:r w:rsidRPr="002A5A49">
        <w:rPr>
          <w:sz w:val="28"/>
          <w:lang w:val="en-US"/>
        </w:rPr>
        <w:t>2</w:t>
      </w:r>
      <w:r w:rsidRPr="002A5A49">
        <w:rPr>
          <w:sz w:val="28"/>
        </w:rPr>
        <w:t>=0,</w:t>
      </w:r>
      <w:r w:rsidRPr="002A5A49">
        <w:rPr>
          <w:sz w:val="28"/>
          <w:lang w:val="en-US"/>
        </w:rPr>
        <w:t>71</w:t>
      </w:r>
      <w:r w:rsidRPr="002A5A49">
        <w:rPr>
          <w:sz w:val="28"/>
        </w:rPr>
        <w:t>.</w:t>
      </w:r>
    </w:p>
    <w:p w14:paraId="33E221F2" w14:textId="77777777" w:rsidR="00C07E2B" w:rsidRPr="002A5A49" w:rsidRDefault="00C07E2B" w:rsidP="003557D3">
      <w:pPr>
        <w:numPr>
          <w:ilvl w:val="0"/>
          <w:numId w:val="19"/>
        </w:numPr>
        <w:spacing w:before="120" w:after="120"/>
        <w:rPr>
          <w:b/>
          <w:sz w:val="28"/>
          <w:szCs w:val="28"/>
        </w:rPr>
      </w:pPr>
      <w:r w:rsidRPr="002A5A49">
        <w:rPr>
          <w:b/>
          <w:sz w:val="28"/>
          <w:szCs w:val="28"/>
        </w:rPr>
        <w:t xml:space="preserve">Фактор </w:t>
      </w:r>
      <w:r w:rsidRPr="002A5A49">
        <w:rPr>
          <w:rFonts w:cs="Times New Roman"/>
          <w:b/>
          <w:bCs/>
          <w:sz w:val="28"/>
          <w:szCs w:val="28"/>
        </w:rPr>
        <w:t xml:space="preserve">удобство применения </w:t>
      </w:r>
      <w:r w:rsidRPr="002A5A49">
        <w:rPr>
          <w:b/>
          <w:sz w:val="28"/>
          <w:szCs w:val="28"/>
        </w:rPr>
        <w:t>(</w:t>
      </w:r>
      <w:r w:rsidRPr="002A5A49">
        <w:rPr>
          <w:rFonts w:cs="Times New Roman"/>
          <w:b/>
          <w:bCs/>
          <w:sz w:val="28"/>
          <w:szCs w:val="28"/>
        </w:rPr>
        <w:t>ФУП</w:t>
      </w:r>
      <w:r w:rsidRPr="002A5A49">
        <w:rPr>
          <w:b/>
          <w:sz w:val="28"/>
          <w:szCs w:val="28"/>
        </w:rPr>
        <w:t>).</w:t>
      </w:r>
    </w:p>
    <w:p w14:paraId="053D1DD4" w14:textId="6247D0B5" w:rsidR="00C07E2B" w:rsidRPr="002A5A49" w:rsidRDefault="00C07E2B" w:rsidP="00C07E2B">
      <w:pPr>
        <w:pStyle w:val="16"/>
        <w:spacing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2A5A49">
        <w:rPr>
          <w:rFonts w:ascii="Times New Roman" w:hAnsi="Times New Roman" w:cs="Times New Roman"/>
          <w:sz w:val="28"/>
          <w:szCs w:val="28"/>
        </w:rPr>
        <w:t>Таблица 2.</w:t>
      </w:r>
      <w:r w:rsidR="00A76736">
        <w:rPr>
          <w:rFonts w:ascii="Times New Roman" w:hAnsi="Times New Roman" w:cs="Times New Roman"/>
          <w:sz w:val="28"/>
          <w:szCs w:val="28"/>
        </w:rPr>
        <w:t>6</w:t>
      </w:r>
      <w:r w:rsidRPr="002A5A49">
        <w:rPr>
          <w:rFonts w:ascii="Times New Roman" w:hAnsi="Times New Roman" w:cs="Times New Roman"/>
          <w:sz w:val="28"/>
          <w:szCs w:val="28"/>
        </w:rPr>
        <w:t>. Критерий легкость освоения (ЛУ).</w:t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5007"/>
        <w:gridCol w:w="1276"/>
        <w:gridCol w:w="992"/>
        <w:gridCol w:w="1174"/>
      </w:tblGrid>
      <w:tr w:rsidR="00C07E2B" w:rsidRPr="002A5A49" w14:paraId="3B7BFF63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4AE0A7C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73D500EC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ОЭ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D9161AF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Наименование оценочного элемента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D5D4B77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  <w:p w14:paraId="5F250CB7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B65A551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83F049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  <w:p w14:paraId="61A614E2" w14:textId="77777777" w:rsidR="00C07E2B" w:rsidRPr="002A5A49" w:rsidRDefault="00C07E2B" w:rsidP="00525424">
            <w:pPr>
              <w:pStyle w:val="16"/>
              <w:spacing w:before="0" w:after="0"/>
              <w:jc w:val="center"/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метрики</w:t>
            </w:r>
          </w:p>
        </w:tc>
      </w:tr>
      <w:tr w:rsidR="00C07E2B" w:rsidRPr="002A5A49" w14:paraId="4591F9E3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F015847" w14:textId="77777777" w:rsidR="00C07E2B" w:rsidRPr="002A5A49" w:rsidRDefault="00C07E2B" w:rsidP="00525424">
            <w:r w:rsidRPr="002A5A49">
              <w:t>У0101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1A45112" w14:textId="77777777" w:rsidR="00C07E2B" w:rsidRPr="002A5A49" w:rsidRDefault="00C07E2B" w:rsidP="00525424">
            <w:r w:rsidRPr="002A5A49">
              <w:t>Возможность освоения программных средств документации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7C6D8A2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271A86D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2A5A49"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5734D0" w14:textId="77777777" w:rsidR="00C07E2B" w:rsidRPr="002A5A49" w:rsidRDefault="00C07E2B" w:rsidP="00525424">
            <w:pPr>
              <w:jc w:val="center"/>
            </w:pPr>
            <w:r w:rsidRPr="002A5A49">
              <w:t>1</w:t>
            </w:r>
          </w:p>
        </w:tc>
      </w:tr>
      <w:tr w:rsidR="00C07E2B" w:rsidRPr="002A5A49" w14:paraId="6974E830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C2C49B7" w14:textId="77777777" w:rsidR="00C07E2B" w:rsidRPr="002A5A49" w:rsidRDefault="00C07E2B" w:rsidP="00525424">
            <w:r w:rsidRPr="002A5A49">
              <w:t>У0102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A14B990" w14:textId="77777777" w:rsidR="00C07E2B" w:rsidRPr="002A5A49" w:rsidRDefault="00C07E2B" w:rsidP="00525424">
            <w:r w:rsidRPr="002A5A49">
              <w:t>Возможность освоения ПС на контрольном примере при помощи ЭВМ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81F991D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F41B22B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65D0425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691CA4E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4FC773E" w14:textId="77777777" w:rsidR="00C07E2B" w:rsidRPr="002A5A49" w:rsidRDefault="00C07E2B" w:rsidP="00525424">
            <w:r w:rsidRPr="002A5A49">
              <w:t>У0103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4775E64" w14:textId="77777777" w:rsidR="00C07E2B" w:rsidRPr="002A5A49" w:rsidRDefault="00C07E2B" w:rsidP="00525424">
            <w:r w:rsidRPr="002A5A49">
              <w:t>Возможность поэтапного освоения ПС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26CE624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6C5B550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C9ADC9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8D2C9ED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AEF0431" w14:textId="77777777" w:rsidR="00C07E2B" w:rsidRPr="002A5A49" w:rsidRDefault="00C07E2B" w:rsidP="00525424">
            <w:r w:rsidRPr="002A5A49">
              <w:t>У0201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E809037" w14:textId="77777777" w:rsidR="00C07E2B" w:rsidRPr="002A5A49" w:rsidRDefault="00C07E2B" w:rsidP="00525424">
            <w:r w:rsidRPr="002A5A49">
              <w:t>Полнота и понятность документации для освоения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5293B3C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9D261E9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2A5A49"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02FDE4" w14:textId="77777777" w:rsidR="00C07E2B" w:rsidRPr="002A5A49" w:rsidRDefault="00C07E2B" w:rsidP="00525424">
            <w:pPr>
              <w:jc w:val="center"/>
            </w:pPr>
            <w:r w:rsidRPr="002A5A49">
              <w:t>1</w:t>
            </w:r>
          </w:p>
        </w:tc>
      </w:tr>
      <w:tr w:rsidR="00C07E2B" w:rsidRPr="002A5A49" w14:paraId="01B9E404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999687C" w14:textId="77777777" w:rsidR="00C07E2B" w:rsidRPr="002A5A49" w:rsidRDefault="00C07E2B" w:rsidP="00525424">
            <w:r w:rsidRPr="002A5A49">
              <w:t>У0202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D4A194A" w14:textId="77777777" w:rsidR="00C07E2B" w:rsidRPr="002A5A49" w:rsidRDefault="00C07E2B" w:rsidP="00525424">
            <w:r w:rsidRPr="002A5A49">
              <w:t>Точность документации для освоения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EB90738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B56D94C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6DDAE617" w14:textId="77777777" w:rsidR="00C07E2B" w:rsidRPr="002A5A49" w:rsidRDefault="00C07E2B" w:rsidP="00525424">
            <w:pPr>
              <w:pStyle w:val="16"/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0D2AFF6E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36D110B" w14:textId="77777777" w:rsidR="00C07E2B" w:rsidRPr="002A5A49" w:rsidRDefault="00C07E2B" w:rsidP="00525424">
            <w:r w:rsidRPr="002A5A49">
              <w:t>У0203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A33B78E" w14:textId="77777777" w:rsidR="00C07E2B" w:rsidRPr="002A5A49" w:rsidRDefault="00C07E2B" w:rsidP="00525424">
            <w:proofErr w:type="gramStart"/>
            <w:r w:rsidRPr="002A5A49">
              <w:t>Техническое исполнение</w:t>
            </w:r>
            <w:proofErr w:type="gramEnd"/>
            <w:r w:rsidRPr="002A5A49">
              <w:t xml:space="preserve"> документации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D1583EC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D72DD8F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AA9535" w14:textId="77777777" w:rsidR="00C07E2B" w:rsidRPr="002A5A49" w:rsidRDefault="00C07E2B" w:rsidP="00525424">
            <w:pPr>
              <w:pStyle w:val="16"/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595C506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t>Вес критерия:</w:t>
      </w:r>
    </w:p>
    <w:p w14:paraId="1DB45B83" w14:textId="77777777" w:rsidR="00C07E2B" w:rsidRPr="002A5A49" w:rsidRDefault="00C07E2B" w:rsidP="00C07E2B">
      <w:pPr>
        <w:rPr>
          <w:b/>
          <w:bCs/>
          <w:sz w:val="20"/>
        </w:rPr>
      </w:pPr>
      <w:r w:rsidRPr="002A5A49">
        <w:rPr>
          <w:sz w:val="28"/>
          <w:lang w:val="en-US"/>
        </w:rPr>
        <w:t>ЛУ = (У01+У02)/2</w:t>
      </w:r>
      <w:proofErr w:type="gramStart"/>
      <w:r w:rsidRPr="002A5A49">
        <w:rPr>
          <w:sz w:val="28"/>
          <w:lang w:val="en-US"/>
        </w:rPr>
        <w:t>=(</w:t>
      </w:r>
      <w:proofErr w:type="gramEnd"/>
      <w:r w:rsidRPr="002A5A49">
        <w:rPr>
          <w:sz w:val="28"/>
          <w:lang w:val="en-US"/>
        </w:rPr>
        <w:t>1+1)/2=1</w:t>
      </w:r>
    </w:p>
    <w:p w14:paraId="39619281" w14:textId="77777777" w:rsidR="00A962E2" w:rsidRDefault="00A962E2">
      <w:pPr>
        <w:widowControl/>
        <w:suppressAutoHyphens w:val="0"/>
        <w:spacing w:after="20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2B276C62" w14:textId="25473FA6" w:rsidR="00C07E2B" w:rsidRPr="002A5A49" w:rsidRDefault="00C07E2B" w:rsidP="00C07E2B">
      <w:pPr>
        <w:pStyle w:val="16"/>
        <w:spacing w:before="120" w:after="0"/>
        <w:jc w:val="right"/>
        <w:rPr>
          <w:rFonts w:ascii="Times New Roman" w:hAnsi="Times New Roman" w:cs="Times New Roman"/>
          <w:sz w:val="28"/>
          <w:szCs w:val="28"/>
        </w:rPr>
      </w:pPr>
      <w:r w:rsidRPr="002A5A49"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A76736">
        <w:rPr>
          <w:rFonts w:ascii="Times New Roman" w:hAnsi="Times New Roman" w:cs="Times New Roman"/>
          <w:sz w:val="28"/>
          <w:szCs w:val="28"/>
        </w:rPr>
        <w:t>7</w:t>
      </w:r>
      <w:r w:rsidRPr="002A5A49">
        <w:rPr>
          <w:rFonts w:ascii="Times New Roman" w:hAnsi="Times New Roman" w:cs="Times New Roman"/>
          <w:sz w:val="28"/>
          <w:szCs w:val="28"/>
        </w:rPr>
        <w:t>. Критерий доступность эксплуатационных программных документов (ДЭПД).</w:t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5007"/>
        <w:gridCol w:w="1276"/>
        <w:gridCol w:w="992"/>
        <w:gridCol w:w="1174"/>
      </w:tblGrid>
      <w:tr w:rsidR="00C07E2B" w:rsidRPr="002A5A49" w14:paraId="528CF1BF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275C37F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1AD99516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ОЭ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8393E71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Наименование оценочного элемента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71D3989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  <w:p w14:paraId="7735175B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ACDEF0D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589C43" w14:textId="77777777" w:rsidR="00C07E2B" w:rsidRPr="002A5A49" w:rsidRDefault="00C07E2B" w:rsidP="00525424">
            <w:pPr>
              <w:pStyle w:val="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  <w:p w14:paraId="376FAEAD" w14:textId="77777777" w:rsidR="00C07E2B" w:rsidRPr="002A5A49" w:rsidRDefault="00C07E2B" w:rsidP="00525424">
            <w:pPr>
              <w:pStyle w:val="16"/>
              <w:jc w:val="center"/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метрики</w:t>
            </w:r>
          </w:p>
        </w:tc>
      </w:tr>
      <w:tr w:rsidR="00C07E2B" w:rsidRPr="002A5A49" w14:paraId="1E811EE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423107F" w14:textId="77777777" w:rsidR="00C07E2B" w:rsidRPr="002A5A49" w:rsidRDefault="00C07E2B" w:rsidP="00525424">
            <w:r w:rsidRPr="002A5A49">
              <w:t>У0301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03C7F06" w14:textId="77777777" w:rsidR="00C07E2B" w:rsidRPr="002A5A49" w:rsidRDefault="00C07E2B" w:rsidP="00525424">
            <w:r w:rsidRPr="002A5A49">
              <w:t>Наличие краткой аннотации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BE1ED6F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55E9683" w14:textId="77777777" w:rsidR="00C07E2B" w:rsidRPr="002A5A49" w:rsidRDefault="00C07E2B" w:rsidP="00525424">
            <w:pPr>
              <w:rPr>
                <w:rFonts w:cs="Times New Roman"/>
                <w:lang w:val="en-US"/>
              </w:rPr>
            </w:pPr>
            <w:r w:rsidRPr="002A5A49"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C0FB99" w14:textId="77777777" w:rsidR="00C07E2B" w:rsidRPr="002A5A49" w:rsidRDefault="00C07E2B" w:rsidP="00525424">
            <w:pPr>
              <w:jc w:val="center"/>
            </w:pPr>
            <w:r w:rsidRPr="002A5A49">
              <w:t>0,82</w:t>
            </w:r>
          </w:p>
        </w:tc>
      </w:tr>
      <w:tr w:rsidR="00C07E2B" w:rsidRPr="002A5A49" w14:paraId="6CEA6F1A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A8A9925" w14:textId="77777777" w:rsidR="00C07E2B" w:rsidRPr="002A5A49" w:rsidRDefault="00C07E2B" w:rsidP="00525424">
            <w:r w:rsidRPr="002A5A49">
              <w:t>У0302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2220081" w14:textId="77777777" w:rsidR="00C07E2B" w:rsidRPr="002A5A49" w:rsidRDefault="00C07E2B" w:rsidP="00525424">
            <w:r w:rsidRPr="002A5A49">
              <w:t>Наличие описания решаемых задач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D7A0318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CD58C55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7755FD5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044D34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8B53B0B" w14:textId="77777777" w:rsidR="00C07E2B" w:rsidRPr="002A5A49" w:rsidRDefault="00C07E2B" w:rsidP="00525424">
            <w:r w:rsidRPr="002A5A49">
              <w:t>У0303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BA705E9" w14:textId="77777777" w:rsidR="00C07E2B" w:rsidRPr="002A5A49" w:rsidRDefault="00C07E2B" w:rsidP="00525424">
            <w:r w:rsidRPr="002A5A49">
              <w:t>Наличие описания структуры функции ПС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19AB1A8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69E5718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7FFE1F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06241C5A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B698FAD" w14:textId="77777777" w:rsidR="00C07E2B" w:rsidRPr="002A5A49" w:rsidRDefault="00C07E2B" w:rsidP="00525424">
            <w:r w:rsidRPr="002A5A49">
              <w:t>У0304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BB9ADB3" w14:textId="77777777" w:rsidR="00C07E2B" w:rsidRPr="002A5A49" w:rsidRDefault="00C07E2B" w:rsidP="00525424">
            <w:r w:rsidRPr="002A5A49">
              <w:t>Наличие описания основных функций ПС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D497B4D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70C198E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63D3B98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77AE30B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2604BEA" w14:textId="77777777" w:rsidR="00C07E2B" w:rsidRPr="002A5A49" w:rsidRDefault="00C07E2B" w:rsidP="00525424">
            <w:r w:rsidRPr="002A5A49">
              <w:t>У0306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34D11B9" w14:textId="77777777" w:rsidR="00C07E2B" w:rsidRPr="002A5A49" w:rsidRDefault="00C07E2B" w:rsidP="00525424">
            <w:r w:rsidRPr="002A5A49">
              <w:t>Наличие описания частных функций ПС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EADA526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6A56C75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3EB38D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0413E6E0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064E708" w14:textId="77777777" w:rsidR="00C07E2B" w:rsidRPr="002A5A49" w:rsidRDefault="00C07E2B" w:rsidP="00525424">
            <w:r w:rsidRPr="002A5A49">
              <w:t>У0307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9FFBCB4" w14:textId="77777777" w:rsidR="00C07E2B" w:rsidRPr="002A5A49" w:rsidRDefault="00C07E2B" w:rsidP="00525424">
            <w:r w:rsidRPr="002A5A49">
              <w:t>Наличие описания алгоритмов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2F711F9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B793161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0</w:t>
            </w:r>
            <w:r w:rsidRPr="002A5A49">
              <w:rPr>
                <w:lang w:val="en-US"/>
              </w:rPr>
              <w:t>,5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6851B8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536D88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A8CC990" w14:textId="77777777" w:rsidR="00C07E2B" w:rsidRPr="002A5A49" w:rsidRDefault="00C07E2B" w:rsidP="00525424">
            <w:r w:rsidRPr="002A5A49">
              <w:t>У0308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61D56E7" w14:textId="77777777" w:rsidR="00C07E2B" w:rsidRPr="002A5A49" w:rsidRDefault="00C07E2B" w:rsidP="00525424">
            <w:r w:rsidRPr="002A5A49">
              <w:t>Наличие описания межмодульных интерфейсов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E9BC199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85ED0B6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79D6EB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3A437A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41C8C41" w14:textId="77777777" w:rsidR="00C07E2B" w:rsidRPr="002A5A49" w:rsidRDefault="00C07E2B" w:rsidP="00525424">
            <w:r w:rsidRPr="002A5A49">
              <w:t>У0309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63D66B8" w14:textId="77777777" w:rsidR="00C07E2B" w:rsidRPr="002A5A49" w:rsidRDefault="00C07E2B" w:rsidP="00525424">
            <w:r w:rsidRPr="002A5A49">
              <w:t>Наличие описания пользовательских интерфейсов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C9A50CC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71A858A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81DA66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2C86077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DF8994C" w14:textId="77777777" w:rsidR="00C07E2B" w:rsidRPr="002A5A49" w:rsidRDefault="00C07E2B" w:rsidP="00525424">
            <w:r w:rsidRPr="002A5A49">
              <w:t>У0310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51DF450" w14:textId="77777777" w:rsidR="00C07E2B" w:rsidRPr="002A5A49" w:rsidRDefault="00C07E2B" w:rsidP="00525424">
            <w:r w:rsidRPr="002A5A49">
              <w:t>Наличие описания входных и выходных данных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9329D12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5C086B1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FC1543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D5871D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C2986C1" w14:textId="77777777" w:rsidR="00C07E2B" w:rsidRPr="002A5A49" w:rsidRDefault="00C07E2B" w:rsidP="00525424">
            <w:r w:rsidRPr="002A5A49">
              <w:t>У0311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0236590" w14:textId="77777777" w:rsidR="00C07E2B" w:rsidRPr="002A5A49" w:rsidRDefault="00C07E2B" w:rsidP="00525424">
            <w:r w:rsidRPr="002A5A49">
              <w:t>Наличие описания диагностических сообщений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8FC4225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0825099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5AB82D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1155805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513F044" w14:textId="77777777" w:rsidR="00C07E2B" w:rsidRPr="002A5A49" w:rsidRDefault="00C07E2B" w:rsidP="00525424">
            <w:r w:rsidRPr="002A5A49">
              <w:t>У0312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8F52C28" w14:textId="77777777" w:rsidR="00C07E2B" w:rsidRPr="002A5A49" w:rsidRDefault="00C07E2B" w:rsidP="00525424">
            <w:r w:rsidRPr="002A5A49">
              <w:t>Наличие описания основных характеристик ПС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0ABD0FF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A7DB800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08D162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0F7F0A57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8290DBB" w14:textId="77777777" w:rsidR="00C07E2B" w:rsidRPr="002A5A49" w:rsidRDefault="00C07E2B" w:rsidP="00525424">
            <w:r w:rsidRPr="002A5A49">
              <w:t>У0314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A007208" w14:textId="77777777" w:rsidR="00C07E2B" w:rsidRPr="002A5A49" w:rsidRDefault="00C07E2B" w:rsidP="00525424">
            <w:r w:rsidRPr="002A5A49">
              <w:t>Наличие описания программной среды функционирования ПС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E239876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69CD4F0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A1CE95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02FB897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7BC67C7" w14:textId="77777777" w:rsidR="00C07E2B" w:rsidRPr="002A5A49" w:rsidRDefault="00C07E2B" w:rsidP="00525424">
            <w:r w:rsidRPr="002A5A49">
              <w:t>У0315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1E5EB4D" w14:textId="77777777" w:rsidR="00C07E2B" w:rsidRPr="002A5A49" w:rsidRDefault="00C07E2B" w:rsidP="00525424">
            <w:r w:rsidRPr="002A5A49">
              <w:t>Достаточность документации для ввода ПС в эксплуатацию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C80B0AD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006D688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60F8A6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BBED0C3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1C97336" w14:textId="77777777" w:rsidR="00C07E2B" w:rsidRPr="002A5A49" w:rsidRDefault="00C07E2B" w:rsidP="00525424">
            <w:r w:rsidRPr="002A5A49">
              <w:t>У0316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855D048" w14:textId="77777777" w:rsidR="00C07E2B" w:rsidRPr="002A5A49" w:rsidRDefault="00C07E2B" w:rsidP="00525424">
            <w:r w:rsidRPr="002A5A49">
              <w:t>Наличие информации технологии переноса для мобильных программ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F24491F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E162AD6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764842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3FF5E40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25B98F1" w14:textId="77777777" w:rsidR="00C07E2B" w:rsidRPr="002A5A49" w:rsidRDefault="00C07E2B" w:rsidP="00525424">
            <w:r w:rsidRPr="002A5A49">
              <w:t>У0401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F070FB2" w14:textId="77777777" w:rsidR="00C07E2B" w:rsidRPr="002A5A49" w:rsidRDefault="00C07E2B" w:rsidP="00525424">
            <w:r w:rsidRPr="002A5A49">
              <w:t>Соответствие оглавления содержанию документации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CF1F7B5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9B89EA4" w14:textId="77777777" w:rsidR="00C07E2B" w:rsidRPr="002A5A49" w:rsidRDefault="00C07E2B" w:rsidP="00525424">
            <w:pPr>
              <w:rPr>
                <w:rFonts w:cs="Times New Roman"/>
                <w:lang w:val="en-US"/>
              </w:rPr>
            </w:pPr>
            <w:r w:rsidRPr="002A5A49"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AAC2C9" w14:textId="77777777" w:rsidR="00C07E2B" w:rsidRPr="002A5A49" w:rsidRDefault="00C07E2B" w:rsidP="00525424">
            <w:pPr>
              <w:jc w:val="center"/>
            </w:pPr>
            <w:r w:rsidRPr="002A5A49">
              <w:t>1</w:t>
            </w:r>
          </w:p>
        </w:tc>
      </w:tr>
      <w:tr w:rsidR="00C07E2B" w:rsidRPr="002A5A49" w14:paraId="58BA6C9F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6CFB729" w14:textId="77777777" w:rsidR="00C07E2B" w:rsidRPr="002A5A49" w:rsidRDefault="00C07E2B" w:rsidP="00525424">
            <w:r w:rsidRPr="002A5A49">
              <w:t>У0402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9B267C1" w14:textId="77777777" w:rsidR="00C07E2B" w:rsidRPr="002A5A49" w:rsidRDefault="00C07E2B" w:rsidP="00525424">
            <w:r w:rsidRPr="002A5A49">
              <w:t>Оценка оформления документации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C431202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416A7B9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42D4B9D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6A5237E7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2E5FE83" w14:textId="77777777" w:rsidR="00C07E2B" w:rsidRPr="002A5A49" w:rsidRDefault="00C07E2B" w:rsidP="00525424">
            <w:r w:rsidRPr="002A5A49">
              <w:t>У0403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C618689" w14:textId="77777777" w:rsidR="00C07E2B" w:rsidRPr="002A5A49" w:rsidRDefault="00C07E2B" w:rsidP="00525424">
            <w:r w:rsidRPr="002A5A49">
              <w:t>Грамматическая правильность изложения документации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4731049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D449B2E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022BAC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905B835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F3791A0" w14:textId="77777777" w:rsidR="00C07E2B" w:rsidRPr="002A5A49" w:rsidRDefault="00C07E2B" w:rsidP="00525424">
            <w:r w:rsidRPr="002A5A49">
              <w:t>У0404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1DA98DE" w14:textId="77777777" w:rsidR="00C07E2B" w:rsidRPr="002A5A49" w:rsidRDefault="00C07E2B" w:rsidP="00525424">
            <w:r w:rsidRPr="002A5A49">
              <w:t>Отсутствие противоречий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A274C4B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0A6DCAB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6C7D0A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106DEAF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B789F59" w14:textId="77777777" w:rsidR="00C07E2B" w:rsidRPr="002A5A49" w:rsidRDefault="00C07E2B" w:rsidP="00525424">
            <w:r w:rsidRPr="002A5A49">
              <w:t>У0405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D85E7DB" w14:textId="77777777" w:rsidR="00C07E2B" w:rsidRPr="002A5A49" w:rsidRDefault="00C07E2B" w:rsidP="00525424">
            <w:r w:rsidRPr="002A5A49">
              <w:t>Отсутствие неправильных ссылок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51CA42F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6D38101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B08ECB7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3C3B210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3DAFDCF" w14:textId="77777777" w:rsidR="00C07E2B" w:rsidRPr="002A5A49" w:rsidRDefault="00C07E2B" w:rsidP="00525424">
            <w:r w:rsidRPr="002A5A49">
              <w:t>У0406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347DB5E" w14:textId="77777777" w:rsidR="00C07E2B" w:rsidRPr="002A5A49" w:rsidRDefault="00C07E2B" w:rsidP="00525424">
            <w:r w:rsidRPr="002A5A49">
              <w:t>Ясность формулировок и описаний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6B797F0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C4CB684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02C81D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8F1D8BA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592EC1F" w14:textId="77777777" w:rsidR="00C07E2B" w:rsidRPr="002A5A49" w:rsidRDefault="00C07E2B" w:rsidP="00525424">
            <w:r w:rsidRPr="002A5A49">
              <w:t>У0407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0795913" w14:textId="77777777" w:rsidR="00C07E2B" w:rsidRPr="002A5A49" w:rsidRDefault="00C07E2B" w:rsidP="00525424">
            <w:r w:rsidRPr="002A5A49">
              <w:t>Отсутствие неоднозначных формулировок и описаний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A5AF276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E147A6D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2A96E1B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2FD156F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1142605" w14:textId="77777777" w:rsidR="00C07E2B" w:rsidRPr="002A5A49" w:rsidRDefault="00C07E2B" w:rsidP="00525424">
            <w:r w:rsidRPr="002A5A49">
              <w:t>У0408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D036E79" w14:textId="77777777" w:rsidR="00C07E2B" w:rsidRPr="002A5A49" w:rsidRDefault="00C07E2B" w:rsidP="00525424">
            <w:r w:rsidRPr="002A5A49">
              <w:t>Правильность использования терминов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7B1FDEF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2679BD5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D20455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37ED28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22C1405" w14:textId="77777777" w:rsidR="00C07E2B" w:rsidRPr="002A5A49" w:rsidRDefault="00C07E2B" w:rsidP="00525424">
            <w:r w:rsidRPr="002A5A49">
              <w:t>У0409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008F5B6" w14:textId="77777777" w:rsidR="00C07E2B" w:rsidRPr="002A5A49" w:rsidRDefault="00C07E2B" w:rsidP="00525424">
            <w:r w:rsidRPr="002A5A49">
              <w:t>Краткость, отсутствие лишней детализации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2C6FE30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71264AF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7AD6EC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191391A5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35E8A63" w14:textId="77777777" w:rsidR="00C07E2B" w:rsidRPr="002A5A49" w:rsidRDefault="00C07E2B" w:rsidP="00525424">
            <w:r w:rsidRPr="002A5A49">
              <w:t>У0410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CEFC48B" w14:textId="77777777" w:rsidR="00C07E2B" w:rsidRPr="002A5A49" w:rsidRDefault="00C07E2B" w:rsidP="00525424">
            <w:r w:rsidRPr="002A5A49">
              <w:t>Единство формулировок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553D466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C0826F7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CBD0BD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140B186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EC71626" w14:textId="77777777" w:rsidR="00C07E2B" w:rsidRPr="002A5A49" w:rsidRDefault="00C07E2B" w:rsidP="00525424">
            <w:r w:rsidRPr="002A5A49">
              <w:t>У0411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6A973EA" w14:textId="77777777" w:rsidR="00C07E2B" w:rsidRPr="002A5A49" w:rsidRDefault="00C07E2B" w:rsidP="00525424">
            <w:r w:rsidRPr="002A5A49">
              <w:t>Единство обозначений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DD0B61E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AE77C23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91F905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151176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8B3C3F8" w14:textId="77777777" w:rsidR="00C07E2B" w:rsidRPr="002A5A49" w:rsidRDefault="00C07E2B" w:rsidP="00525424">
            <w:r w:rsidRPr="002A5A49">
              <w:t>У0412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371BC6F" w14:textId="77777777" w:rsidR="00C07E2B" w:rsidRPr="002A5A49" w:rsidRDefault="00C07E2B" w:rsidP="00525424">
            <w:r w:rsidRPr="002A5A49">
              <w:t>Отсутствие ненужных повторений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D56E921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A3A8C1A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1D97AF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517A72F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EFB8397" w14:textId="77777777" w:rsidR="00C07E2B" w:rsidRPr="002A5A49" w:rsidRDefault="00C07E2B" w:rsidP="00525424">
            <w:r w:rsidRPr="002A5A49">
              <w:t>У0413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1F4020A" w14:textId="77777777" w:rsidR="00C07E2B" w:rsidRPr="002A5A49" w:rsidRDefault="00C07E2B" w:rsidP="00525424">
            <w:r w:rsidRPr="002A5A49">
              <w:t>Наличие нужных объяснений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8FEE65E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5D8687D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2D40B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1917A48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7758A98" w14:textId="77777777" w:rsidR="00C07E2B" w:rsidRPr="002A5A49" w:rsidRDefault="00C07E2B" w:rsidP="00525424">
            <w:r w:rsidRPr="002A5A49">
              <w:t>У0501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352BEDD" w14:textId="77777777" w:rsidR="00C07E2B" w:rsidRPr="002A5A49" w:rsidRDefault="00C07E2B" w:rsidP="00525424">
            <w:r w:rsidRPr="002A5A49">
              <w:t>Оценка стиля изложения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870EF5E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F9B9CC5" w14:textId="77777777" w:rsidR="00C07E2B" w:rsidRPr="002A5A49" w:rsidRDefault="00C07E2B" w:rsidP="00525424">
            <w:pPr>
              <w:rPr>
                <w:rFonts w:cs="Times New Roman"/>
                <w:lang w:val="en-US"/>
              </w:rPr>
            </w:pPr>
            <w:r w:rsidRPr="002A5A49">
              <w:t>0,5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DA378A" w14:textId="77777777" w:rsidR="00C07E2B" w:rsidRPr="002A5A49" w:rsidRDefault="00C07E2B" w:rsidP="00525424">
            <w:pPr>
              <w:jc w:val="center"/>
            </w:pPr>
            <w:r w:rsidRPr="002A5A49">
              <w:t>0,58</w:t>
            </w:r>
          </w:p>
        </w:tc>
      </w:tr>
      <w:tr w:rsidR="00C07E2B" w:rsidRPr="002A5A49" w14:paraId="6F6910A4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50CEB22" w14:textId="77777777" w:rsidR="00C07E2B" w:rsidRPr="002A5A49" w:rsidRDefault="00C07E2B" w:rsidP="00525424">
            <w:r w:rsidRPr="002A5A49">
              <w:t>У0502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BA53C0F" w14:textId="77777777" w:rsidR="00C07E2B" w:rsidRPr="002A5A49" w:rsidRDefault="00C07E2B" w:rsidP="00525424">
            <w:r w:rsidRPr="002A5A49">
              <w:t xml:space="preserve">Дидактическая </w:t>
            </w:r>
            <w:proofErr w:type="spellStart"/>
            <w:r w:rsidRPr="002A5A49">
              <w:t>разделенность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CFDFAF2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690D42E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28C06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D0B0F33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CB067C1" w14:textId="77777777" w:rsidR="00C07E2B" w:rsidRPr="002A5A49" w:rsidRDefault="00C07E2B" w:rsidP="00525424">
            <w:r w:rsidRPr="002A5A49">
              <w:t>У0503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6891A7A" w14:textId="77777777" w:rsidR="00C07E2B" w:rsidRPr="002A5A49" w:rsidRDefault="00C07E2B" w:rsidP="00525424">
            <w:r w:rsidRPr="002A5A49">
              <w:t xml:space="preserve">Формальная </w:t>
            </w:r>
            <w:proofErr w:type="spellStart"/>
            <w:r w:rsidRPr="002A5A49">
              <w:t>разделенность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4C9791C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0380941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0C7D38A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113AD1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C530EF7" w14:textId="77777777" w:rsidR="00C07E2B" w:rsidRPr="002A5A49" w:rsidRDefault="00C07E2B" w:rsidP="00525424">
            <w:r w:rsidRPr="002A5A49">
              <w:t>У0504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971E1BC" w14:textId="77777777" w:rsidR="00C07E2B" w:rsidRPr="002A5A49" w:rsidRDefault="00C07E2B" w:rsidP="00525424">
            <w:r w:rsidRPr="002A5A49">
              <w:t>Ясность логической структуры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0EDD87D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F972287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147D3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19F30AE8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AE37782" w14:textId="77777777" w:rsidR="00C07E2B" w:rsidRPr="002A5A49" w:rsidRDefault="00C07E2B" w:rsidP="00525424">
            <w:r w:rsidRPr="002A5A49">
              <w:t>У0505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36CAC9E" w14:textId="77777777" w:rsidR="00C07E2B" w:rsidRPr="002A5A49" w:rsidRDefault="00C07E2B" w:rsidP="00525424">
            <w:r w:rsidRPr="002A5A49">
              <w:t>Соблюдение стандартов и правил изложения в документации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B26DC92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CE8CF91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6FB156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6F8D55FE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BF637E1" w14:textId="77777777" w:rsidR="00C07E2B" w:rsidRPr="002A5A49" w:rsidRDefault="00C07E2B" w:rsidP="00525424">
            <w:r w:rsidRPr="002A5A49">
              <w:t>У0506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FCA8529" w14:textId="77777777" w:rsidR="00C07E2B" w:rsidRPr="002A5A49" w:rsidRDefault="00C07E2B" w:rsidP="00525424">
            <w:r w:rsidRPr="002A5A49">
              <w:t>Оценка по числу ссылок вперед в тексте документа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763483E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6D73DE7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6E966B" w14:textId="77777777" w:rsidR="00C07E2B" w:rsidRPr="002A5A49" w:rsidRDefault="00C07E2B" w:rsidP="00525424">
            <w:pPr>
              <w:jc w:val="center"/>
            </w:pPr>
          </w:p>
        </w:tc>
      </w:tr>
    </w:tbl>
    <w:p w14:paraId="41098373" w14:textId="77777777" w:rsidR="00A962E2" w:rsidRDefault="00A962E2">
      <w:r>
        <w:br w:type="page"/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5007"/>
        <w:gridCol w:w="1276"/>
        <w:gridCol w:w="992"/>
        <w:gridCol w:w="1174"/>
      </w:tblGrid>
      <w:tr w:rsidR="00C07E2B" w:rsidRPr="002A5A49" w14:paraId="7BCCDB4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C28EA49" w14:textId="6F3E387A" w:rsidR="00C07E2B" w:rsidRPr="002A5A49" w:rsidRDefault="00C07E2B" w:rsidP="00525424">
            <w:r w:rsidRPr="002A5A49">
              <w:lastRenderedPageBreak/>
              <w:t>У0601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8B0B37B" w14:textId="77777777" w:rsidR="00C07E2B" w:rsidRPr="002A5A49" w:rsidRDefault="00C07E2B" w:rsidP="00525424">
            <w:r w:rsidRPr="002A5A49">
              <w:t>Наличие оглавления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DE26207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0D79968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251613" w14:textId="77777777" w:rsidR="00C07E2B" w:rsidRPr="002A5A49" w:rsidRDefault="00C07E2B" w:rsidP="00525424">
            <w:pPr>
              <w:jc w:val="center"/>
            </w:pPr>
            <w:r w:rsidRPr="002A5A49">
              <w:t>0,78</w:t>
            </w:r>
          </w:p>
        </w:tc>
      </w:tr>
      <w:tr w:rsidR="00C07E2B" w:rsidRPr="002A5A49" w14:paraId="35842CD4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D05F14F" w14:textId="77777777" w:rsidR="00C07E2B" w:rsidRPr="002A5A49" w:rsidRDefault="00C07E2B" w:rsidP="00525424">
            <w:r w:rsidRPr="002A5A49">
              <w:t>У0602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80769E5" w14:textId="77777777" w:rsidR="00C07E2B" w:rsidRPr="002A5A49" w:rsidRDefault="00C07E2B" w:rsidP="00525424">
            <w:r w:rsidRPr="002A5A49">
              <w:t>Наличие предметного указателя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F765C51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AC07F5E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E32160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2C3408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AB88966" w14:textId="77777777" w:rsidR="00C07E2B" w:rsidRPr="002A5A49" w:rsidRDefault="00C07E2B" w:rsidP="00525424">
            <w:r w:rsidRPr="002A5A49">
              <w:t>У0603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47BD35E" w14:textId="77777777" w:rsidR="00C07E2B" w:rsidRPr="002A5A49" w:rsidRDefault="00C07E2B" w:rsidP="00525424">
            <w:r w:rsidRPr="002A5A49">
              <w:t>Наличие перекрестных ссылок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D68714D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ACF5AA2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D4D385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208FB60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79033A5" w14:textId="77777777" w:rsidR="00C07E2B" w:rsidRPr="002A5A49" w:rsidRDefault="00C07E2B" w:rsidP="00525424">
            <w:r w:rsidRPr="002A5A49">
              <w:t>У0604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21A134B" w14:textId="77777777" w:rsidR="00C07E2B" w:rsidRPr="002A5A49" w:rsidRDefault="00C07E2B" w:rsidP="00525424">
            <w:r w:rsidRPr="002A5A49">
              <w:t>Наличие всех требуемых разделов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D62C943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1CFDED8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EA4C43B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AAC9F9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DA07A19" w14:textId="77777777" w:rsidR="00C07E2B" w:rsidRPr="002A5A49" w:rsidRDefault="00C07E2B" w:rsidP="00525424">
            <w:r w:rsidRPr="002A5A49">
              <w:t>У0605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0790452" w14:textId="77777777" w:rsidR="00C07E2B" w:rsidRPr="002A5A49" w:rsidRDefault="00C07E2B" w:rsidP="00525424">
            <w:r w:rsidRPr="002A5A49">
              <w:t>Соблюдение непрерывности нумерации страниц документов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DA7A5B6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38D34D9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B313AE0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1CFBFF54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B73DD71" w14:textId="77777777" w:rsidR="00C07E2B" w:rsidRPr="002A5A49" w:rsidRDefault="00C07E2B" w:rsidP="00525424">
            <w:r w:rsidRPr="002A5A49">
              <w:t>У0606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703139C" w14:textId="77777777" w:rsidR="00C07E2B" w:rsidRPr="002A5A49" w:rsidRDefault="00C07E2B" w:rsidP="00525424">
            <w:r w:rsidRPr="002A5A49">
              <w:t>Отсутствие незаконченных разделов, абзацев, предложений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C144686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0E27060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FDE9B7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8AA924F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A7EF816" w14:textId="77777777" w:rsidR="00C07E2B" w:rsidRPr="002A5A49" w:rsidRDefault="00C07E2B" w:rsidP="00525424">
            <w:r w:rsidRPr="002A5A49">
              <w:t>У0607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4000ACE" w14:textId="77777777" w:rsidR="00C07E2B" w:rsidRPr="002A5A49" w:rsidRDefault="00C07E2B" w:rsidP="00525424">
            <w:r w:rsidRPr="002A5A49">
              <w:t>Наличие всех рисунков, чертежей, формул, таблиц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0AB5E1F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946AA92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0A7EAE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6BBF0D73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2BBA3EA" w14:textId="77777777" w:rsidR="00C07E2B" w:rsidRPr="002A5A49" w:rsidRDefault="00C07E2B" w:rsidP="00525424">
            <w:r w:rsidRPr="002A5A49">
              <w:t>У0608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38BF8DC" w14:textId="77777777" w:rsidR="00C07E2B" w:rsidRPr="002A5A49" w:rsidRDefault="00C07E2B" w:rsidP="00525424">
            <w:r w:rsidRPr="002A5A49">
              <w:t>Наличие всех строк и примечаний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BD6FA3F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14B2A10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B99863A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F083C2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B73DF54" w14:textId="77777777" w:rsidR="00C07E2B" w:rsidRPr="002A5A49" w:rsidRDefault="00C07E2B" w:rsidP="00525424">
            <w:r w:rsidRPr="002A5A49">
              <w:t>У0609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74B5861" w14:textId="77777777" w:rsidR="00C07E2B" w:rsidRPr="002A5A49" w:rsidRDefault="00C07E2B" w:rsidP="00525424">
            <w:r w:rsidRPr="002A5A49">
              <w:t>Логический порядок частей внутри главы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08A6A4A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91C65AF" w14:textId="77777777" w:rsidR="00C07E2B" w:rsidRPr="002A5A49" w:rsidRDefault="00C07E2B" w:rsidP="00525424">
            <w:pPr>
              <w:rPr>
                <w:rFonts w:cs="Times New Roman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75CB6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475D0E4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9F87DEE" w14:textId="77777777" w:rsidR="00C07E2B" w:rsidRPr="002A5A49" w:rsidRDefault="00C07E2B" w:rsidP="00525424">
            <w:r w:rsidRPr="002A5A49">
              <w:t>У0701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D0404AD" w14:textId="77777777" w:rsidR="00C07E2B" w:rsidRPr="002A5A49" w:rsidRDefault="00C07E2B" w:rsidP="00525424">
            <w:r w:rsidRPr="002A5A49">
              <w:t>Наличие полного перечня документации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E344C5F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762A517" w14:textId="77777777" w:rsidR="00C07E2B" w:rsidRPr="002A5A49" w:rsidRDefault="00C07E2B" w:rsidP="00525424">
            <w:pPr>
              <w:rPr>
                <w:rFonts w:cs="Times New Roman"/>
                <w:lang w:val="en-US"/>
              </w:rPr>
            </w:pPr>
            <w:r w:rsidRPr="002A5A49">
              <w:t>1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642F43" w14:textId="77777777" w:rsidR="00C07E2B" w:rsidRPr="002A5A49" w:rsidRDefault="00C07E2B" w:rsidP="00525424">
            <w:pPr>
              <w:jc w:val="center"/>
            </w:pPr>
            <w:r w:rsidRPr="002A5A49">
              <w:t>1</w:t>
            </w:r>
          </w:p>
        </w:tc>
      </w:tr>
    </w:tbl>
    <w:p w14:paraId="26DB9378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t>Вес критерия:</w:t>
      </w:r>
    </w:p>
    <w:p w14:paraId="50B537DD" w14:textId="77777777" w:rsidR="00C07E2B" w:rsidRPr="002A5A49" w:rsidRDefault="00C07E2B" w:rsidP="00C07E2B">
      <w:pPr>
        <w:rPr>
          <w:b/>
          <w:bCs/>
          <w:sz w:val="28"/>
        </w:rPr>
      </w:pPr>
      <w:r w:rsidRPr="002A5A49">
        <w:rPr>
          <w:sz w:val="28"/>
          <w:lang w:val="en-US"/>
        </w:rPr>
        <w:t>ДЭПД = (У03+У04+У05+У06+У07)/5 = (0</w:t>
      </w:r>
      <w:proofErr w:type="gramStart"/>
      <w:r w:rsidRPr="002A5A49">
        <w:rPr>
          <w:sz w:val="28"/>
          <w:lang w:val="en-US"/>
        </w:rPr>
        <w:t>,82</w:t>
      </w:r>
      <w:proofErr w:type="gramEnd"/>
      <w:r w:rsidRPr="002A5A49">
        <w:rPr>
          <w:sz w:val="28"/>
          <w:lang w:val="en-US"/>
        </w:rPr>
        <w:t>+1+0,58+0,78+1)/5 = 0,84.</w:t>
      </w:r>
    </w:p>
    <w:p w14:paraId="532CE7E2" w14:textId="3DE1BD73" w:rsidR="00C07E2B" w:rsidRPr="002A5A49" w:rsidRDefault="00C07E2B" w:rsidP="00C07E2B">
      <w:pPr>
        <w:pStyle w:val="16"/>
        <w:spacing w:before="12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2A5A49">
        <w:rPr>
          <w:rFonts w:ascii="Times New Roman" w:hAnsi="Times New Roman" w:cs="Times New Roman"/>
          <w:sz w:val="28"/>
          <w:szCs w:val="28"/>
        </w:rPr>
        <w:t>Таблица 2.</w:t>
      </w:r>
      <w:r w:rsidR="00A76736">
        <w:rPr>
          <w:rFonts w:ascii="Times New Roman" w:hAnsi="Times New Roman" w:cs="Times New Roman"/>
          <w:sz w:val="28"/>
          <w:szCs w:val="28"/>
        </w:rPr>
        <w:t>8</w:t>
      </w:r>
      <w:r w:rsidRPr="002A5A49">
        <w:rPr>
          <w:rFonts w:ascii="Times New Roman" w:hAnsi="Times New Roman" w:cs="Times New Roman"/>
          <w:sz w:val="28"/>
          <w:szCs w:val="28"/>
        </w:rPr>
        <w:t>. Критерий удобство эксплуатации и обслуживания (УЭО).</w:t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5007"/>
        <w:gridCol w:w="1276"/>
        <w:gridCol w:w="992"/>
        <w:gridCol w:w="1174"/>
      </w:tblGrid>
      <w:tr w:rsidR="00C07E2B" w:rsidRPr="002A5A49" w14:paraId="5E16FC24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CC8B7B1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3B3C0566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ОЭ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8A7FCE4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Наименование оценочного элемента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F9D5A58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  <w:p w14:paraId="429FBF8E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5847F69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1883EF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  <w:p w14:paraId="128A48C9" w14:textId="77777777" w:rsidR="00C07E2B" w:rsidRPr="002A5A49" w:rsidRDefault="00C07E2B" w:rsidP="00525424">
            <w:pPr>
              <w:pStyle w:val="16"/>
              <w:spacing w:before="0" w:after="0"/>
              <w:jc w:val="center"/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метрики</w:t>
            </w:r>
          </w:p>
        </w:tc>
      </w:tr>
      <w:tr w:rsidR="00C07E2B" w:rsidRPr="002A5A49" w14:paraId="735C320B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2D3E8F7" w14:textId="77777777" w:rsidR="00C07E2B" w:rsidRPr="002A5A49" w:rsidRDefault="00C07E2B" w:rsidP="00525424">
            <w:r w:rsidRPr="002A5A49">
              <w:t>У0801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69D1730" w14:textId="77777777" w:rsidR="00C07E2B" w:rsidRPr="002A5A49" w:rsidRDefault="00C07E2B" w:rsidP="00525424">
            <w:r w:rsidRPr="002A5A49">
              <w:t>Уровень языка общения пользователя с программой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38F3C8A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9126B80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2A5A49"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B2E086" w14:textId="77777777" w:rsidR="00C07E2B" w:rsidRPr="002A5A49" w:rsidRDefault="00C07E2B" w:rsidP="00525424">
            <w:pPr>
              <w:jc w:val="center"/>
            </w:pPr>
            <w:r w:rsidRPr="002A5A49">
              <w:t>0,8</w:t>
            </w:r>
          </w:p>
        </w:tc>
      </w:tr>
      <w:tr w:rsidR="00C07E2B" w:rsidRPr="002A5A49" w14:paraId="11303749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2F8C722" w14:textId="77777777" w:rsidR="00C07E2B" w:rsidRPr="002A5A49" w:rsidRDefault="00C07E2B" w:rsidP="00525424">
            <w:r w:rsidRPr="002A5A49">
              <w:t>У0802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CFC3600" w14:textId="77777777" w:rsidR="00C07E2B" w:rsidRPr="002A5A49" w:rsidRDefault="00C07E2B" w:rsidP="00525424">
            <w:r w:rsidRPr="002A5A49">
              <w:t>Легкость и быстрота загрузки и запуска программы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2B05EE3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3350FD9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ADA218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817BF0E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1C5975B" w14:textId="77777777" w:rsidR="00C07E2B" w:rsidRPr="002A5A49" w:rsidRDefault="00C07E2B" w:rsidP="00525424">
            <w:r w:rsidRPr="002A5A49">
              <w:t>У0803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44C3B81" w14:textId="77777777" w:rsidR="00C07E2B" w:rsidRPr="002A5A49" w:rsidRDefault="00C07E2B" w:rsidP="00525424">
            <w:r w:rsidRPr="002A5A49">
              <w:t>Легкость и быстрота завершения программы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B93753E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305B0E6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C605E8B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05578C7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2095DA5" w14:textId="77777777" w:rsidR="00C07E2B" w:rsidRPr="002A5A49" w:rsidRDefault="00C07E2B" w:rsidP="00525424">
            <w:r w:rsidRPr="002A5A49">
              <w:t>У0804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C5A4973" w14:textId="77777777" w:rsidR="00C07E2B" w:rsidRPr="002A5A49" w:rsidRDefault="00C07E2B" w:rsidP="00525424">
            <w:r w:rsidRPr="002A5A49">
              <w:t>Возможность распечатки содержимого программы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EC097B3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D88561E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5C773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10C57D49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A074C4D" w14:textId="77777777" w:rsidR="00C07E2B" w:rsidRPr="002A5A49" w:rsidRDefault="00C07E2B" w:rsidP="00525424">
            <w:r w:rsidRPr="002A5A49">
              <w:t>У0805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506EFEE" w14:textId="77777777" w:rsidR="00C07E2B" w:rsidRPr="002A5A49" w:rsidRDefault="00C07E2B" w:rsidP="00525424">
            <w:r w:rsidRPr="002A5A49">
              <w:t xml:space="preserve">Возможность </w:t>
            </w:r>
            <w:proofErr w:type="spellStart"/>
            <w:r w:rsidRPr="002A5A49">
              <w:t>приостанова</w:t>
            </w:r>
            <w:proofErr w:type="spellEnd"/>
            <w:r w:rsidRPr="002A5A49">
              <w:t xml:space="preserve"> и повторного запуска без потерь информации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62F3BA8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D10465E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684FAD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E4EF1D9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3642068" w14:textId="77777777" w:rsidR="00C07E2B" w:rsidRPr="002A5A49" w:rsidRDefault="00C07E2B" w:rsidP="00525424">
            <w:r w:rsidRPr="002A5A49">
              <w:t>У0901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33BE2D0" w14:textId="77777777" w:rsidR="00C07E2B" w:rsidRPr="002A5A49" w:rsidRDefault="00C07E2B" w:rsidP="00525424">
            <w:r w:rsidRPr="002A5A49">
              <w:t>Соответствие меню требованиям пользователя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B7925C6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1AAD91A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2A5A49"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576873" w14:textId="77777777" w:rsidR="00C07E2B" w:rsidRPr="002A5A49" w:rsidRDefault="00C07E2B" w:rsidP="00525424">
            <w:pPr>
              <w:jc w:val="center"/>
            </w:pPr>
            <w:r w:rsidRPr="002A5A49">
              <w:t>0,5</w:t>
            </w:r>
          </w:p>
        </w:tc>
      </w:tr>
      <w:tr w:rsidR="00C07E2B" w:rsidRPr="002A5A49" w14:paraId="408FB66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5A0E527" w14:textId="77777777" w:rsidR="00C07E2B" w:rsidRPr="002A5A49" w:rsidRDefault="00C07E2B" w:rsidP="00525424">
            <w:r w:rsidRPr="002A5A49">
              <w:t>У0902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883E268" w14:textId="77777777" w:rsidR="00C07E2B" w:rsidRPr="002A5A49" w:rsidRDefault="00C07E2B" w:rsidP="00525424">
            <w:r w:rsidRPr="002A5A49">
              <w:t>Возможность перехода вверх и вниз по многоуровневому меню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6919670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A44F452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5DB904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8CE647A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4547E9A" w14:textId="77777777" w:rsidR="00C07E2B" w:rsidRPr="002A5A49" w:rsidRDefault="00C07E2B" w:rsidP="00525424">
            <w:r w:rsidRPr="002A5A49">
              <w:t>У1001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889D235" w14:textId="77777777" w:rsidR="00C07E2B" w:rsidRPr="002A5A49" w:rsidRDefault="00C07E2B" w:rsidP="00525424">
            <w:r w:rsidRPr="002A5A49">
              <w:t>Возможность управления подробностью получаемых выходных данных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A52032F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7510A4D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2A5A49"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04F8ED" w14:textId="77777777" w:rsidR="00C07E2B" w:rsidRPr="002A5A49" w:rsidRDefault="00C07E2B" w:rsidP="00525424">
            <w:pPr>
              <w:jc w:val="center"/>
            </w:pPr>
            <w:r w:rsidRPr="002A5A49">
              <w:t>1</w:t>
            </w:r>
          </w:p>
        </w:tc>
      </w:tr>
      <w:tr w:rsidR="00C07E2B" w:rsidRPr="002A5A49" w14:paraId="079CBFB4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0F187FE" w14:textId="77777777" w:rsidR="00C07E2B" w:rsidRPr="002A5A49" w:rsidRDefault="00C07E2B" w:rsidP="00525424">
            <w:r w:rsidRPr="002A5A49">
              <w:t>У1002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CFAF5CA" w14:textId="77777777" w:rsidR="00C07E2B" w:rsidRPr="002A5A49" w:rsidRDefault="00C07E2B" w:rsidP="00525424">
            <w:r w:rsidRPr="002A5A49">
              <w:t>Достаточность полученной информации для продолжения работы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2B40A0C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FF222A9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287EFF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524EB34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372FF4F" w14:textId="77777777" w:rsidR="00C07E2B" w:rsidRPr="002A5A49" w:rsidRDefault="00C07E2B" w:rsidP="00525424">
            <w:r w:rsidRPr="002A5A49">
              <w:t>У1101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DB945E8" w14:textId="77777777" w:rsidR="00C07E2B" w:rsidRPr="002A5A49" w:rsidRDefault="00C07E2B" w:rsidP="00525424">
            <w:r w:rsidRPr="002A5A49">
              <w:t>Обеспечение удобства ввода данных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7BB7E58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EEABE21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2A5A49"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8CA864" w14:textId="77777777" w:rsidR="00C07E2B" w:rsidRPr="002A5A49" w:rsidRDefault="00C07E2B" w:rsidP="00525424">
            <w:pPr>
              <w:jc w:val="center"/>
            </w:pPr>
            <w:r w:rsidRPr="002A5A49">
              <w:t>1</w:t>
            </w:r>
          </w:p>
        </w:tc>
      </w:tr>
      <w:tr w:rsidR="00C07E2B" w:rsidRPr="002A5A49" w14:paraId="25EE191B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46012CB" w14:textId="77777777" w:rsidR="00C07E2B" w:rsidRPr="002A5A49" w:rsidRDefault="00C07E2B" w:rsidP="00525424">
            <w:r w:rsidRPr="002A5A49">
              <w:t>У1102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4BDB49C" w14:textId="77777777" w:rsidR="00C07E2B" w:rsidRPr="002A5A49" w:rsidRDefault="00C07E2B" w:rsidP="00525424">
            <w:r w:rsidRPr="002A5A49">
              <w:t>Легкость восприятия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CC6ADB9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D035F28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667046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61D72BE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A45D4F6" w14:textId="77777777" w:rsidR="00C07E2B" w:rsidRPr="002A5A49" w:rsidRDefault="00C07E2B" w:rsidP="00525424">
            <w:r w:rsidRPr="002A5A49">
              <w:t>У1201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407A508" w14:textId="77777777" w:rsidR="00C07E2B" w:rsidRPr="002A5A49" w:rsidRDefault="00C07E2B" w:rsidP="00525424">
            <w:r w:rsidRPr="002A5A49">
              <w:t>Обеспечение программой выполнения предусмотренных рабочих процедур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452D835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93D3ADB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2A5A49"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078F9F" w14:textId="77777777" w:rsidR="00C07E2B" w:rsidRPr="002A5A49" w:rsidRDefault="00C07E2B" w:rsidP="00525424">
            <w:pPr>
              <w:jc w:val="center"/>
            </w:pPr>
            <w:r w:rsidRPr="002A5A49">
              <w:t>1</w:t>
            </w:r>
          </w:p>
        </w:tc>
      </w:tr>
      <w:tr w:rsidR="00C07E2B" w:rsidRPr="002A5A49" w14:paraId="3EE0075E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2C7D4C3" w14:textId="77777777" w:rsidR="00C07E2B" w:rsidRPr="002A5A49" w:rsidRDefault="00C07E2B" w:rsidP="00525424">
            <w:r w:rsidRPr="002A5A49">
              <w:t>У1202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73A32DB" w14:textId="77777777" w:rsidR="00C07E2B" w:rsidRPr="002A5A49" w:rsidRDefault="00C07E2B" w:rsidP="00525424">
            <w:r w:rsidRPr="002A5A49">
              <w:t>Достаточность информации, выдаваемой программой для составления дополнительных процедур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EBDB241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E6C5861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876951" w14:textId="77777777" w:rsidR="00C07E2B" w:rsidRPr="002A5A49" w:rsidRDefault="00C07E2B" w:rsidP="00525424">
            <w:pPr>
              <w:pStyle w:val="16"/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3876ACE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t>Вес критерия:</w:t>
      </w:r>
    </w:p>
    <w:p w14:paraId="6D192984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t>УЭО = (У08+У09+У10+У11+У12)/5 = (0,8+0,5+1+1+1)/5 = 0,86.</w:t>
      </w:r>
    </w:p>
    <w:p w14:paraId="795A8E22" w14:textId="77777777" w:rsidR="00C07E2B" w:rsidRPr="002A5A49" w:rsidRDefault="00C07E2B" w:rsidP="00C07E2B">
      <w:pPr>
        <w:rPr>
          <w:b/>
          <w:bCs/>
          <w:sz w:val="28"/>
        </w:rPr>
      </w:pPr>
      <w:r w:rsidRPr="002A5A49">
        <w:rPr>
          <w:sz w:val="28"/>
        </w:rPr>
        <w:t>ФУП = (ЛУ+ДЭПД+УЭО)/3 = (1+0,8</w:t>
      </w:r>
      <w:r w:rsidRPr="002A5A49">
        <w:rPr>
          <w:sz w:val="28"/>
          <w:lang w:val="en-US"/>
        </w:rPr>
        <w:t>4</w:t>
      </w:r>
      <w:r w:rsidRPr="002A5A49">
        <w:rPr>
          <w:sz w:val="28"/>
        </w:rPr>
        <w:t>+0,86)/3 = 0,9.</w:t>
      </w:r>
    </w:p>
    <w:p w14:paraId="3FB95DDB" w14:textId="77777777" w:rsidR="003C4D21" w:rsidRDefault="003C4D21">
      <w:pPr>
        <w:widowControl/>
        <w:suppressAutoHyphens w:val="0"/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20B9ED2" w14:textId="38F5909B" w:rsidR="00C07E2B" w:rsidRPr="002A5A49" w:rsidRDefault="00C07E2B" w:rsidP="003557D3">
      <w:pPr>
        <w:numPr>
          <w:ilvl w:val="0"/>
          <w:numId w:val="19"/>
        </w:numPr>
        <w:spacing w:before="120" w:after="120"/>
        <w:rPr>
          <w:b/>
          <w:sz w:val="28"/>
          <w:szCs w:val="28"/>
        </w:rPr>
      </w:pPr>
      <w:r w:rsidRPr="002A5A49">
        <w:rPr>
          <w:b/>
          <w:sz w:val="28"/>
          <w:szCs w:val="28"/>
        </w:rPr>
        <w:lastRenderedPageBreak/>
        <w:t xml:space="preserve">Фактор </w:t>
      </w:r>
      <w:r w:rsidRPr="002A5A49">
        <w:rPr>
          <w:rFonts w:cs="Times New Roman"/>
          <w:b/>
          <w:bCs/>
          <w:sz w:val="28"/>
          <w:szCs w:val="28"/>
        </w:rPr>
        <w:t xml:space="preserve">эффективность </w:t>
      </w:r>
      <w:r w:rsidRPr="002A5A49">
        <w:rPr>
          <w:b/>
          <w:sz w:val="28"/>
          <w:szCs w:val="28"/>
        </w:rPr>
        <w:t>(</w:t>
      </w:r>
      <w:r w:rsidRPr="002A5A49">
        <w:rPr>
          <w:rFonts w:cs="Times New Roman"/>
          <w:b/>
          <w:bCs/>
          <w:sz w:val="28"/>
          <w:szCs w:val="28"/>
        </w:rPr>
        <w:t>ФЭ</w:t>
      </w:r>
      <w:r w:rsidRPr="002A5A49">
        <w:rPr>
          <w:b/>
          <w:sz w:val="28"/>
          <w:szCs w:val="28"/>
        </w:rPr>
        <w:t>).</w:t>
      </w:r>
    </w:p>
    <w:p w14:paraId="32D8AA7E" w14:textId="64745F48" w:rsidR="00C07E2B" w:rsidRPr="002A5A49" w:rsidRDefault="00C07E2B" w:rsidP="00C07E2B">
      <w:pPr>
        <w:pStyle w:val="16"/>
        <w:spacing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2A5A49">
        <w:rPr>
          <w:rFonts w:ascii="Times New Roman" w:hAnsi="Times New Roman" w:cs="Times New Roman"/>
          <w:sz w:val="28"/>
          <w:szCs w:val="28"/>
        </w:rPr>
        <w:t>Таблица 2.</w:t>
      </w:r>
      <w:r w:rsidR="00A76736">
        <w:rPr>
          <w:rFonts w:ascii="Times New Roman" w:hAnsi="Times New Roman" w:cs="Times New Roman"/>
          <w:sz w:val="28"/>
          <w:szCs w:val="28"/>
        </w:rPr>
        <w:t>9</w:t>
      </w:r>
      <w:r w:rsidRPr="002A5A49">
        <w:rPr>
          <w:rFonts w:ascii="Times New Roman" w:hAnsi="Times New Roman" w:cs="Times New Roman"/>
          <w:sz w:val="28"/>
          <w:szCs w:val="28"/>
        </w:rPr>
        <w:t>. Критерий уровень автоматизации (УА).</w:t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5007"/>
        <w:gridCol w:w="1276"/>
        <w:gridCol w:w="992"/>
        <w:gridCol w:w="1174"/>
      </w:tblGrid>
      <w:tr w:rsidR="00C07E2B" w:rsidRPr="002A5A49" w14:paraId="0C2B7645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D117333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617D33AE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ОЭ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B349758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Наименование оценочного элемента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B9ECB7B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  <w:p w14:paraId="25F11696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CFC375C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E4871B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  <w:p w14:paraId="742009F8" w14:textId="77777777" w:rsidR="00C07E2B" w:rsidRPr="002A5A49" w:rsidRDefault="00C07E2B" w:rsidP="00525424">
            <w:pPr>
              <w:pStyle w:val="16"/>
              <w:spacing w:before="0" w:after="0"/>
              <w:jc w:val="center"/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метрики</w:t>
            </w:r>
          </w:p>
        </w:tc>
      </w:tr>
      <w:tr w:rsidR="00C07E2B" w:rsidRPr="002A5A49" w14:paraId="461D23D3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A64DC40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Э0101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A628362" w14:textId="77777777" w:rsidR="00C07E2B" w:rsidRPr="002A5A49" w:rsidRDefault="00C07E2B" w:rsidP="00525424">
            <w:r w:rsidRPr="002A5A49">
              <w:t>Проблемно-ориентированные функции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056EB19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185BCCE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2A5A49"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A8F073" w14:textId="77777777" w:rsidR="00C07E2B" w:rsidRPr="002A5A49" w:rsidRDefault="00C07E2B" w:rsidP="00525424">
            <w:pPr>
              <w:jc w:val="center"/>
            </w:pPr>
            <w:r w:rsidRPr="002A5A49">
              <w:t>0,9</w:t>
            </w:r>
          </w:p>
        </w:tc>
      </w:tr>
      <w:tr w:rsidR="00C07E2B" w:rsidRPr="002A5A49" w14:paraId="0AC6AF05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6F42A65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Э0102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00B4F3D" w14:textId="77777777" w:rsidR="00C07E2B" w:rsidRPr="002A5A49" w:rsidRDefault="00C07E2B" w:rsidP="00525424">
            <w:r w:rsidRPr="002A5A49">
              <w:t>Машинно-ориентированные функции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CEBBC3E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AA14B46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8D1917A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0A86A46D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335010D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Э0103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37605F9" w14:textId="77777777" w:rsidR="00C07E2B" w:rsidRPr="002A5A49" w:rsidRDefault="00C07E2B" w:rsidP="00525424">
            <w:r w:rsidRPr="002A5A49">
              <w:t>Функции ведения и управления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1CFE86C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0141BE0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7E3366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411E455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A5EB14D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Э0104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DC4D0A8" w14:textId="77777777" w:rsidR="00C07E2B" w:rsidRPr="002A5A49" w:rsidRDefault="00C07E2B" w:rsidP="00525424">
            <w:r w:rsidRPr="002A5A49">
              <w:t>Функции ввода/вывода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2859646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9E2BBB8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4855D6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C7CA42A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D7178CD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Э0105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5344E35" w14:textId="77777777" w:rsidR="00C07E2B" w:rsidRPr="002A5A49" w:rsidRDefault="00C07E2B" w:rsidP="00525424">
            <w:r w:rsidRPr="002A5A49">
              <w:t>Функции защиты и проверки данных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2A8F2F0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67CB70E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87741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37DB88A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4B2BFFE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Э0106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87C39DC" w14:textId="77777777" w:rsidR="00C07E2B" w:rsidRPr="002A5A49" w:rsidRDefault="00C07E2B" w:rsidP="00525424">
            <w:r w:rsidRPr="002A5A49">
              <w:t>Функции защиты от несанкционированного доступа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0C46472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94E33BE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23E10E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51DEF8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91D79E6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Э0107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ADA3875" w14:textId="77777777" w:rsidR="00C07E2B" w:rsidRPr="002A5A49" w:rsidRDefault="00C07E2B" w:rsidP="00525424">
            <w:r w:rsidRPr="002A5A49">
              <w:t>Функции контроля доступа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0B4BA6B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0607384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3C3DDB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4A55E1F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87AAFEA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Э0108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5BB5B61" w14:textId="77777777" w:rsidR="00C07E2B" w:rsidRPr="002A5A49" w:rsidRDefault="00C07E2B" w:rsidP="00525424">
            <w:r w:rsidRPr="002A5A49">
              <w:t>Функции защиты от внесения изменений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FAD7AFE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D544B8D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E31B9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692F503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71899F0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Э0109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5D65B64" w14:textId="77777777" w:rsidR="00C07E2B" w:rsidRPr="002A5A49" w:rsidRDefault="00C07E2B" w:rsidP="00525424">
            <w:r w:rsidRPr="002A5A49">
              <w:t>Наличие соответствующих границ функциональных областей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B7CBE94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BA816E5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8334F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E64BA0A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ECE70C4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Э0110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0C918FF" w14:textId="77777777" w:rsidR="00C07E2B" w:rsidRPr="002A5A49" w:rsidRDefault="00C07E2B" w:rsidP="00525424">
            <w:r w:rsidRPr="002A5A49">
              <w:t>Число знаков после запятой в результатах вычислений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DD0C9F9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DE13F67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4A4C7A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1402A1C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941E3AD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Э0201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FC86015" w14:textId="77777777" w:rsidR="00C07E2B" w:rsidRPr="002A5A49" w:rsidRDefault="00C07E2B" w:rsidP="00525424">
            <w:r w:rsidRPr="002A5A49">
              <w:t>Время выполнения программ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51ABF3F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E27C7E0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2A5A49">
              <w:t>0,8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2BBD1B" w14:textId="77777777" w:rsidR="00C07E2B" w:rsidRPr="002A5A49" w:rsidRDefault="00C07E2B" w:rsidP="00525424">
            <w:pPr>
              <w:jc w:val="center"/>
            </w:pPr>
            <w:r w:rsidRPr="002A5A49">
              <w:t>0,6</w:t>
            </w:r>
          </w:p>
        </w:tc>
      </w:tr>
      <w:tr w:rsidR="00C07E2B" w:rsidRPr="002A5A49" w14:paraId="2029A7B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4044700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Э0202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3249553" w14:textId="77777777" w:rsidR="00C07E2B" w:rsidRPr="002A5A49" w:rsidRDefault="00C07E2B" w:rsidP="00525424">
            <w:r w:rsidRPr="002A5A49">
              <w:t>Время реакции и ответов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D81988C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FC61564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0,9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2F71B2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1E0EEC3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914AAB0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Э0203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8E52883" w14:textId="77777777" w:rsidR="00C07E2B" w:rsidRPr="002A5A49" w:rsidRDefault="00C07E2B" w:rsidP="00525424">
            <w:r w:rsidRPr="002A5A49">
              <w:t>Время подготовки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A4FE5C1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62E17D8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0,5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55A7B1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3D925EF9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D880B29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Э0205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7210B4C" w14:textId="77777777" w:rsidR="00C07E2B" w:rsidRPr="002A5A49" w:rsidRDefault="00C07E2B" w:rsidP="00525424">
            <w:r w:rsidRPr="002A5A49">
              <w:t>Затраты времени на защиту данных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9BB2F90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D1C6FB1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F5C4F9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6B3928F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3523A1E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Э0206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48C6B8F" w14:textId="77777777" w:rsidR="00C07E2B" w:rsidRPr="002A5A49" w:rsidRDefault="00C07E2B" w:rsidP="00525424">
            <w:r w:rsidRPr="002A5A49">
              <w:t>Время компиляции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A0744E9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3EB7125" w14:textId="77777777" w:rsidR="00C07E2B" w:rsidRPr="002A5A49" w:rsidRDefault="00C07E2B" w:rsidP="00525424">
            <w:pPr>
              <w:rPr>
                <w:rFonts w:cs="Times New Roman"/>
                <w:sz w:val="28"/>
                <w:szCs w:val="28"/>
              </w:rPr>
            </w:pPr>
            <w:r w:rsidRPr="002A5A49">
              <w:t>0,8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604B64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4F91DED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t>Вес критерия:</w:t>
      </w:r>
    </w:p>
    <w:p w14:paraId="63FDB2B6" w14:textId="77777777" w:rsidR="00C07E2B" w:rsidRPr="002A5A49" w:rsidRDefault="00C07E2B" w:rsidP="00C07E2B">
      <w:pPr>
        <w:rPr>
          <w:rFonts w:cs="Times New Roman"/>
          <w:sz w:val="32"/>
          <w:szCs w:val="28"/>
        </w:rPr>
      </w:pPr>
      <w:r w:rsidRPr="002A5A49">
        <w:rPr>
          <w:sz w:val="28"/>
        </w:rPr>
        <w:t>УА = (Э01+Э02)/2 = (0,9+0,6)/2 = 0,75.</w:t>
      </w:r>
    </w:p>
    <w:p w14:paraId="16BDD101" w14:textId="235C89B1" w:rsidR="00C07E2B" w:rsidRPr="002A5A49" w:rsidRDefault="00C07E2B" w:rsidP="00C07E2B">
      <w:pPr>
        <w:pStyle w:val="16"/>
        <w:spacing w:before="12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2A5A49">
        <w:rPr>
          <w:rFonts w:ascii="Times New Roman" w:hAnsi="Times New Roman" w:cs="Times New Roman"/>
          <w:sz w:val="28"/>
          <w:szCs w:val="28"/>
        </w:rPr>
        <w:t>Таблица 2.1</w:t>
      </w:r>
      <w:r w:rsidR="00A76736">
        <w:rPr>
          <w:rFonts w:ascii="Times New Roman" w:hAnsi="Times New Roman" w:cs="Times New Roman"/>
          <w:sz w:val="28"/>
          <w:szCs w:val="28"/>
        </w:rPr>
        <w:t>0</w:t>
      </w:r>
      <w:r w:rsidRPr="002A5A49">
        <w:rPr>
          <w:rFonts w:ascii="Times New Roman" w:hAnsi="Times New Roman" w:cs="Times New Roman"/>
          <w:sz w:val="28"/>
          <w:szCs w:val="28"/>
        </w:rPr>
        <w:t>. Критерий временная эффективность (ВЭ).</w:t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5007"/>
        <w:gridCol w:w="1276"/>
        <w:gridCol w:w="992"/>
        <w:gridCol w:w="1174"/>
      </w:tblGrid>
      <w:tr w:rsidR="00C07E2B" w:rsidRPr="002A5A49" w14:paraId="55B53DB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B07C186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4397E0F6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ОЭ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49E0872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Наименование оценочного элемента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DB6D768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  <w:p w14:paraId="5A726A06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25A5FB0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15D847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  <w:p w14:paraId="3116E0A7" w14:textId="77777777" w:rsidR="00C07E2B" w:rsidRPr="002A5A49" w:rsidRDefault="00C07E2B" w:rsidP="00525424">
            <w:pPr>
              <w:pStyle w:val="16"/>
              <w:spacing w:before="0" w:after="0"/>
              <w:jc w:val="center"/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метрики</w:t>
            </w:r>
          </w:p>
        </w:tc>
      </w:tr>
      <w:tr w:rsidR="00C07E2B" w:rsidRPr="002A5A49" w14:paraId="207A2F3A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50E31AF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Э0301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C94DEFE" w14:textId="77777777" w:rsidR="00C07E2B" w:rsidRPr="002A5A49" w:rsidRDefault="00C07E2B" w:rsidP="00525424">
            <w:r w:rsidRPr="002A5A49">
              <w:t>Требуемый объем внутренней памяти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63B76A3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243262E" w14:textId="77777777" w:rsidR="00C07E2B" w:rsidRPr="002A5A49" w:rsidRDefault="00C07E2B" w:rsidP="00525424">
            <w:pPr>
              <w:rPr>
                <w:szCs w:val="21"/>
              </w:rPr>
            </w:pPr>
            <w:r w:rsidRPr="002A5A49">
              <w:t>0.8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51C79D2" w14:textId="77777777" w:rsidR="00C07E2B" w:rsidRPr="002A5A49" w:rsidRDefault="00C07E2B" w:rsidP="00525424">
            <w:pPr>
              <w:jc w:val="center"/>
            </w:pPr>
            <w:r w:rsidRPr="002A5A49">
              <w:t>0,575</w:t>
            </w:r>
          </w:p>
        </w:tc>
      </w:tr>
      <w:tr w:rsidR="00C07E2B" w:rsidRPr="002A5A49" w14:paraId="12D85933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A7297EB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Э0302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93ACFA9" w14:textId="77777777" w:rsidR="00C07E2B" w:rsidRPr="002A5A49" w:rsidRDefault="00C07E2B" w:rsidP="00525424">
            <w:r w:rsidRPr="002A5A49">
              <w:t>Требуемый объем внешней памяти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03D7691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0FA48EF" w14:textId="77777777" w:rsidR="00C07E2B" w:rsidRPr="002A5A49" w:rsidRDefault="00C07E2B" w:rsidP="00525424">
            <w:r w:rsidRPr="002A5A49">
              <w:t>0.7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3CCCAB67" w14:textId="77777777" w:rsidR="00C07E2B" w:rsidRPr="002A5A49" w:rsidRDefault="00C07E2B" w:rsidP="00525424">
            <w:pPr>
              <w:snapToGrid w:val="0"/>
            </w:pPr>
          </w:p>
        </w:tc>
      </w:tr>
      <w:tr w:rsidR="00C07E2B" w:rsidRPr="002A5A49" w14:paraId="76A9F7A4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0E2B7A5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Э0303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4ABFEAB" w14:textId="77777777" w:rsidR="00C07E2B" w:rsidRPr="002A5A49" w:rsidRDefault="00C07E2B" w:rsidP="00525424">
            <w:r w:rsidRPr="002A5A49">
              <w:t>Требуемые периферийные устройства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555DC22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9EAE16A" w14:textId="77777777" w:rsidR="00C07E2B" w:rsidRPr="002A5A49" w:rsidRDefault="00C07E2B" w:rsidP="00525424">
            <w:r w:rsidRPr="002A5A49"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02D669EA" w14:textId="77777777" w:rsidR="00C07E2B" w:rsidRPr="002A5A49" w:rsidRDefault="00C07E2B" w:rsidP="00525424">
            <w:pPr>
              <w:snapToGrid w:val="0"/>
            </w:pPr>
          </w:p>
        </w:tc>
      </w:tr>
      <w:tr w:rsidR="00C07E2B" w:rsidRPr="002A5A49" w14:paraId="305272E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18E5347" w14:textId="77777777" w:rsidR="00C07E2B" w:rsidRPr="002A5A49" w:rsidRDefault="00C07E2B" w:rsidP="00525424">
            <w:pPr>
              <w:rPr>
                <w:szCs w:val="28"/>
              </w:rPr>
            </w:pPr>
            <w:r w:rsidRPr="002A5A49">
              <w:rPr>
                <w:szCs w:val="28"/>
              </w:rPr>
              <w:t>Э0304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C1DAF91" w14:textId="77777777" w:rsidR="00C07E2B" w:rsidRPr="002A5A49" w:rsidRDefault="00C07E2B" w:rsidP="00525424">
            <w:r w:rsidRPr="002A5A49">
              <w:t>Требуемое базовое программное обеспечение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9E559B8" w14:textId="77777777" w:rsidR="00C07E2B" w:rsidRPr="002A5A49" w:rsidRDefault="00C07E2B" w:rsidP="00525424"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EAFAE0E" w14:textId="77777777" w:rsidR="00C07E2B" w:rsidRPr="002A5A49" w:rsidRDefault="00C07E2B" w:rsidP="00525424">
            <w:r w:rsidRPr="002A5A49">
              <w:t>0.8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B50A22" w14:textId="77777777" w:rsidR="00C07E2B" w:rsidRPr="002A5A49" w:rsidRDefault="00C07E2B" w:rsidP="00525424">
            <w:pPr>
              <w:snapToGrid w:val="0"/>
            </w:pPr>
          </w:p>
        </w:tc>
      </w:tr>
    </w:tbl>
    <w:p w14:paraId="660FA6E4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t>Вес критерия:</w:t>
      </w:r>
    </w:p>
    <w:p w14:paraId="01826CE5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t xml:space="preserve">ВЭ = (Э03)/1 = </w:t>
      </w:r>
      <w:r w:rsidRPr="002A5A49">
        <w:rPr>
          <w:sz w:val="28"/>
          <w:lang w:val="en-US"/>
        </w:rPr>
        <w:t>0,</w:t>
      </w:r>
      <w:r w:rsidRPr="002A5A49">
        <w:rPr>
          <w:sz w:val="28"/>
        </w:rPr>
        <w:t>575</w:t>
      </w:r>
      <w:r w:rsidRPr="002A5A49">
        <w:rPr>
          <w:sz w:val="28"/>
          <w:lang w:val="en-US"/>
        </w:rPr>
        <w:t>.</w:t>
      </w:r>
    </w:p>
    <w:p w14:paraId="03984E88" w14:textId="77777777" w:rsidR="00C07E2B" w:rsidRPr="002A5A49" w:rsidRDefault="00C07E2B" w:rsidP="00C07E2B">
      <w:pPr>
        <w:rPr>
          <w:sz w:val="28"/>
        </w:rPr>
      </w:pPr>
      <w:r w:rsidRPr="002A5A49">
        <w:rPr>
          <w:sz w:val="28"/>
        </w:rPr>
        <w:t>ФЭ = (УА +ВЭ)/2 = (0,75+0,575)/2 = 0,66.</w:t>
      </w:r>
    </w:p>
    <w:p w14:paraId="050979DF" w14:textId="77777777" w:rsidR="00C07E2B" w:rsidRPr="002A5A49" w:rsidRDefault="00C07E2B" w:rsidP="003557D3">
      <w:pPr>
        <w:numPr>
          <w:ilvl w:val="0"/>
          <w:numId w:val="19"/>
        </w:numPr>
        <w:spacing w:before="120" w:after="120"/>
        <w:rPr>
          <w:b/>
          <w:sz w:val="28"/>
          <w:szCs w:val="28"/>
        </w:rPr>
      </w:pPr>
      <w:r w:rsidRPr="002A5A49">
        <w:rPr>
          <w:b/>
          <w:sz w:val="28"/>
          <w:szCs w:val="28"/>
        </w:rPr>
        <w:t xml:space="preserve">Фактор </w:t>
      </w:r>
      <w:r w:rsidRPr="002A5A49">
        <w:rPr>
          <w:rFonts w:cs="Times New Roman"/>
          <w:b/>
          <w:bCs/>
          <w:sz w:val="28"/>
          <w:szCs w:val="28"/>
        </w:rPr>
        <w:t xml:space="preserve">универсальность </w:t>
      </w:r>
      <w:r w:rsidRPr="002A5A49">
        <w:rPr>
          <w:b/>
          <w:sz w:val="28"/>
          <w:szCs w:val="28"/>
        </w:rPr>
        <w:t>(</w:t>
      </w:r>
      <w:proofErr w:type="spellStart"/>
      <w:r w:rsidRPr="002A5A49">
        <w:rPr>
          <w:rFonts w:cs="Times New Roman"/>
          <w:b/>
          <w:bCs/>
          <w:sz w:val="28"/>
          <w:szCs w:val="28"/>
        </w:rPr>
        <w:t>ФУн</w:t>
      </w:r>
      <w:proofErr w:type="spellEnd"/>
      <w:r w:rsidRPr="002A5A49">
        <w:rPr>
          <w:b/>
          <w:sz w:val="28"/>
          <w:szCs w:val="28"/>
        </w:rPr>
        <w:t>).</w:t>
      </w:r>
    </w:p>
    <w:p w14:paraId="57952367" w14:textId="1C024C8A" w:rsidR="00C07E2B" w:rsidRPr="002A5A49" w:rsidRDefault="00C07E2B" w:rsidP="00C07E2B">
      <w:pPr>
        <w:pStyle w:val="16"/>
        <w:spacing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2A5A49">
        <w:rPr>
          <w:rFonts w:ascii="Times New Roman" w:hAnsi="Times New Roman" w:cs="Times New Roman"/>
          <w:sz w:val="28"/>
          <w:szCs w:val="28"/>
        </w:rPr>
        <w:t>Таблица 2.1</w:t>
      </w:r>
      <w:r w:rsidR="00A76736">
        <w:rPr>
          <w:rFonts w:ascii="Times New Roman" w:hAnsi="Times New Roman" w:cs="Times New Roman"/>
          <w:sz w:val="28"/>
          <w:szCs w:val="28"/>
        </w:rPr>
        <w:t>1</w:t>
      </w:r>
      <w:r w:rsidRPr="002A5A49">
        <w:rPr>
          <w:rFonts w:ascii="Times New Roman" w:hAnsi="Times New Roman" w:cs="Times New Roman"/>
          <w:sz w:val="28"/>
          <w:szCs w:val="28"/>
        </w:rPr>
        <w:t>. Критерий гибкость (Г).</w:t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5007"/>
        <w:gridCol w:w="1276"/>
        <w:gridCol w:w="992"/>
        <w:gridCol w:w="1174"/>
      </w:tblGrid>
      <w:tr w:rsidR="00C07E2B" w:rsidRPr="002A5A49" w14:paraId="050089D8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F7C1A9D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2715A22C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ОЭ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3FB411D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Наименование оценочного элемента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8FDA1D1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  <w:p w14:paraId="1535B62E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89AC1BA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06CD31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  <w:p w14:paraId="43FABBB9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метрики</w:t>
            </w:r>
          </w:p>
        </w:tc>
      </w:tr>
      <w:tr w:rsidR="00C07E2B" w:rsidRPr="002A5A49" w14:paraId="5270598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0B4CA9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Г0101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2CC88ED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Оценка числа потенциальных пользователей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BADBAE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2E8D86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C194A5" w14:textId="77777777" w:rsidR="00C07E2B" w:rsidRPr="002A5A49" w:rsidRDefault="00C07E2B" w:rsidP="00525424">
            <w:pPr>
              <w:jc w:val="center"/>
            </w:pPr>
            <w:r w:rsidRPr="002A5A49">
              <w:t>0,9</w:t>
            </w:r>
          </w:p>
        </w:tc>
      </w:tr>
      <w:tr w:rsidR="00C07E2B" w:rsidRPr="002A5A49" w14:paraId="5C887A7A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B26995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Г0102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2D61CB0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Оценка числа функций ПС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B17639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B54F8B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</w:t>
            </w:r>
            <w:r w:rsidRPr="002A5A49">
              <w:rPr>
                <w:szCs w:val="28"/>
                <w:lang w:val="en-US"/>
              </w:rPr>
              <w:t>,8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D6625E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288526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ACF7B5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Г0103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4BC0E28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Насколько набор функций удовлетворяет требованиям пользователя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D77BBB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5695B9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0,9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EC3A6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6D10574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2CD6DD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Г0104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DFABA46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Насколько возможности программ охватывают область решаемых пользователем задач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6C8F70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6BAB5F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0,8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E2C0EF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6898D5FE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6F04EE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Г0105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C10ACBE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Возможность настройки формата выходных данных для конкретных пользователей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6BFDC4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9724EF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14BEB90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ACF273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A56539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lastRenderedPageBreak/>
              <w:t>Г0201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CD13A97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схемы иерархии модулей программы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1C1AD4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E21C23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251CD0" w14:textId="77777777" w:rsidR="00C07E2B" w:rsidRPr="002A5A49" w:rsidRDefault="00C07E2B" w:rsidP="00525424">
            <w:pPr>
              <w:jc w:val="center"/>
            </w:pPr>
            <w:r w:rsidRPr="002A5A49">
              <w:t>0,61</w:t>
            </w:r>
          </w:p>
        </w:tc>
      </w:tr>
      <w:tr w:rsidR="00C07E2B" w:rsidRPr="002A5A49" w14:paraId="2DB2562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8201FA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Г0202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36C209D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Оценка независимости модулей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62C0F0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349AA9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0,5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22CA2A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81564D3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DA0903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Г0203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3C8F9E7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Оценка числа уникальных элементов/реквизитов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027D2A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2CA4D2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0,7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FEB93E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73C29F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7C9E2A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Г0204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709A92B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Используется ли в текущем вызове модуля информация, полученная в предыдущем вызове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8AB917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8F7661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13F8CA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00D6E17A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A228E4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Г0205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AB8C6FB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Оценка организации точек входа и выхода модуля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DB663D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9206AE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</w:t>
            </w:r>
            <w:r w:rsidRPr="002A5A49">
              <w:rPr>
                <w:szCs w:val="28"/>
                <w:lang w:val="en-US"/>
              </w:rPr>
              <w:t>5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BB2AE56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68CA6005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E94BCB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Г0206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B17B50F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описания атрибутов модуля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789CED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CD04E5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5A49B3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2C0E90D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6D293B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Г0301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77A46B3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Оценка программ по числу переходов и точек ветвления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8F70BB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889E27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</w:t>
            </w:r>
            <w:r w:rsidRPr="002A5A49">
              <w:rPr>
                <w:szCs w:val="28"/>
                <w:lang w:val="en-US"/>
              </w:rPr>
              <w:t>5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C0FD43" w14:textId="77777777" w:rsidR="00C07E2B" w:rsidRPr="002A5A49" w:rsidRDefault="00C07E2B" w:rsidP="00525424">
            <w:pPr>
              <w:jc w:val="center"/>
            </w:pPr>
            <w:r w:rsidRPr="002A5A49">
              <w:t>0,5</w:t>
            </w:r>
          </w:p>
        </w:tc>
      </w:tr>
      <w:tr w:rsidR="00C07E2B" w:rsidRPr="002A5A49" w14:paraId="351F916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DB97F4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Г0401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0547B79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Использование метода пошагового уточнения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41178B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D51FC2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0,75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440277" w14:textId="77777777" w:rsidR="00C07E2B" w:rsidRPr="002A5A49" w:rsidRDefault="00C07E2B" w:rsidP="00525424">
            <w:pPr>
              <w:jc w:val="center"/>
            </w:pPr>
            <w:r w:rsidRPr="002A5A49">
              <w:t>0,83</w:t>
            </w:r>
          </w:p>
        </w:tc>
      </w:tr>
      <w:tr w:rsidR="00C07E2B" w:rsidRPr="002A5A49" w14:paraId="419F0115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71923B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Г0402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A7BBF0E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описания структуры программ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85D4FE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ED0411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0,8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5EE5B4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996AF4E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BF9628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Г0403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9460EC9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описания связей между элементами структуры программы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FB2403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4572A8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0,9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06F94C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4DF5EFD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4CFFCE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Г0404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A2530C3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в программе повторного выполнения функций (подпрограмм)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FCC675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FA4EE1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0,9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4EA367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028EA1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84BEF1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Г0501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41F533E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Использование стандартных протоколов связи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0C932D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1B10AB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F61FA5" w14:textId="77777777" w:rsidR="00C07E2B" w:rsidRPr="002A5A49" w:rsidRDefault="00C07E2B" w:rsidP="00525424">
            <w:pPr>
              <w:jc w:val="center"/>
            </w:pPr>
            <w:r w:rsidRPr="002A5A49">
              <w:t>1</w:t>
            </w:r>
          </w:p>
        </w:tc>
      </w:tr>
    </w:tbl>
    <w:p w14:paraId="4CAA2709" w14:textId="77777777" w:rsidR="00C07E2B" w:rsidRPr="002A5A49" w:rsidRDefault="00C07E2B" w:rsidP="00C07E2B">
      <w:pPr>
        <w:pStyle w:val="af5"/>
        <w:spacing w:before="0" w:beforeAutospacing="0" w:after="0" w:afterAutospacing="0"/>
        <w:rPr>
          <w:sz w:val="28"/>
          <w:szCs w:val="28"/>
        </w:rPr>
      </w:pPr>
      <w:r w:rsidRPr="002A5A49">
        <w:rPr>
          <w:sz w:val="28"/>
          <w:szCs w:val="28"/>
        </w:rPr>
        <w:t>Вес критерия:</w:t>
      </w:r>
    </w:p>
    <w:p w14:paraId="36A86F91" w14:textId="77777777" w:rsidR="00C07E2B" w:rsidRPr="002A5A49" w:rsidRDefault="00C07E2B" w:rsidP="00C07E2B">
      <w:pPr>
        <w:pStyle w:val="af5"/>
        <w:spacing w:before="0" w:beforeAutospacing="0" w:after="0" w:afterAutospacing="0"/>
      </w:pPr>
      <w:r w:rsidRPr="002A5A49">
        <w:rPr>
          <w:sz w:val="28"/>
          <w:szCs w:val="28"/>
        </w:rPr>
        <w:t>Г = (Г01+Г02+Г03+Г04+Г05)/5 =(0,9+0,61+0,</w:t>
      </w:r>
      <w:r w:rsidRPr="002A5A49">
        <w:rPr>
          <w:sz w:val="28"/>
          <w:szCs w:val="28"/>
          <w:lang w:val="en-US"/>
        </w:rPr>
        <w:t>5</w:t>
      </w:r>
      <w:r w:rsidRPr="002A5A49">
        <w:rPr>
          <w:sz w:val="28"/>
          <w:szCs w:val="28"/>
        </w:rPr>
        <w:t>+0,83+1)/5= 0,768.</w:t>
      </w:r>
    </w:p>
    <w:p w14:paraId="76CCEBB5" w14:textId="4E5D7DCD" w:rsidR="00C07E2B" w:rsidRPr="002A5A49" w:rsidRDefault="00C07E2B" w:rsidP="00C07E2B">
      <w:pPr>
        <w:pStyle w:val="16"/>
        <w:spacing w:before="12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2A5A49">
        <w:rPr>
          <w:rFonts w:ascii="Times New Roman" w:hAnsi="Times New Roman" w:cs="Times New Roman"/>
          <w:sz w:val="28"/>
          <w:szCs w:val="28"/>
        </w:rPr>
        <w:t>Таблица 2.1</w:t>
      </w:r>
      <w:r w:rsidR="00A76736">
        <w:rPr>
          <w:rFonts w:ascii="Times New Roman" w:hAnsi="Times New Roman" w:cs="Times New Roman"/>
          <w:sz w:val="28"/>
          <w:szCs w:val="28"/>
        </w:rPr>
        <w:t>2</w:t>
      </w:r>
      <w:r w:rsidRPr="002A5A49">
        <w:rPr>
          <w:rFonts w:ascii="Times New Roman" w:hAnsi="Times New Roman" w:cs="Times New Roman"/>
          <w:sz w:val="28"/>
          <w:szCs w:val="28"/>
        </w:rPr>
        <w:t>. Критерий мобильность (Моб).</w:t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5007"/>
        <w:gridCol w:w="1276"/>
        <w:gridCol w:w="992"/>
        <w:gridCol w:w="1174"/>
      </w:tblGrid>
      <w:tr w:rsidR="00C07E2B" w:rsidRPr="002A5A49" w14:paraId="4B6EFC2B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E7B7D62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5285F18A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ОЭ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7902C45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Наименование оценочного элемента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0FF5DE8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  <w:p w14:paraId="0FC27D74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3537B78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B48A81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  <w:p w14:paraId="3D323D85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метрики</w:t>
            </w:r>
          </w:p>
        </w:tc>
      </w:tr>
      <w:tr w:rsidR="00C07E2B" w:rsidRPr="002A5A49" w14:paraId="7291D5BF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BCCEA3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Г0701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F413B34" w14:textId="77777777" w:rsidR="00C07E2B" w:rsidRPr="002A5A49" w:rsidRDefault="00C07E2B" w:rsidP="00525424">
            <w:pPr>
              <w:pStyle w:val="af5"/>
              <w:spacing w:before="0" w:after="0"/>
            </w:pPr>
            <w:r w:rsidRPr="002A5A49">
              <w:t>Оценка зависимости программ от емкости оперативной памяти ЭВМ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4893F31" w14:textId="77777777" w:rsidR="00C07E2B" w:rsidRPr="002A5A49" w:rsidRDefault="00C07E2B" w:rsidP="00525424">
            <w:pPr>
              <w:pStyle w:val="af5"/>
              <w:spacing w:before="0" w:after="0"/>
              <w:jc w:val="center"/>
            </w:pPr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049F3A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t>0,8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15E227" w14:textId="77777777" w:rsidR="00C07E2B" w:rsidRPr="002A5A49" w:rsidRDefault="00C07E2B" w:rsidP="00525424">
            <w:pPr>
              <w:jc w:val="center"/>
            </w:pPr>
            <w:r w:rsidRPr="002A5A49">
              <w:t>0,525</w:t>
            </w:r>
          </w:p>
        </w:tc>
      </w:tr>
      <w:tr w:rsidR="00C07E2B" w:rsidRPr="002A5A49" w14:paraId="67652885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FC1E99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Г0702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D2AFA3B" w14:textId="77777777" w:rsidR="00C07E2B" w:rsidRPr="002A5A49" w:rsidRDefault="00C07E2B" w:rsidP="00525424">
            <w:pPr>
              <w:pStyle w:val="af5"/>
              <w:spacing w:before="0" w:after="0"/>
            </w:pPr>
            <w:r w:rsidRPr="002A5A49">
              <w:t>Оценка зависимости временных характеристик программы от скорости вычисления ЭВМ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4CE81FF" w14:textId="77777777" w:rsidR="00C07E2B" w:rsidRPr="002A5A49" w:rsidRDefault="00C07E2B" w:rsidP="00525424">
            <w:pPr>
              <w:pStyle w:val="af5"/>
              <w:spacing w:before="0" w:after="0"/>
              <w:jc w:val="center"/>
            </w:pPr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15E084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t>0,9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7144B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1A35ACAF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ED057A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Г0703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9BF5346" w14:textId="77777777" w:rsidR="00C07E2B" w:rsidRPr="002A5A49" w:rsidRDefault="00C07E2B" w:rsidP="00525424">
            <w:pPr>
              <w:pStyle w:val="af5"/>
              <w:spacing w:before="0" w:after="0"/>
            </w:pPr>
            <w:r w:rsidRPr="002A5A49">
              <w:t>Оценка зависимости функционирования программы от числа внешних запоминающих устройств и их общей емкости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BEA615A" w14:textId="77777777" w:rsidR="00C07E2B" w:rsidRPr="002A5A49" w:rsidRDefault="00C07E2B" w:rsidP="00525424">
            <w:pPr>
              <w:pStyle w:val="af5"/>
              <w:spacing w:before="0" w:after="0"/>
              <w:jc w:val="center"/>
            </w:pPr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9A560A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t>0,3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79F842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6E3A4D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82E6B9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Г0704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7E2A4FF" w14:textId="77777777" w:rsidR="00C07E2B" w:rsidRPr="002A5A49" w:rsidRDefault="00C07E2B" w:rsidP="00525424">
            <w:pPr>
              <w:pStyle w:val="af5"/>
              <w:spacing w:before="0" w:after="0"/>
            </w:pPr>
            <w:r w:rsidRPr="002A5A49">
              <w:t>Оценка зависимости функционирования программы от специальных устрой</w:t>
            </w:r>
            <w:proofErr w:type="gramStart"/>
            <w:r w:rsidRPr="002A5A49">
              <w:t>ств вв</w:t>
            </w:r>
            <w:proofErr w:type="gramEnd"/>
            <w:r w:rsidRPr="002A5A49">
              <w:t>ода-вывода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CE0B15D" w14:textId="77777777" w:rsidR="00C07E2B" w:rsidRPr="002A5A49" w:rsidRDefault="00C07E2B" w:rsidP="00525424">
            <w:pPr>
              <w:pStyle w:val="af5"/>
              <w:spacing w:before="0" w:after="0"/>
              <w:jc w:val="center"/>
            </w:pPr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30117C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t>0,1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F8E7DB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17E27605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6385FC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Г0801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BBEC5DC" w14:textId="77777777" w:rsidR="00C07E2B" w:rsidRPr="002A5A49" w:rsidRDefault="00C07E2B" w:rsidP="00525424">
            <w:pPr>
              <w:pStyle w:val="af5"/>
              <w:spacing w:before="0" w:after="0"/>
            </w:pPr>
            <w:r w:rsidRPr="002A5A49">
              <w:t>Применение специальных языков программирования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0B952BA" w14:textId="77777777" w:rsidR="00C07E2B" w:rsidRPr="002A5A49" w:rsidRDefault="00C07E2B" w:rsidP="00525424">
            <w:pPr>
              <w:pStyle w:val="af5"/>
              <w:spacing w:before="0" w:after="0"/>
              <w:jc w:val="center"/>
            </w:pPr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0A7803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4ED8A61" w14:textId="77777777" w:rsidR="00C07E2B" w:rsidRPr="002A5A49" w:rsidRDefault="00C07E2B" w:rsidP="00525424">
            <w:pPr>
              <w:jc w:val="center"/>
            </w:pPr>
            <w:r w:rsidRPr="002A5A49">
              <w:t>0,76</w:t>
            </w:r>
          </w:p>
        </w:tc>
      </w:tr>
      <w:tr w:rsidR="00C07E2B" w:rsidRPr="002A5A49" w14:paraId="24D93E10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5D6676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Г0802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D4AE5B3" w14:textId="77777777" w:rsidR="00C07E2B" w:rsidRPr="002A5A49" w:rsidRDefault="00C07E2B" w:rsidP="00525424">
            <w:pPr>
              <w:pStyle w:val="af5"/>
              <w:spacing w:before="0" w:after="0"/>
            </w:pPr>
            <w:r w:rsidRPr="002A5A49">
              <w:t>Оценка зависимости программы от программ операционной системы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D5AFA69" w14:textId="77777777" w:rsidR="00C07E2B" w:rsidRPr="002A5A49" w:rsidRDefault="00C07E2B" w:rsidP="00525424">
            <w:pPr>
              <w:pStyle w:val="af5"/>
              <w:spacing w:before="0" w:after="0"/>
              <w:jc w:val="center"/>
            </w:pPr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6458E0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t>0,</w:t>
            </w:r>
            <w:r w:rsidRPr="002A5A49">
              <w:rPr>
                <w:lang w:val="en-US"/>
              </w:rPr>
              <w:t>5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673E99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0D71782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D2EB46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Г0803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3CC4716" w14:textId="77777777" w:rsidR="00C07E2B" w:rsidRPr="002A5A49" w:rsidRDefault="00C07E2B" w:rsidP="00525424">
            <w:pPr>
              <w:pStyle w:val="af5"/>
              <w:spacing w:before="0" w:after="0"/>
            </w:pPr>
            <w:r w:rsidRPr="002A5A49">
              <w:t>Зависимость от других программных средств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ECFE525" w14:textId="77777777" w:rsidR="00C07E2B" w:rsidRPr="002A5A49" w:rsidRDefault="00C07E2B" w:rsidP="00525424">
            <w:pPr>
              <w:pStyle w:val="af5"/>
              <w:spacing w:before="0" w:after="0"/>
              <w:jc w:val="center"/>
            </w:pPr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896813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t>0,</w:t>
            </w:r>
            <w:r w:rsidRPr="002A5A49">
              <w:rPr>
                <w:lang w:val="en-US"/>
              </w:rPr>
              <w:t>8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E85E2C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AE51447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51A620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Г0901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02F90CA" w14:textId="77777777" w:rsidR="00C07E2B" w:rsidRPr="002A5A49" w:rsidRDefault="00C07E2B" w:rsidP="00525424">
            <w:pPr>
              <w:pStyle w:val="af5"/>
              <w:spacing w:before="0" w:after="0"/>
            </w:pPr>
            <w:r w:rsidRPr="002A5A49">
              <w:t>Оценка локализации непереносимой части программы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BD284F3" w14:textId="77777777" w:rsidR="00C07E2B" w:rsidRPr="002A5A49" w:rsidRDefault="00C07E2B" w:rsidP="00525424">
            <w:pPr>
              <w:pStyle w:val="af5"/>
              <w:spacing w:before="0" w:after="0"/>
              <w:jc w:val="center"/>
            </w:pPr>
            <w:r w:rsidRPr="002A5A49"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64349F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t>0,1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78C9DD" w14:textId="77777777" w:rsidR="00C07E2B" w:rsidRPr="002A5A49" w:rsidRDefault="00C07E2B" w:rsidP="00525424">
            <w:pPr>
              <w:jc w:val="center"/>
            </w:pPr>
            <w:r w:rsidRPr="002A5A49">
              <w:t>0,1</w:t>
            </w:r>
          </w:p>
        </w:tc>
      </w:tr>
    </w:tbl>
    <w:p w14:paraId="2147BE56" w14:textId="77777777" w:rsidR="00C07E2B" w:rsidRPr="002A5A49" w:rsidRDefault="00C07E2B" w:rsidP="00C07E2B">
      <w:pPr>
        <w:pStyle w:val="af5"/>
        <w:spacing w:before="0" w:beforeAutospacing="0" w:after="0" w:afterAutospacing="0"/>
        <w:rPr>
          <w:sz w:val="28"/>
          <w:szCs w:val="28"/>
        </w:rPr>
      </w:pPr>
      <w:r w:rsidRPr="002A5A49">
        <w:rPr>
          <w:sz w:val="28"/>
          <w:szCs w:val="28"/>
        </w:rPr>
        <w:t>Вес критерия:</w:t>
      </w:r>
    </w:p>
    <w:p w14:paraId="585DBB36" w14:textId="77777777" w:rsidR="00C07E2B" w:rsidRPr="002A5A49" w:rsidRDefault="00C07E2B" w:rsidP="00C07E2B">
      <w:pPr>
        <w:pStyle w:val="af5"/>
        <w:spacing w:before="0" w:beforeAutospacing="0" w:after="0" w:afterAutospacing="0"/>
      </w:pPr>
      <w:r w:rsidRPr="002A5A49">
        <w:rPr>
          <w:sz w:val="28"/>
          <w:szCs w:val="28"/>
        </w:rPr>
        <w:t>Моб = (Г07+Г08+Г09)/3 =(0,525+0,76+0,1)/3= 0,462.</w:t>
      </w:r>
    </w:p>
    <w:p w14:paraId="17B12CCB" w14:textId="77777777" w:rsidR="006F6266" w:rsidRDefault="006F6266">
      <w:pPr>
        <w:widowControl/>
        <w:suppressAutoHyphens w:val="0"/>
        <w:spacing w:after="20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1EE3FBE2" w14:textId="04CF16FA" w:rsidR="00C07E2B" w:rsidRPr="002A5A49" w:rsidRDefault="00C07E2B" w:rsidP="00C07E2B">
      <w:pPr>
        <w:pStyle w:val="16"/>
        <w:spacing w:before="12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2A5A49">
        <w:rPr>
          <w:rFonts w:ascii="Times New Roman" w:hAnsi="Times New Roman" w:cs="Times New Roman"/>
          <w:sz w:val="28"/>
          <w:szCs w:val="28"/>
        </w:rPr>
        <w:lastRenderedPageBreak/>
        <w:t>Таблица 2.1</w:t>
      </w:r>
      <w:r w:rsidR="00A76736">
        <w:rPr>
          <w:rFonts w:ascii="Times New Roman" w:hAnsi="Times New Roman" w:cs="Times New Roman"/>
          <w:sz w:val="28"/>
          <w:szCs w:val="28"/>
        </w:rPr>
        <w:t>3</w:t>
      </w:r>
      <w:r w:rsidRPr="002A5A49">
        <w:rPr>
          <w:rFonts w:ascii="Times New Roman" w:hAnsi="Times New Roman" w:cs="Times New Roman"/>
          <w:sz w:val="28"/>
          <w:szCs w:val="28"/>
        </w:rPr>
        <w:t>. Критерий модифицируемость (Мод).</w:t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5007"/>
        <w:gridCol w:w="1276"/>
        <w:gridCol w:w="992"/>
        <w:gridCol w:w="1174"/>
      </w:tblGrid>
      <w:tr w:rsidR="00C07E2B" w:rsidRPr="002A5A49" w14:paraId="5EADBBE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B42CAD8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3C6C8DB8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ОЭ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B85B019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Наименование оценочного элемента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2C18A45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  <w:p w14:paraId="15E25515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6E6BC34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CEEBDB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  <w:p w14:paraId="293B3003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метрики</w:t>
            </w:r>
          </w:p>
        </w:tc>
      </w:tr>
      <w:tr w:rsidR="00C07E2B" w:rsidRPr="002A5A49" w14:paraId="28CF5954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A0D89F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Г1001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471CF47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Оценка использования отрицательных или булевых выражений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D29796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B2387D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0,6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1EFCA6" w14:textId="77777777" w:rsidR="00C07E2B" w:rsidRPr="002A5A49" w:rsidRDefault="00C07E2B" w:rsidP="00525424">
            <w:pPr>
              <w:jc w:val="center"/>
            </w:pPr>
            <w:r w:rsidRPr="002A5A49">
              <w:t>0,57</w:t>
            </w:r>
          </w:p>
        </w:tc>
      </w:tr>
      <w:tr w:rsidR="00C07E2B" w:rsidRPr="002A5A49" w14:paraId="5B6E5C4E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5A2AA1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Г1002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C63B4CE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Оценка программы по использованию условных переходов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81C201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A09249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0,8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CCD0AD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1A47771B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3D805E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Г1003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16792DD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Оценка программы по использованию безусловных переходов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D79EC3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968FD1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C11B76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40D29B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2B0F63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Г1004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9E35B2D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Оформление процедур входа и выхода из циклов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22D9F1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B3D3C1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0,8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36955F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71AD3C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80620E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Г1005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E292C70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Ограничения на модификацию переменной индексации в цикле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C9A9B7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24A980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0,4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B6BA6F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18481BD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B3C0EA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Г1006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A0BBF50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Оценка модулей по направлению потока управления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FB7504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6909DE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0,4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073B8E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6FDB949D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372109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Г1007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9F458E3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Оценка программы по использованию локальных переменных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E02CDF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CA52E5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7F07C4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64B9FFE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5E1446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Г1101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E0AA09A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Оценка программы по числу комментариев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8C004B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  <w:lang w:val="en-US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981D95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  <w:lang w:val="en-US"/>
              </w:rPr>
              <w:t>0,</w:t>
            </w:r>
            <w:r w:rsidRPr="002A5A49">
              <w:rPr>
                <w:szCs w:val="28"/>
              </w:rPr>
              <w:t>9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7BB7EC" w14:textId="77777777" w:rsidR="00C07E2B" w:rsidRPr="002A5A49" w:rsidRDefault="00C07E2B" w:rsidP="00525424">
            <w:pPr>
              <w:jc w:val="center"/>
            </w:pPr>
            <w:r w:rsidRPr="002A5A49">
              <w:t>0,9</w:t>
            </w:r>
          </w:p>
        </w:tc>
      </w:tr>
      <w:tr w:rsidR="00C07E2B" w:rsidRPr="002A5A49" w14:paraId="2893C24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E45A32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Г1201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090B469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заголовка в программе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A65DE2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1099A3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6D6A4C" w14:textId="77777777" w:rsidR="00C07E2B" w:rsidRPr="002A5A49" w:rsidRDefault="00C07E2B" w:rsidP="00525424">
            <w:pPr>
              <w:jc w:val="center"/>
            </w:pPr>
            <w:r w:rsidRPr="002A5A49">
              <w:t>0,575</w:t>
            </w:r>
          </w:p>
        </w:tc>
      </w:tr>
      <w:tr w:rsidR="00C07E2B" w:rsidRPr="002A5A49" w14:paraId="0DA1B059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791AB8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Г1202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A6E7D03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Комментарии к точкам ветвлений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BBEB88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EBAD89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0,6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1494EB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01575CBA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EF709E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Г1203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6445B92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 xml:space="preserve">Комментарии к </w:t>
            </w:r>
            <w:proofErr w:type="spellStart"/>
            <w:r w:rsidRPr="002A5A49">
              <w:rPr>
                <w:szCs w:val="28"/>
              </w:rPr>
              <w:t>машинозависимым</w:t>
            </w:r>
            <w:proofErr w:type="spellEnd"/>
            <w:r w:rsidRPr="002A5A49">
              <w:rPr>
                <w:szCs w:val="28"/>
              </w:rPr>
              <w:t xml:space="preserve"> частям программы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779AE0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216AE6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2E1139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6779793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F8CF4B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Г1204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D9492E1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 xml:space="preserve">Комментарии к </w:t>
            </w:r>
            <w:proofErr w:type="spellStart"/>
            <w:r w:rsidRPr="002A5A49">
              <w:rPr>
                <w:szCs w:val="28"/>
              </w:rPr>
              <w:t>машинозависимым</w:t>
            </w:r>
            <w:proofErr w:type="spellEnd"/>
            <w:r w:rsidRPr="002A5A49">
              <w:rPr>
                <w:szCs w:val="28"/>
              </w:rPr>
              <w:t xml:space="preserve"> операторам программы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7D39FE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CA9970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12C0C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F86A2B0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A2C094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Г1205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66D8C0A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Комментарии к операторам объявления переменных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3A236E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120D22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2BB9E0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5442D03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B1C0B6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Г1206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DED9972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Оценка семантики операторов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F24AB8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CD4BF9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C6FF7C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6847EF53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37F945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Г1207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069EB87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соглашений по форме представления комментариев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A7D567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569C99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667D44A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3F7333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AB5383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Г1208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5397F01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общих комментариев к программам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9C9FC9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4ECF62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AC8F03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91A1C3F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D73B51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Г1301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AF82354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Использование языков высокого уровня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C7028D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5DC1D2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56E84A" w14:textId="77777777" w:rsidR="00C07E2B" w:rsidRPr="002A5A49" w:rsidRDefault="00C07E2B" w:rsidP="00525424">
            <w:pPr>
              <w:jc w:val="center"/>
            </w:pPr>
            <w:r w:rsidRPr="002A5A49">
              <w:t>0,73</w:t>
            </w:r>
          </w:p>
        </w:tc>
      </w:tr>
      <w:tr w:rsidR="00C07E2B" w:rsidRPr="002A5A49" w14:paraId="5EC8A79E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9BA940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Г1302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5CD7CAC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Семантика имен используемых переменных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734D22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06F5C8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0,7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B3D03D4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68F1D4A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2D33CC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Г1303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CD06D9A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Использование отступов, сдвигов и пропусков при формировании текста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3095A5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8DC0B6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CAD7C86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1C7119D0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B63560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Г1304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CE93D71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Размещение операторов по строкам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AE6D02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3CD03B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0,2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13AA17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A36CCF5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9F7F1C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Г1401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803B92E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Передача информации для управления по параметрам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1E4220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7F969C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0,2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5C33A9" w14:textId="77777777" w:rsidR="00C07E2B" w:rsidRPr="002A5A49" w:rsidRDefault="00C07E2B" w:rsidP="00525424">
            <w:pPr>
              <w:jc w:val="center"/>
            </w:pPr>
            <w:r w:rsidRPr="002A5A49">
              <w:t>0,68</w:t>
            </w:r>
          </w:p>
        </w:tc>
      </w:tr>
      <w:tr w:rsidR="00C07E2B" w:rsidRPr="002A5A49" w14:paraId="0613E8D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361C8C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Г1402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960DBE6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Параметрическая передача входных данных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3E103B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A57379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0,3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3EFCDF6B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7F5DDD8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4D9035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Г1403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462A62E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проверки результатов работы между модулями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78E10A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02267C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52F44091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0CC49E3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F078E1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Г1404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FE37F8B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проверки правильности данных, получаемых модулями от вызываемого модуля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5A0DA4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6E1B2A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0,9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1B906021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707BAB35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DF58D3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Г1405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037B23B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Использование общих областей памяти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3BD31E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C30A57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499F93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364042B" w14:textId="77777777" w:rsidR="00C07E2B" w:rsidRPr="002A5A49" w:rsidRDefault="00C07E2B" w:rsidP="00C07E2B">
      <w:pPr>
        <w:pStyle w:val="af5"/>
        <w:spacing w:before="0" w:beforeAutospacing="0" w:after="0" w:afterAutospacing="0"/>
        <w:rPr>
          <w:sz w:val="28"/>
          <w:szCs w:val="28"/>
        </w:rPr>
      </w:pPr>
      <w:r w:rsidRPr="002A5A49">
        <w:rPr>
          <w:sz w:val="28"/>
          <w:szCs w:val="28"/>
        </w:rPr>
        <w:t>Вес критерия:</w:t>
      </w:r>
    </w:p>
    <w:p w14:paraId="3F00BF76" w14:textId="77777777" w:rsidR="00C07E2B" w:rsidRPr="002A5A49" w:rsidRDefault="00C07E2B" w:rsidP="00C07E2B">
      <w:pPr>
        <w:pStyle w:val="af5"/>
        <w:spacing w:before="0" w:beforeAutospacing="0" w:after="0" w:afterAutospacing="0"/>
        <w:rPr>
          <w:sz w:val="28"/>
          <w:szCs w:val="28"/>
        </w:rPr>
      </w:pPr>
      <w:proofErr w:type="spellStart"/>
      <w:r w:rsidRPr="002A5A49">
        <w:rPr>
          <w:sz w:val="28"/>
          <w:szCs w:val="28"/>
        </w:rPr>
        <w:t>Мд</w:t>
      </w:r>
      <w:proofErr w:type="spellEnd"/>
      <w:r w:rsidRPr="002A5A49">
        <w:rPr>
          <w:sz w:val="28"/>
          <w:szCs w:val="28"/>
        </w:rPr>
        <w:t xml:space="preserve"> = (Г10+Г11+Г12+Г13+Г14)/5 =(0,57+0,9+0,56+0,73+0,68)/5= 0,69.</w:t>
      </w:r>
    </w:p>
    <w:p w14:paraId="1ABDE38B" w14:textId="77777777" w:rsidR="00C07E2B" w:rsidRPr="002A5A49" w:rsidRDefault="00C07E2B" w:rsidP="00C07E2B">
      <w:pPr>
        <w:pStyle w:val="af5"/>
        <w:spacing w:before="0" w:beforeAutospacing="0" w:after="0" w:afterAutospacing="0"/>
      </w:pPr>
      <w:proofErr w:type="spellStart"/>
      <w:r w:rsidRPr="002A5A49">
        <w:rPr>
          <w:sz w:val="28"/>
          <w:szCs w:val="28"/>
        </w:rPr>
        <w:t>ФУн</w:t>
      </w:r>
      <w:proofErr w:type="spellEnd"/>
      <w:r w:rsidRPr="002A5A49">
        <w:rPr>
          <w:sz w:val="28"/>
          <w:szCs w:val="28"/>
        </w:rPr>
        <w:t xml:space="preserve"> = (</w:t>
      </w:r>
      <w:proofErr w:type="spellStart"/>
      <w:r w:rsidRPr="002A5A49">
        <w:rPr>
          <w:sz w:val="28"/>
          <w:szCs w:val="28"/>
        </w:rPr>
        <w:t>Г+Моб+Мд</w:t>
      </w:r>
      <w:proofErr w:type="spellEnd"/>
      <w:r w:rsidRPr="002A5A49">
        <w:rPr>
          <w:sz w:val="28"/>
          <w:szCs w:val="28"/>
        </w:rPr>
        <w:t>)/3 = (0,768+0,462+0,</w:t>
      </w:r>
      <w:r w:rsidRPr="002A5A49">
        <w:rPr>
          <w:sz w:val="28"/>
          <w:szCs w:val="28"/>
          <w:lang w:val="en-US"/>
        </w:rPr>
        <w:t>6</w:t>
      </w:r>
      <w:r w:rsidRPr="002A5A49">
        <w:rPr>
          <w:sz w:val="28"/>
          <w:szCs w:val="28"/>
        </w:rPr>
        <w:t>9)/3 = 0,64.</w:t>
      </w:r>
    </w:p>
    <w:p w14:paraId="1FE21DFD" w14:textId="77777777" w:rsidR="006F6266" w:rsidRDefault="006F6266">
      <w:pPr>
        <w:widowControl/>
        <w:suppressAutoHyphens w:val="0"/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1CEFE87" w14:textId="03103587" w:rsidR="00C07E2B" w:rsidRPr="002A5A49" w:rsidRDefault="00C07E2B" w:rsidP="003557D3">
      <w:pPr>
        <w:numPr>
          <w:ilvl w:val="0"/>
          <w:numId w:val="19"/>
        </w:numPr>
        <w:spacing w:before="120" w:after="120"/>
        <w:rPr>
          <w:b/>
          <w:sz w:val="28"/>
          <w:szCs w:val="28"/>
        </w:rPr>
      </w:pPr>
      <w:r w:rsidRPr="002A5A49">
        <w:rPr>
          <w:b/>
          <w:sz w:val="28"/>
          <w:szCs w:val="28"/>
        </w:rPr>
        <w:lastRenderedPageBreak/>
        <w:t xml:space="preserve">Фактор </w:t>
      </w:r>
      <w:r w:rsidRPr="002A5A49">
        <w:rPr>
          <w:rFonts w:cs="Times New Roman"/>
          <w:b/>
          <w:bCs/>
          <w:sz w:val="28"/>
          <w:szCs w:val="28"/>
        </w:rPr>
        <w:t xml:space="preserve">корректность </w:t>
      </w:r>
      <w:r w:rsidRPr="002A5A49">
        <w:rPr>
          <w:b/>
          <w:sz w:val="28"/>
          <w:szCs w:val="28"/>
        </w:rPr>
        <w:t>(</w:t>
      </w:r>
      <w:proofErr w:type="spellStart"/>
      <w:r w:rsidRPr="002A5A49">
        <w:rPr>
          <w:rFonts w:cs="Times New Roman"/>
          <w:b/>
          <w:bCs/>
          <w:sz w:val="28"/>
          <w:szCs w:val="28"/>
        </w:rPr>
        <w:t>Фкт</w:t>
      </w:r>
      <w:proofErr w:type="spellEnd"/>
      <w:r w:rsidRPr="002A5A49">
        <w:rPr>
          <w:b/>
          <w:sz w:val="28"/>
          <w:szCs w:val="28"/>
        </w:rPr>
        <w:t>).</w:t>
      </w:r>
    </w:p>
    <w:p w14:paraId="7D0728E7" w14:textId="295F3714" w:rsidR="00C07E2B" w:rsidRPr="002A5A49" w:rsidRDefault="00C07E2B" w:rsidP="00C07E2B">
      <w:pPr>
        <w:pStyle w:val="16"/>
        <w:spacing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2A5A49">
        <w:rPr>
          <w:rFonts w:ascii="Times New Roman" w:hAnsi="Times New Roman" w:cs="Times New Roman"/>
          <w:sz w:val="28"/>
          <w:szCs w:val="28"/>
        </w:rPr>
        <w:t>Таблица 2.1</w:t>
      </w:r>
      <w:r w:rsidR="00A76736">
        <w:rPr>
          <w:rFonts w:ascii="Times New Roman" w:hAnsi="Times New Roman" w:cs="Times New Roman"/>
          <w:sz w:val="28"/>
          <w:szCs w:val="28"/>
        </w:rPr>
        <w:t>4</w:t>
      </w:r>
      <w:r w:rsidRPr="002A5A49">
        <w:rPr>
          <w:rFonts w:ascii="Times New Roman" w:hAnsi="Times New Roman" w:cs="Times New Roman"/>
          <w:sz w:val="28"/>
          <w:szCs w:val="28"/>
        </w:rPr>
        <w:t>. Критерий полнота реализации (</w:t>
      </w:r>
      <w:proofErr w:type="spellStart"/>
      <w:r w:rsidRPr="002A5A49">
        <w:rPr>
          <w:rFonts w:ascii="Times New Roman" w:hAnsi="Times New Roman" w:cs="Times New Roman"/>
          <w:sz w:val="28"/>
          <w:szCs w:val="28"/>
        </w:rPr>
        <w:t>ПРл</w:t>
      </w:r>
      <w:proofErr w:type="spellEnd"/>
      <w:r w:rsidRPr="002A5A49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5007"/>
        <w:gridCol w:w="1276"/>
        <w:gridCol w:w="992"/>
        <w:gridCol w:w="1174"/>
      </w:tblGrid>
      <w:tr w:rsidR="00C07E2B" w:rsidRPr="002A5A49" w14:paraId="75310E57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6B9180A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55DBF440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ОЭ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2361310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Наименование оценочного элемента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F864885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  <w:p w14:paraId="7D98EBF5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EA10771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A77A8E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  <w:p w14:paraId="5E1560D7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метрики</w:t>
            </w:r>
          </w:p>
        </w:tc>
      </w:tr>
      <w:tr w:rsidR="00C07E2B" w:rsidRPr="002A5A49" w14:paraId="1CD5606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600119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К0101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BAEF284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всех необходимых документов для понимания и использования ПС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19AA22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44A55F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D0518D" w14:textId="77777777" w:rsidR="00C07E2B" w:rsidRPr="002A5A49" w:rsidRDefault="00C07E2B" w:rsidP="00525424">
            <w:pPr>
              <w:jc w:val="center"/>
            </w:pPr>
            <w:r w:rsidRPr="002A5A49">
              <w:t>0,76</w:t>
            </w:r>
          </w:p>
        </w:tc>
      </w:tr>
      <w:tr w:rsidR="00C07E2B" w:rsidRPr="002A5A49" w14:paraId="0DEB636F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0DF5CC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К0102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3F71B94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описания и схемы иерархии модулей программы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9E9DC1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BACA08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0,7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97AD98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065154F0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A524A2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К0103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1F48AAB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описания основных функций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D78B8A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B50EC8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8E0B3A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82DC333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9343CB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К0104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40B691D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описания частных функций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4CC75F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2D59AC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9FCAA3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FD4B7E3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EA682A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К0105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4EDFAC9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описания данных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8BAAF8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CEBFAC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014584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1D77893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E9F5EA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К0106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2FDEDD4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описаний алгоритмов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2999F5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A83288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B65494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9EC4D8B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2396BD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К0107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37D7A1F" w14:textId="26ADD921" w:rsidR="00C07E2B" w:rsidRPr="002A5A49" w:rsidRDefault="00C07E2B" w:rsidP="002A5A49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описаний интерфейсов между модулями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FC2F58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551A55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40D306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1A9D31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967A87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К0108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8B67DF9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описаний интерфейсов с пользователями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C0BA1C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549635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742485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62E40CD4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B13EBD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К0109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64BE395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описания используемых числовых методов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866BFB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8D5C19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70D68F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0CC28A67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1CD1BF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К0110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4B6FC12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Указаны ли все численные методы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AF1057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B6CB38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42F1197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0DDE8C3D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E443BE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К0111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ABAE662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описаний всех параметров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F2512C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C4EE3B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83BC60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9855960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DB6C01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К0112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6F3706B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описания методов настройки системы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42C98B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DEB177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EF3306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FFFEDA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BC29CC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К0113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4065804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описаний всех диагностических сообщений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26B486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8C46A2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2A68B7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0BCAAC8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84CE9D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К0114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9B3FCEE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описания способов проверки работоспособности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8FAFAC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F7430C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77F7BC9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C1772C0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0F08F8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К0201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7BFE658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Реализация всех исходных модулей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7F49AC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DE3ACB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0,9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651D08" w14:textId="77777777" w:rsidR="00C07E2B" w:rsidRPr="002A5A49" w:rsidRDefault="00C07E2B" w:rsidP="00525424">
            <w:pPr>
              <w:jc w:val="center"/>
            </w:pPr>
            <w:r w:rsidRPr="002A5A49">
              <w:t>0,63</w:t>
            </w:r>
          </w:p>
        </w:tc>
      </w:tr>
      <w:tr w:rsidR="00C07E2B" w:rsidRPr="002A5A49" w14:paraId="600E960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A9A2E7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К0202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7F50EE6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Реализация всех основных функций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F4989F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33D83B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0,9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39F3FBC5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47400028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A9F304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К0203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80B5561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Реализация всех частных функций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5D7385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C98393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06D8D3BF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5C48C5E5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D52DA1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К0204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E85A335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Реализация всех алгоритмов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7D3160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800C21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7021D081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442AD9F7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EDCC4B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К0205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673C194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Реализация всех взаимосвязей в системе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1D6129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C953F0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0,8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149F73D1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5389F427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AF8A5A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К0206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FF8F2F4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Реализация всех интерфейсов между модулями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C8D665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79AE5A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0,5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2C69024C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7BD3EBE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E684E2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К0207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28A89FB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Реализация возможности настройки системы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7DC200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2C4743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65AB687A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5A91512B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C0D159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К0208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D022F9F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Реализация диагностики всех граничных и аварийных ситуаций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7E9EAF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3E6BC8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35DC2C03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7DD51879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3E3D5E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К0209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69205B7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Наличия определения всех данных (индексы, массивы и проч.)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AF20E8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325259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0,2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0320010E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E2B" w:rsidRPr="002A5A49" w14:paraId="5D8D61F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318E87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К0210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D9B46F2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интерфейсов с пользователем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8FD756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E8EA35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1C80FE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3F35A4E" w14:textId="77777777" w:rsidR="00C07E2B" w:rsidRPr="002A5A49" w:rsidRDefault="00C07E2B" w:rsidP="00C07E2B">
      <w:pPr>
        <w:pStyle w:val="af5"/>
        <w:spacing w:before="0" w:beforeAutospacing="0" w:after="0" w:afterAutospacing="0"/>
        <w:rPr>
          <w:sz w:val="28"/>
        </w:rPr>
      </w:pPr>
      <w:r w:rsidRPr="002A5A49">
        <w:rPr>
          <w:sz w:val="28"/>
        </w:rPr>
        <w:t>Вес критерия:</w:t>
      </w:r>
    </w:p>
    <w:p w14:paraId="79DC308F" w14:textId="77777777" w:rsidR="00C07E2B" w:rsidRPr="002A5A49" w:rsidRDefault="00C07E2B" w:rsidP="00C07E2B">
      <w:pPr>
        <w:pStyle w:val="af5"/>
        <w:spacing w:before="0" w:beforeAutospacing="0" w:after="0" w:afterAutospacing="0"/>
        <w:rPr>
          <w:sz w:val="28"/>
        </w:rPr>
      </w:pPr>
      <w:proofErr w:type="spellStart"/>
      <w:r w:rsidRPr="002A5A49">
        <w:rPr>
          <w:sz w:val="28"/>
        </w:rPr>
        <w:t>ПРл</w:t>
      </w:r>
      <w:proofErr w:type="spellEnd"/>
      <w:r w:rsidRPr="002A5A49">
        <w:rPr>
          <w:sz w:val="28"/>
        </w:rPr>
        <w:t xml:space="preserve"> = (К01+К02)/2 =(0,76+0,63)/2 = 0,7.</w:t>
      </w:r>
    </w:p>
    <w:p w14:paraId="5D364045" w14:textId="77777777" w:rsidR="00646B0E" w:rsidRDefault="00646B0E">
      <w:pPr>
        <w:widowControl/>
        <w:suppressAutoHyphens w:val="0"/>
        <w:spacing w:after="20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0F3FD011" w14:textId="0015BE68" w:rsidR="00C07E2B" w:rsidRPr="002A5A49" w:rsidRDefault="00C07E2B" w:rsidP="00C07E2B">
      <w:pPr>
        <w:pStyle w:val="16"/>
        <w:spacing w:before="12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2A5A49">
        <w:rPr>
          <w:rFonts w:ascii="Times New Roman" w:hAnsi="Times New Roman" w:cs="Times New Roman"/>
          <w:sz w:val="28"/>
          <w:szCs w:val="28"/>
        </w:rPr>
        <w:lastRenderedPageBreak/>
        <w:t>Таблица 2.1</w:t>
      </w:r>
      <w:r w:rsidR="00A76736">
        <w:rPr>
          <w:rFonts w:ascii="Times New Roman" w:hAnsi="Times New Roman" w:cs="Times New Roman"/>
          <w:sz w:val="28"/>
          <w:szCs w:val="28"/>
        </w:rPr>
        <w:t>5</w:t>
      </w:r>
      <w:r w:rsidRPr="002A5A49">
        <w:rPr>
          <w:rFonts w:ascii="Times New Roman" w:hAnsi="Times New Roman" w:cs="Times New Roman"/>
          <w:sz w:val="28"/>
          <w:szCs w:val="28"/>
        </w:rPr>
        <w:t>. Критерий согласованность (</w:t>
      </w:r>
      <w:proofErr w:type="spellStart"/>
      <w:r w:rsidRPr="002A5A49">
        <w:rPr>
          <w:rFonts w:ascii="Times New Roman" w:hAnsi="Times New Roman" w:cs="Times New Roman"/>
          <w:sz w:val="28"/>
          <w:szCs w:val="28"/>
        </w:rPr>
        <w:t>Сг</w:t>
      </w:r>
      <w:proofErr w:type="spellEnd"/>
      <w:r w:rsidRPr="002A5A49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5007"/>
        <w:gridCol w:w="1276"/>
        <w:gridCol w:w="992"/>
        <w:gridCol w:w="1174"/>
      </w:tblGrid>
      <w:tr w:rsidR="00C07E2B" w:rsidRPr="002A5A49" w14:paraId="79681CB0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E1DE83B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7C62E0EB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ОЭ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85B8E21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Наименование оценочного элемента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B688471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  <w:p w14:paraId="23ADD804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F44D9C2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62CC2D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  <w:p w14:paraId="3C3FDF59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метрики</w:t>
            </w:r>
          </w:p>
        </w:tc>
      </w:tr>
      <w:tr w:rsidR="00C07E2B" w:rsidRPr="002A5A49" w14:paraId="276327D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A21977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К0301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5BC1F5F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противоречий в описании частных функций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D0C5E5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E8D3AB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11DD49" w14:textId="77777777" w:rsidR="00C07E2B" w:rsidRPr="002A5A49" w:rsidRDefault="00C07E2B" w:rsidP="00525424">
            <w:pPr>
              <w:jc w:val="center"/>
            </w:pPr>
            <w:r w:rsidRPr="002A5A49">
              <w:t>1</w:t>
            </w:r>
          </w:p>
        </w:tc>
      </w:tr>
      <w:tr w:rsidR="00C07E2B" w:rsidRPr="002A5A49" w14:paraId="24279679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1FB3EC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К0302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EA49842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противоречий в описании основных функций в разных документах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B7203C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006CC8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E1CAA2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D39C44F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DC46FD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К0303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40309FC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противоречий в описании алгоритмов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3A2C69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6A9519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ACEE2B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F96266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C2CD8A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К0304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F7F485D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противоречий в описании взаимосвязей в системе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1081A9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EF1B23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4E656F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FB6037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E4CC19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К0305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1AACAB1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противоречий в описании интерфейсов между модулями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02EBB2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BCF5CC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27174F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52CE6C8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4AF0CC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К0306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A89D22F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противоречий в описании интерфейсов с пользователем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4512F2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98A384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9E6246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6C1723B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69E47D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К0307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137045B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противоречий в описании настройки системы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6AEFD8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242435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1F670F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41E2E40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6481BB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К0309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75C5D54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противоречий в описан</w:t>
            </w:r>
            <w:proofErr w:type="gramStart"/>
            <w:r w:rsidRPr="002A5A49">
              <w:rPr>
                <w:szCs w:val="28"/>
              </w:rPr>
              <w:t>ии ие</w:t>
            </w:r>
            <w:proofErr w:type="gramEnd"/>
            <w:r w:rsidRPr="002A5A49">
              <w:rPr>
                <w:szCs w:val="28"/>
              </w:rPr>
              <w:t>рархической структуры сообщений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D75202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160552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B0C90F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815FE5F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4E1130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К0310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9A311B0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противоречий в описании диагностических сообщений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FEA5E3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D2E00B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DE0295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7849DA5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ECC601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К0311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18F73E6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противоречий в описании данных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75E301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367037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FDFAA0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1214760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5A0B4C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К0401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1434D04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противоречий в выполнении основных функций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DEE8AC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34F367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0E80C01" w14:textId="77777777" w:rsidR="00C07E2B" w:rsidRPr="002A5A49" w:rsidRDefault="00C07E2B" w:rsidP="00525424">
            <w:pPr>
              <w:jc w:val="center"/>
            </w:pPr>
            <w:r w:rsidRPr="002A5A49">
              <w:t>0,98</w:t>
            </w:r>
          </w:p>
        </w:tc>
      </w:tr>
      <w:tr w:rsidR="00C07E2B" w:rsidRPr="002A5A49" w14:paraId="141CDABD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4BC038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К0402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BDFD066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противоречий в выполнении частных функций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44A8CA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B03CED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221F7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49CEC0F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200505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К0403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116DE9D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0тсутствие противоречий в выполнении алгоритмов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567120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E2BDDC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E7F488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69905C3E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318CF7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К0404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9DB13A4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Правильность взаимосвязей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48D628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F08DD3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0,9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1C0FA0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1EAD23B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22F9EA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К0405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7E718C1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Правильность реализации интерфейса между модулями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7AD900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87A8C2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0,9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5F451A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708134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8900ED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К0406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995BC59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Правильность реализации интерфейса с пользователем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0677A4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CCB98E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B5303B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30A7658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BD7C44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К0407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F92015A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противоречий в настройке системы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F4ADBE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5E3BAE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855B4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0E8608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36B14D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К0408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E0B5425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противоречий в диагностике системы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3A7F9C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E25A47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22BE39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6F69B38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DCB1FD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К0409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4922372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противоречий в общих переменных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566B52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040E38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4666327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025B0D2D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DAD9B3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К0501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8279D91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Единообразие способов вызова модулей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2D4735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B594B6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AFCD12" w14:textId="77777777" w:rsidR="00C07E2B" w:rsidRPr="002A5A49" w:rsidRDefault="00C07E2B" w:rsidP="00525424">
            <w:pPr>
              <w:jc w:val="center"/>
            </w:pPr>
            <w:r w:rsidRPr="002A5A49">
              <w:t>0,88</w:t>
            </w:r>
          </w:p>
        </w:tc>
      </w:tr>
      <w:tr w:rsidR="00C07E2B" w:rsidRPr="002A5A49" w14:paraId="676C9D07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A151E7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К0502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73E67AB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Единообразие процедур возврата управления из модулей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01BCA9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537B09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7D5682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6288097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CD113A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К0503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BEB95AF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Единообразие способов сохранения информации для возврата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7DA0DE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3541AA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C8F5A4D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0BCCB9F8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7DF539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К0504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D95FD39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Единообразие способов восстановления информации для возврата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E20773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E89FDB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0,8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D6A6DF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4E16931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807036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К0505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01B96D6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Единообразие организации списков передаваемых параметров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D765D9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0F15F7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0,6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6E9455B" w14:textId="77777777" w:rsidR="00C07E2B" w:rsidRPr="002A5A49" w:rsidRDefault="00C07E2B" w:rsidP="00525424">
            <w:pPr>
              <w:jc w:val="center"/>
            </w:pPr>
          </w:p>
        </w:tc>
      </w:tr>
    </w:tbl>
    <w:p w14:paraId="412AE661" w14:textId="77777777" w:rsidR="00A962E2" w:rsidRDefault="00A962E2">
      <w:r>
        <w:br w:type="page"/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5007"/>
        <w:gridCol w:w="1276"/>
        <w:gridCol w:w="992"/>
        <w:gridCol w:w="1174"/>
      </w:tblGrid>
      <w:tr w:rsidR="00C07E2B" w:rsidRPr="002A5A49" w14:paraId="4C678E70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314D94D" w14:textId="2504B89B" w:rsidR="00C07E2B" w:rsidRPr="002A5A49" w:rsidRDefault="00C07E2B" w:rsidP="00646B0E">
            <w:pPr>
              <w:pStyle w:val="af5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lastRenderedPageBreak/>
              <w:t>К0601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1E14EEA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Единообразие именования каждой переменной и константы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B9D4F1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CEFBDE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0,5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56437B" w14:textId="77777777" w:rsidR="00C07E2B" w:rsidRPr="002A5A49" w:rsidRDefault="00C07E2B" w:rsidP="00525424">
            <w:pPr>
              <w:jc w:val="center"/>
            </w:pPr>
            <w:r w:rsidRPr="002A5A49">
              <w:t>0,58</w:t>
            </w:r>
          </w:p>
        </w:tc>
      </w:tr>
      <w:tr w:rsidR="00C07E2B" w:rsidRPr="002A5A49" w14:paraId="5DB1591D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BD046D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К0602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03A6C04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Все ли одинаковые константы встречаются во всех программах под одинаковыми именами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C4E9AF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E9CA4F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0,9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717564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9B64FA9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7B49AE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К0603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6A87DCA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Единообразие определения внешних данных во всех программах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8EEACC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767854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0,9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707145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34A4FE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21B004D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К0604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0E77831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Используются ли разные идентификаторы для разных переменных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AFAD11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332FD7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0,9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31E5D0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CA48D0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4E7331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К0605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4A0F192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Все ли общие переменные объявлены как общие переменные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D6048A1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1CF131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0,2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1D3C7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5FD0024B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FC2EE1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К0606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434595F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определений одинаковых атрибутов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7555EC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121431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0,1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17CAE8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CB0FFC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9F4D32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К0701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056870B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Комплектность документации в соответствии со стандартами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2878A1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4C946B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0,9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AA69FD" w14:textId="77777777" w:rsidR="00C07E2B" w:rsidRPr="002A5A49" w:rsidRDefault="00C07E2B" w:rsidP="00525424">
            <w:pPr>
              <w:jc w:val="center"/>
            </w:pPr>
            <w:r w:rsidRPr="002A5A49">
              <w:t>0,97</w:t>
            </w:r>
          </w:p>
        </w:tc>
      </w:tr>
      <w:tr w:rsidR="00C07E2B" w:rsidRPr="002A5A49" w14:paraId="733D58A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D5057D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К0702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E47C7CD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Правильное оформление частей документов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2C8C98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BE839E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012D8E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07FFDE9A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37E139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К0703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6C298D7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Правильное оформление титульных и заглавных листов документов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26E5C2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ED21B2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68C95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BB58790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E0B79E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К0704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951A450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в документах всех разделов в соответствии со стандартами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C19467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0B1F072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620061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71B11E2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E1EA8F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К0705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9448C67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Деление документов на структурные элементы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5CB3DA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10A3C8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0C23FEC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3007FEAF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489DA1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К0706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77FF5FA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Полнота содержания разделов в соответствии со стандартами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30C40F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8248EE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0,9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8B31F3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712D4E0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DC25D6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К0801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4856253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Соответствие организации и вычислительного процесса эксплуатационной документации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C19EF4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9FE656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858ADE" w14:textId="77777777" w:rsidR="00C07E2B" w:rsidRPr="002A5A49" w:rsidRDefault="00C07E2B" w:rsidP="00525424">
            <w:pPr>
              <w:jc w:val="center"/>
            </w:pPr>
            <w:r w:rsidRPr="002A5A49">
              <w:t>0,97</w:t>
            </w:r>
          </w:p>
        </w:tc>
      </w:tr>
      <w:tr w:rsidR="00C07E2B" w:rsidRPr="002A5A49" w14:paraId="2A2DE7FC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21815A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К0802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104564E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Правильность заданий на выполнение программы, правильность написания управляющих операторов (отсутствие ошибок)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E6FBAB0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F59CF4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0,9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13727CE4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C07E2B" w:rsidRPr="002A5A49" w14:paraId="13B10527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E29680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К0803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5884781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ошибок в описании действий пользователя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82C08D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C5BE5E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0,9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6C910D1D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C07E2B" w:rsidRPr="002A5A49" w14:paraId="4C807CA9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91F6723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К0804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4C46583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ошибок в описании запуска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D77041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9E5CF35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304B1C11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C07E2B" w:rsidRPr="002A5A49" w14:paraId="20FE9E9E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83B39FB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К0805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32C432E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ошибок в описании генерации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419EBE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17B5BCE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447D965F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C07E2B" w:rsidRPr="002A5A49" w14:paraId="66157A3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317E0A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К0806</w:t>
            </w:r>
          </w:p>
        </w:tc>
        <w:tc>
          <w:tcPr>
            <w:tcW w:w="5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6122490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Отсутствие ошибок в описании настройки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1115D24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22EE3B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1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E33282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14:paraId="60FDA941" w14:textId="77777777" w:rsidR="00C07E2B" w:rsidRPr="002A5A49" w:rsidRDefault="00C07E2B" w:rsidP="00C07E2B">
      <w:pPr>
        <w:pStyle w:val="af5"/>
        <w:spacing w:before="0" w:beforeAutospacing="0" w:after="120" w:afterAutospacing="0"/>
        <w:rPr>
          <w:sz w:val="28"/>
          <w:szCs w:val="28"/>
        </w:rPr>
      </w:pPr>
      <w:r w:rsidRPr="002A5A49">
        <w:rPr>
          <w:sz w:val="28"/>
          <w:szCs w:val="28"/>
        </w:rPr>
        <w:t>Вес критерия:</w:t>
      </w:r>
    </w:p>
    <w:p w14:paraId="7E52FB53" w14:textId="77777777" w:rsidR="00C07E2B" w:rsidRPr="002A5A49" w:rsidRDefault="00C07E2B" w:rsidP="00C07E2B">
      <w:pPr>
        <w:pStyle w:val="af5"/>
        <w:spacing w:before="0" w:beforeAutospacing="0" w:after="120" w:afterAutospacing="0"/>
        <w:rPr>
          <w:sz w:val="28"/>
        </w:rPr>
      </w:pPr>
      <w:r w:rsidRPr="002A5A49">
        <w:rPr>
          <w:sz w:val="28"/>
          <w:szCs w:val="28"/>
        </w:rPr>
        <w:t>Сг=(К03+К04+К05+К06+К07+К08)/6=(1+0,98+0,88+0,58+0,97+0,97)/6=0,896.</w:t>
      </w:r>
    </w:p>
    <w:p w14:paraId="5080A1C0" w14:textId="4C3EDFB9" w:rsidR="00C07E2B" w:rsidRPr="002A5A49" w:rsidRDefault="00C07E2B" w:rsidP="00C07E2B">
      <w:pPr>
        <w:pStyle w:val="16"/>
        <w:spacing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2A5A49">
        <w:rPr>
          <w:rFonts w:ascii="Times New Roman" w:hAnsi="Times New Roman" w:cs="Times New Roman"/>
          <w:sz w:val="28"/>
          <w:szCs w:val="28"/>
        </w:rPr>
        <w:t>Таблица 2.1</w:t>
      </w:r>
      <w:r w:rsidR="00A76736">
        <w:rPr>
          <w:rFonts w:ascii="Times New Roman" w:hAnsi="Times New Roman" w:cs="Times New Roman"/>
          <w:sz w:val="28"/>
          <w:szCs w:val="28"/>
        </w:rPr>
        <w:t>6</w:t>
      </w:r>
      <w:r w:rsidRPr="002A5A49">
        <w:rPr>
          <w:rFonts w:ascii="Times New Roman" w:hAnsi="Times New Roman" w:cs="Times New Roman"/>
          <w:sz w:val="28"/>
          <w:szCs w:val="28"/>
        </w:rPr>
        <w:t xml:space="preserve">. Критерий </w:t>
      </w:r>
      <w:proofErr w:type="spellStart"/>
      <w:r w:rsidRPr="002A5A49">
        <w:rPr>
          <w:rFonts w:ascii="Times New Roman" w:hAnsi="Times New Roman" w:cs="Times New Roman"/>
          <w:sz w:val="28"/>
          <w:szCs w:val="28"/>
        </w:rPr>
        <w:t>проверенность</w:t>
      </w:r>
      <w:proofErr w:type="spellEnd"/>
      <w:r w:rsidRPr="002A5A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A5A49">
        <w:rPr>
          <w:rFonts w:ascii="Times New Roman" w:hAnsi="Times New Roman" w:cs="Times New Roman"/>
          <w:sz w:val="28"/>
          <w:szCs w:val="28"/>
        </w:rPr>
        <w:t>Пт</w:t>
      </w:r>
      <w:proofErr w:type="spellEnd"/>
      <w:r w:rsidRPr="002A5A49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W w:w="0" w:type="auto"/>
        <w:tblInd w:w="-70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5"/>
        <w:gridCol w:w="4156"/>
        <w:gridCol w:w="1560"/>
        <w:gridCol w:w="1559"/>
        <w:gridCol w:w="1174"/>
      </w:tblGrid>
      <w:tr w:rsidR="00C07E2B" w:rsidRPr="002A5A49" w14:paraId="4E196456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1CA33AA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752CF6B1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ОЭ</w:t>
            </w:r>
          </w:p>
        </w:tc>
        <w:tc>
          <w:tcPr>
            <w:tcW w:w="4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900E0E8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Наименование оценочного элемента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1C100D2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  <w:p w14:paraId="34493847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оценки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800DA46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C2B181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  <w:p w14:paraId="6F20884A" w14:textId="77777777" w:rsidR="00C07E2B" w:rsidRPr="002A5A49" w:rsidRDefault="00C07E2B" w:rsidP="00525424">
            <w:pPr>
              <w:pStyle w:val="16"/>
              <w:spacing w:before="0"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метрики</w:t>
            </w:r>
          </w:p>
        </w:tc>
      </w:tr>
      <w:tr w:rsidR="00C07E2B" w:rsidRPr="002A5A49" w14:paraId="6D2349F4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F2B0EF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К1001</w:t>
            </w:r>
          </w:p>
        </w:tc>
        <w:tc>
          <w:tcPr>
            <w:tcW w:w="4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1EAA7EB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Наличие требований к тестированию программ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238E26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B533368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0,6</w:t>
            </w:r>
          </w:p>
        </w:tc>
        <w:tc>
          <w:tcPr>
            <w:tcW w:w="117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E80561" w14:textId="77777777" w:rsidR="00C07E2B" w:rsidRPr="002A5A49" w:rsidRDefault="00C07E2B" w:rsidP="00525424">
            <w:pPr>
              <w:jc w:val="center"/>
            </w:pPr>
            <w:r w:rsidRPr="002A5A49">
              <w:t>0,68</w:t>
            </w:r>
          </w:p>
        </w:tc>
      </w:tr>
      <w:tr w:rsidR="00C07E2B" w:rsidRPr="002A5A49" w14:paraId="22F5F5C8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DD90F3F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К1002</w:t>
            </w:r>
          </w:p>
        </w:tc>
        <w:tc>
          <w:tcPr>
            <w:tcW w:w="4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B2ADC9A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Достаточность требований к тестированию программ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65DA50A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0-1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19120BC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rPr>
                <w:szCs w:val="28"/>
              </w:rPr>
              <w:t>0,5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7A1BDAA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22363F21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0E2B706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К1003</w:t>
            </w:r>
          </w:p>
        </w:tc>
        <w:tc>
          <w:tcPr>
            <w:tcW w:w="4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49431F4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Отношение числа модулей, отработавших в процессе тестирования и отладки (</w:t>
            </w:r>
            <w:proofErr w:type="gramStart"/>
            <w:r w:rsidRPr="002A5A49">
              <w:rPr>
                <w:i/>
                <w:szCs w:val="28"/>
                <w:lang w:val="en-US"/>
              </w:rPr>
              <w:t>Q</w:t>
            </w:r>
            <w:proofErr w:type="spellStart"/>
            <w:proofErr w:type="gramEnd"/>
            <w:r w:rsidRPr="002A5A49">
              <w:rPr>
                <w:i/>
                <w:szCs w:val="28"/>
                <w:vertAlign w:val="subscript"/>
              </w:rPr>
              <w:t>тм</w:t>
            </w:r>
            <w:proofErr w:type="spellEnd"/>
            <w:r w:rsidRPr="002A5A49">
              <w:rPr>
                <w:szCs w:val="28"/>
              </w:rPr>
              <w:t>) к общему числу модулей (</w:t>
            </w:r>
            <w:proofErr w:type="spellStart"/>
            <w:r w:rsidRPr="002A5A49">
              <w:rPr>
                <w:i/>
                <w:szCs w:val="28"/>
                <w:lang w:val="en-US"/>
              </w:rPr>
              <w:t>Q</w:t>
            </w:r>
            <w:r w:rsidRPr="002A5A49">
              <w:rPr>
                <w:i/>
                <w:szCs w:val="28"/>
                <w:vertAlign w:val="subscript"/>
                <w:lang w:val="en-US"/>
              </w:rPr>
              <w:t>o</w:t>
            </w:r>
            <w:proofErr w:type="spellEnd"/>
            <w:r w:rsidRPr="002A5A49">
              <w:rPr>
                <w:i/>
                <w:szCs w:val="28"/>
                <w:vertAlign w:val="subscript"/>
              </w:rPr>
              <w:t>м</w:t>
            </w:r>
            <w:r w:rsidRPr="002A5A49">
              <w:rPr>
                <w:szCs w:val="28"/>
              </w:rPr>
              <w:t>)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44D3023" w14:textId="77777777" w:rsidR="00C07E2B" w:rsidRPr="002A5A49" w:rsidRDefault="00C07E2B" w:rsidP="00646B0E">
            <w:pPr>
              <w:pStyle w:val="af5"/>
              <w:spacing w:before="0" w:beforeAutospacing="0" w:after="0" w:afterAutospacing="0"/>
              <w:jc w:val="both"/>
              <w:rPr>
                <w:i/>
                <w:sz w:val="28"/>
                <w:szCs w:val="28"/>
              </w:rPr>
            </w:pPr>
            <w:r w:rsidRPr="002A5A49">
              <w:rPr>
                <w:szCs w:val="28"/>
              </w:rPr>
              <w:t>Расчетный</w:t>
            </w:r>
          </w:p>
          <w:p w14:paraId="003C8809" w14:textId="77777777" w:rsidR="00C07E2B" w:rsidRPr="002A5A49" w:rsidRDefault="00C07E2B" w:rsidP="00646B0E">
            <w:pPr>
              <w:pStyle w:val="af5"/>
              <w:spacing w:before="0" w:beforeAutospacing="0" w:after="0" w:afterAutospacing="0"/>
              <w:jc w:val="both"/>
              <w:rPr>
                <w:i/>
                <w:sz w:val="28"/>
                <w:szCs w:val="28"/>
              </w:rPr>
            </w:pPr>
            <w:r w:rsidRPr="002A5A49">
              <w:rPr>
                <w:i/>
                <w:sz w:val="28"/>
                <w:szCs w:val="28"/>
                <w:lang w:val="en-US"/>
              </w:rPr>
              <w:t>Q</w:t>
            </w:r>
            <w:proofErr w:type="spellStart"/>
            <w:r w:rsidRPr="002A5A49">
              <w:rPr>
                <w:i/>
                <w:sz w:val="28"/>
                <w:szCs w:val="28"/>
                <w:vertAlign w:val="subscript"/>
              </w:rPr>
              <w:t>т</w:t>
            </w:r>
            <w:r w:rsidRPr="002A5A49">
              <w:rPr>
                <w:i/>
                <w:sz w:val="28"/>
                <w:szCs w:val="28"/>
                <w:vertAlign w:val="superscript"/>
              </w:rPr>
              <w:t>м</w:t>
            </w:r>
            <w:proofErr w:type="spellEnd"/>
            <w:r w:rsidRPr="002A5A49">
              <w:rPr>
                <w:i/>
                <w:sz w:val="28"/>
                <w:szCs w:val="28"/>
              </w:rPr>
              <w:t xml:space="preserve"> /</w:t>
            </w:r>
            <w:r w:rsidRPr="002A5A49">
              <w:rPr>
                <w:i/>
                <w:sz w:val="28"/>
                <w:szCs w:val="28"/>
                <w:lang w:val="en-US"/>
              </w:rPr>
              <w:t>Q</w:t>
            </w:r>
            <w:r w:rsidRPr="002A5A49">
              <w:rPr>
                <w:i/>
                <w:sz w:val="28"/>
                <w:szCs w:val="28"/>
                <w:vertAlign w:val="subscript"/>
              </w:rPr>
              <w:t>о</w:t>
            </w:r>
            <w:r w:rsidRPr="002A5A49">
              <w:rPr>
                <w:i/>
                <w:sz w:val="28"/>
                <w:szCs w:val="28"/>
                <w:vertAlign w:val="superscript"/>
              </w:rPr>
              <w:t>м</w:t>
            </w:r>
          </w:p>
          <w:p w14:paraId="2D3B622A" w14:textId="77777777" w:rsidR="00C07E2B" w:rsidRPr="002A5A49" w:rsidRDefault="00C07E2B" w:rsidP="00646B0E">
            <w:pPr>
              <w:pStyle w:val="af5"/>
              <w:spacing w:before="0" w:beforeAutospacing="0" w:after="0" w:afterAutospacing="0"/>
              <w:jc w:val="both"/>
              <w:rPr>
                <w:i/>
                <w:sz w:val="28"/>
                <w:szCs w:val="28"/>
              </w:rPr>
            </w:pPr>
            <w:r w:rsidRPr="002A5A49">
              <w:rPr>
                <w:i/>
                <w:sz w:val="28"/>
                <w:szCs w:val="28"/>
                <w:lang w:val="en-US"/>
              </w:rPr>
              <w:t>Q</w:t>
            </w:r>
            <w:proofErr w:type="spellStart"/>
            <w:r w:rsidRPr="002A5A49">
              <w:rPr>
                <w:i/>
                <w:sz w:val="28"/>
                <w:szCs w:val="28"/>
                <w:vertAlign w:val="subscript"/>
              </w:rPr>
              <w:t>т</w:t>
            </w:r>
            <w:r w:rsidRPr="002A5A49">
              <w:rPr>
                <w:i/>
                <w:sz w:val="28"/>
                <w:szCs w:val="28"/>
                <w:vertAlign w:val="superscript"/>
              </w:rPr>
              <w:t>м</w:t>
            </w:r>
            <w:proofErr w:type="spellEnd"/>
            <w:r w:rsidRPr="002A5A49">
              <w:rPr>
                <w:i/>
                <w:sz w:val="28"/>
                <w:szCs w:val="28"/>
              </w:rPr>
              <w:t xml:space="preserve"> </w:t>
            </w:r>
            <w:r w:rsidRPr="002A5A49">
              <w:rPr>
                <w:sz w:val="28"/>
                <w:szCs w:val="28"/>
              </w:rPr>
              <w:t>=8</w:t>
            </w:r>
          </w:p>
          <w:p w14:paraId="5A31B522" w14:textId="77777777" w:rsidR="00C07E2B" w:rsidRPr="002A5A49" w:rsidRDefault="00C07E2B" w:rsidP="00646B0E">
            <w:pPr>
              <w:pStyle w:val="af5"/>
              <w:spacing w:before="0" w:beforeAutospacing="0" w:after="0" w:afterAutospacing="0"/>
            </w:pPr>
            <w:r w:rsidRPr="002A5A49">
              <w:rPr>
                <w:i/>
                <w:sz w:val="28"/>
                <w:szCs w:val="28"/>
                <w:lang w:val="en-US"/>
              </w:rPr>
              <w:t>Q</w:t>
            </w:r>
            <w:r w:rsidRPr="002A5A49">
              <w:rPr>
                <w:i/>
                <w:sz w:val="28"/>
                <w:szCs w:val="28"/>
                <w:vertAlign w:val="subscript"/>
              </w:rPr>
              <w:t>о</w:t>
            </w:r>
            <w:r w:rsidRPr="002A5A49">
              <w:rPr>
                <w:i/>
                <w:sz w:val="28"/>
                <w:szCs w:val="28"/>
                <w:vertAlign w:val="superscript"/>
              </w:rPr>
              <w:t>м</w:t>
            </w:r>
            <w:r w:rsidRPr="002A5A49">
              <w:rPr>
                <w:i/>
                <w:sz w:val="28"/>
                <w:szCs w:val="28"/>
              </w:rPr>
              <w:t xml:space="preserve"> </w:t>
            </w:r>
            <w:r w:rsidRPr="002A5A49">
              <w:rPr>
                <w:sz w:val="28"/>
                <w:szCs w:val="28"/>
              </w:rPr>
              <w:t>=9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FFEB35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t>8/9 = 0.88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32F037" w14:textId="77777777" w:rsidR="00C07E2B" w:rsidRPr="002A5A49" w:rsidRDefault="00C07E2B" w:rsidP="00525424">
            <w:pPr>
              <w:jc w:val="center"/>
            </w:pPr>
          </w:p>
        </w:tc>
      </w:tr>
      <w:tr w:rsidR="00C07E2B" w:rsidRPr="002A5A49" w14:paraId="0C43B90B" w14:textId="77777777" w:rsidTr="00525424"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620A3F7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Cs w:val="28"/>
              </w:rPr>
            </w:pPr>
            <w:r w:rsidRPr="002A5A49">
              <w:rPr>
                <w:szCs w:val="28"/>
              </w:rPr>
              <w:t>К1004</w:t>
            </w:r>
          </w:p>
        </w:tc>
        <w:tc>
          <w:tcPr>
            <w:tcW w:w="4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D3EFF70" w14:textId="77777777" w:rsidR="00C07E2B" w:rsidRPr="002A5A49" w:rsidRDefault="00C07E2B" w:rsidP="00525424">
            <w:pPr>
              <w:pStyle w:val="af5"/>
              <w:spacing w:before="0" w:after="0"/>
              <w:rPr>
                <w:szCs w:val="28"/>
              </w:rPr>
            </w:pPr>
            <w:r w:rsidRPr="002A5A49">
              <w:rPr>
                <w:szCs w:val="28"/>
              </w:rPr>
              <w:t>Отношение числа логических блоков, отработавших в процессе тестирования и отладки (</w:t>
            </w:r>
            <w:proofErr w:type="gramStart"/>
            <w:r w:rsidRPr="002A5A49">
              <w:rPr>
                <w:i/>
                <w:szCs w:val="28"/>
                <w:lang w:val="en-US"/>
              </w:rPr>
              <w:t>Q</w:t>
            </w:r>
            <w:proofErr w:type="spellStart"/>
            <w:proofErr w:type="gramEnd"/>
            <w:r w:rsidRPr="002A5A49">
              <w:rPr>
                <w:i/>
                <w:szCs w:val="28"/>
                <w:vertAlign w:val="subscript"/>
              </w:rPr>
              <w:t>тб</w:t>
            </w:r>
            <w:proofErr w:type="spellEnd"/>
            <w:r w:rsidRPr="002A5A49">
              <w:rPr>
                <w:szCs w:val="28"/>
              </w:rPr>
              <w:t>) к общему числу логических блоков (</w:t>
            </w:r>
            <w:proofErr w:type="spellStart"/>
            <w:r w:rsidRPr="002A5A49">
              <w:rPr>
                <w:i/>
                <w:szCs w:val="28"/>
                <w:lang w:val="en-US"/>
              </w:rPr>
              <w:t>Q</w:t>
            </w:r>
            <w:r w:rsidRPr="002A5A49">
              <w:rPr>
                <w:i/>
                <w:szCs w:val="28"/>
                <w:vertAlign w:val="subscript"/>
                <w:lang w:val="en-US"/>
              </w:rPr>
              <w:t>o</w:t>
            </w:r>
            <w:proofErr w:type="spellEnd"/>
            <w:r w:rsidRPr="002A5A49">
              <w:rPr>
                <w:i/>
                <w:szCs w:val="28"/>
                <w:vertAlign w:val="subscript"/>
              </w:rPr>
              <w:t>б</w:t>
            </w:r>
            <w:r w:rsidRPr="002A5A49">
              <w:rPr>
                <w:szCs w:val="28"/>
              </w:rPr>
              <w:t>)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4DA5B2E" w14:textId="77777777" w:rsidR="00C07E2B" w:rsidRPr="002A5A49" w:rsidRDefault="00C07E2B" w:rsidP="00646B0E">
            <w:pPr>
              <w:pStyle w:val="af5"/>
              <w:spacing w:before="0" w:beforeAutospacing="0" w:after="0" w:afterAutospacing="0"/>
              <w:rPr>
                <w:i/>
                <w:sz w:val="28"/>
                <w:szCs w:val="28"/>
                <w:lang w:val="en-US"/>
              </w:rPr>
            </w:pPr>
            <w:r w:rsidRPr="002A5A49">
              <w:rPr>
                <w:szCs w:val="28"/>
              </w:rPr>
              <w:t>Расчетный</w:t>
            </w:r>
          </w:p>
          <w:p w14:paraId="77E8D856" w14:textId="77777777" w:rsidR="00C07E2B" w:rsidRPr="002A5A49" w:rsidRDefault="00C07E2B" w:rsidP="00646B0E">
            <w:pPr>
              <w:pStyle w:val="af5"/>
              <w:spacing w:before="0" w:beforeAutospacing="0" w:after="0" w:afterAutospacing="0"/>
              <w:jc w:val="both"/>
              <w:rPr>
                <w:i/>
                <w:sz w:val="28"/>
                <w:szCs w:val="28"/>
                <w:lang w:val="en-US"/>
              </w:rPr>
            </w:pPr>
            <w:r w:rsidRPr="002A5A49">
              <w:rPr>
                <w:i/>
                <w:sz w:val="28"/>
                <w:szCs w:val="28"/>
                <w:lang w:val="en-US"/>
              </w:rPr>
              <w:t>Q</w:t>
            </w:r>
            <w:proofErr w:type="spellStart"/>
            <w:r w:rsidRPr="002A5A49">
              <w:rPr>
                <w:i/>
                <w:sz w:val="28"/>
                <w:szCs w:val="28"/>
                <w:vertAlign w:val="subscript"/>
              </w:rPr>
              <w:t>т</w:t>
            </w:r>
            <w:r w:rsidRPr="002A5A49">
              <w:rPr>
                <w:i/>
                <w:sz w:val="28"/>
                <w:szCs w:val="28"/>
                <w:vertAlign w:val="superscript"/>
              </w:rPr>
              <w:t>б</w:t>
            </w:r>
            <w:proofErr w:type="spellEnd"/>
            <w:r w:rsidRPr="002A5A49">
              <w:rPr>
                <w:i/>
                <w:sz w:val="28"/>
                <w:szCs w:val="28"/>
              </w:rPr>
              <w:t xml:space="preserve"> </w:t>
            </w:r>
            <w:r w:rsidRPr="002A5A49">
              <w:rPr>
                <w:sz w:val="28"/>
                <w:szCs w:val="28"/>
              </w:rPr>
              <w:t>=27</w:t>
            </w:r>
          </w:p>
          <w:p w14:paraId="3AC05959" w14:textId="77777777" w:rsidR="00C07E2B" w:rsidRPr="002A5A49" w:rsidRDefault="00C07E2B" w:rsidP="00646B0E">
            <w:pPr>
              <w:pStyle w:val="af5"/>
              <w:spacing w:before="0" w:beforeAutospacing="0" w:after="0" w:afterAutospacing="0"/>
            </w:pPr>
            <w:r w:rsidRPr="002A5A49">
              <w:rPr>
                <w:i/>
                <w:sz w:val="28"/>
                <w:szCs w:val="28"/>
                <w:lang w:val="en-US"/>
              </w:rPr>
              <w:t>Q</w:t>
            </w:r>
            <w:r w:rsidRPr="002A5A49">
              <w:rPr>
                <w:i/>
                <w:sz w:val="28"/>
                <w:szCs w:val="28"/>
                <w:vertAlign w:val="subscript"/>
              </w:rPr>
              <w:t>о</w:t>
            </w:r>
            <w:r w:rsidRPr="002A5A49">
              <w:rPr>
                <w:i/>
                <w:sz w:val="28"/>
                <w:szCs w:val="28"/>
                <w:vertAlign w:val="superscript"/>
              </w:rPr>
              <w:t>б</w:t>
            </w:r>
            <w:r w:rsidRPr="002A5A49">
              <w:rPr>
                <w:i/>
                <w:sz w:val="28"/>
                <w:szCs w:val="28"/>
              </w:rPr>
              <w:t xml:space="preserve"> </w:t>
            </w:r>
            <w:r w:rsidRPr="002A5A49">
              <w:rPr>
                <w:sz w:val="28"/>
                <w:szCs w:val="28"/>
              </w:rPr>
              <w:t>=35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03079C9" w14:textId="77777777" w:rsidR="00C07E2B" w:rsidRPr="002A5A49" w:rsidRDefault="00C07E2B" w:rsidP="00525424">
            <w:pPr>
              <w:pStyle w:val="af5"/>
              <w:spacing w:before="0" w:after="0"/>
              <w:jc w:val="center"/>
              <w:rPr>
                <w:sz w:val="28"/>
                <w:szCs w:val="28"/>
              </w:rPr>
            </w:pPr>
            <w:r w:rsidRPr="002A5A49">
              <w:t>27/35 = 0.77</w:t>
            </w:r>
          </w:p>
        </w:tc>
        <w:tc>
          <w:tcPr>
            <w:tcW w:w="117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BCCE50" w14:textId="77777777" w:rsidR="00C07E2B" w:rsidRPr="002A5A49" w:rsidRDefault="00C07E2B" w:rsidP="00525424">
            <w:pPr>
              <w:pStyle w:val="16"/>
              <w:snapToGrid w:val="0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1EA507" w14:textId="77777777" w:rsidR="00C07E2B" w:rsidRPr="002A5A49" w:rsidRDefault="00C07E2B" w:rsidP="00C07E2B">
      <w:pPr>
        <w:pStyle w:val="af5"/>
        <w:spacing w:before="0" w:beforeAutospacing="0" w:after="0" w:afterAutospacing="0"/>
        <w:rPr>
          <w:sz w:val="28"/>
          <w:szCs w:val="28"/>
        </w:rPr>
      </w:pPr>
      <w:r w:rsidRPr="002A5A49">
        <w:rPr>
          <w:sz w:val="28"/>
          <w:szCs w:val="28"/>
        </w:rPr>
        <w:lastRenderedPageBreak/>
        <w:t>Вес критерия:</w:t>
      </w:r>
    </w:p>
    <w:p w14:paraId="3BADC2B4" w14:textId="77777777" w:rsidR="00C07E2B" w:rsidRPr="002A5A49" w:rsidRDefault="00C07E2B" w:rsidP="00C07E2B">
      <w:pPr>
        <w:pStyle w:val="af5"/>
        <w:spacing w:before="0" w:beforeAutospacing="0" w:after="0" w:afterAutospacing="0"/>
        <w:rPr>
          <w:sz w:val="28"/>
          <w:szCs w:val="28"/>
        </w:rPr>
      </w:pPr>
      <w:proofErr w:type="spellStart"/>
      <w:r w:rsidRPr="002A5A49">
        <w:rPr>
          <w:sz w:val="28"/>
          <w:szCs w:val="28"/>
        </w:rPr>
        <w:t>Пт</w:t>
      </w:r>
      <w:proofErr w:type="spellEnd"/>
      <w:r w:rsidRPr="002A5A49">
        <w:rPr>
          <w:sz w:val="28"/>
          <w:szCs w:val="28"/>
        </w:rPr>
        <w:t xml:space="preserve"> = 0,68.</w:t>
      </w:r>
    </w:p>
    <w:p w14:paraId="14133FF8" w14:textId="77777777" w:rsidR="00C07E2B" w:rsidRPr="002A5A49" w:rsidRDefault="00C07E2B" w:rsidP="00C07E2B">
      <w:pPr>
        <w:pStyle w:val="af5"/>
        <w:spacing w:before="0" w:beforeAutospacing="0" w:after="0" w:afterAutospacing="0"/>
        <w:rPr>
          <w:sz w:val="28"/>
          <w:szCs w:val="28"/>
        </w:rPr>
      </w:pPr>
      <w:proofErr w:type="spellStart"/>
      <w:r w:rsidRPr="002A5A49">
        <w:rPr>
          <w:sz w:val="28"/>
          <w:szCs w:val="28"/>
        </w:rPr>
        <w:t>ФКт</w:t>
      </w:r>
      <w:proofErr w:type="spellEnd"/>
      <w:r w:rsidRPr="002A5A49">
        <w:rPr>
          <w:sz w:val="28"/>
          <w:szCs w:val="28"/>
        </w:rPr>
        <w:t xml:space="preserve"> = (</w:t>
      </w:r>
      <w:proofErr w:type="spellStart"/>
      <w:r w:rsidRPr="002A5A49">
        <w:rPr>
          <w:sz w:val="28"/>
          <w:szCs w:val="28"/>
        </w:rPr>
        <w:t>ПРл+Сг+Пт</w:t>
      </w:r>
      <w:proofErr w:type="spellEnd"/>
      <w:r w:rsidRPr="002A5A49">
        <w:rPr>
          <w:sz w:val="28"/>
          <w:szCs w:val="28"/>
        </w:rPr>
        <w:t>)/3 =(0,7+0,896+0,68)/3= 0,758.</w:t>
      </w:r>
    </w:p>
    <w:p w14:paraId="740C2B20" w14:textId="77777777" w:rsidR="00A962E2" w:rsidRDefault="00A962E2" w:rsidP="00C07E2B">
      <w:pPr>
        <w:pStyle w:val="af5"/>
        <w:spacing w:before="120" w:beforeAutospacing="0" w:after="120" w:afterAutospacing="0"/>
        <w:rPr>
          <w:b/>
          <w:sz w:val="28"/>
          <w:szCs w:val="28"/>
        </w:rPr>
      </w:pPr>
    </w:p>
    <w:p w14:paraId="4189D8FF" w14:textId="41AEFF06" w:rsidR="00C07E2B" w:rsidRPr="002A5A49" w:rsidRDefault="00C07E2B" w:rsidP="00C07E2B">
      <w:pPr>
        <w:pStyle w:val="af5"/>
        <w:spacing w:before="120" w:beforeAutospacing="0" w:after="120" w:afterAutospacing="0"/>
        <w:rPr>
          <w:b/>
          <w:sz w:val="28"/>
          <w:szCs w:val="28"/>
        </w:rPr>
      </w:pPr>
      <w:r w:rsidRPr="002A5A49">
        <w:rPr>
          <w:b/>
          <w:sz w:val="28"/>
          <w:szCs w:val="28"/>
        </w:rPr>
        <w:t>ВЫВОД.</w:t>
      </w:r>
    </w:p>
    <w:p w14:paraId="6056888D" w14:textId="77777777" w:rsidR="00C07E2B" w:rsidRPr="002A5A49" w:rsidRDefault="00C07E2B" w:rsidP="00C07E2B">
      <w:pPr>
        <w:spacing w:after="120"/>
        <w:ind w:firstLine="709"/>
        <w:rPr>
          <w:rFonts w:cs="Times New Roman"/>
          <w:sz w:val="28"/>
          <w:szCs w:val="28"/>
        </w:rPr>
      </w:pPr>
      <w:r w:rsidRPr="002A5A49">
        <w:rPr>
          <w:rFonts w:cs="Times New Roman"/>
          <w:sz w:val="28"/>
          <w:szCs w:val="28"/>
        </w:rPr>
        <w:t>В результате проведенного анализа получили следующие оценки факторов качества программного средства: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643"/>
        <w:gridCol w:w="1985"/>
      </w:tblGrid>
      <w:tr w:rsidR="00C07E2B" w:rsidRPr="002A5A49" w14:paraId="0A578657" w14:textId="77777777" w:rsidTr="00525424">
        <w:tc>
          <w:tcPr>
            <w:tcW w:w="4643" w:type="dxa"/>
            <w:shd w:val="clear" w:color="auto" w:fill="auto"/>
          </w:tcPr>
          <w:p w14:paraId="72C161DC" w14:textId="77777777" w:rsidR="00C07E2B" w:rsidRPr="002A5A49" w:rsidRDefault="00C07E2B" w:rsidP="00525424">
            <w:pPr>
              <w:pStyle w:val="16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Фактор</w:t>
            </w:r>
          </w:p>
        </w:tc>
        <w:tc>
          <w:tcPr>
            <w:tcW w:w="1985" w:type="dxa"/>
            <w:shd w:val="clear" w:color="auto" w:fill="auto"/>
          </w:tcPr>
          <w:p w14:paraId="7FD4308D" w14:textId="77777777" w:rsidR="00C07E2B" w:rsidRPr="002A5A49" w:rsidRDefault="00C07E2B" w:rsidP="00525424">
            <w:pPr>
              <w:pStyle w:val="16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C07E2B" w:rsidRPr="002A5A49" w14:paraId="727F469C" w14:textId="77777777" w:rsidTr="00525424">
        <w:tc>
          <w:tcPr>
            <w:tcW w:w="4643" w:type="dxa"/>
            <w:shd w:val="clear" w:color="auto" w:fill="auto"/>
          </w:tcPr>
          <w:p w14:paraId="5AC9677C" w14:textId="77777777" w:rsidR="00C07E2B" w:rsidRPr="002A5A49" w:rsidRDefault="00C07E2B" w:rsidP="00525424">
            <w:pPr>
              <w:pStyle w:val="16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Надежность (ФН)</w:t>
            </w:r>
          </w:p>
        </w:tc>
        <w:tc>
          <w:tcPr>
            <w:tcW w:w="1985" w:type="dxa"/>
            <w:shd w:val="clear" w:color="auto" w:fill="auto"/>
          </w:tcPr>
          <w:p w14:paraId="7B93DC81" w14:textId="77777777" w:rsidR="00C07E2B" w:rsidRPr="002A5A49" w:rsidRDefault="00C07E2B" w:rsidP="00525424">
            <w:pPr>
              <w:pStyle w:val="16"/>
              <w:snapToGrid w:val="0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0,65</w:t>
            </w:r>
          </w:p>
        </w:tc>
      </w:tr>
      <w:tr w:rsidR="00C07E2B" w:rsidRPr="002A5A49" w14:paraId="4CDA41B3" w14:textId="77777777" w:rsidTr="00525424">
        <w:tc>
          <w:tcPr>
            <w:tcW w:w="4643" w:type="dxa"/>
            <w:shd w:val="clear" w:color="auto" w:fill="auto"/>
          </w:tcPr>
          <w:p w14:paraId="17C4B15B" w14:textId="77777777" w:rsidR="00C07E2B" w:rsidRPr="002A5A49" w:rsidRDefault="00C07E2B" w:rsidP="00525424">
            <w:pPr>
              <w:pStyle w:val="16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Сопровождение (ФС)</w:t>
            </w:r>
          </w:p>
        </w:tc>
        <w:tc>
          <w:tcPr>
            <w:tcW w:w="1985" w:type="dxa"/>
            <w:shd w:val="clear" w:color="auto" w:fill="auto"/>
          </w:tcPr>
          <w:p w14:paraId="6FD4AC13" w14:textId="77777777" w:rsidR="00C07E2B" w:rsidRPr="002A5A49" w:rsidRDefault="00C07E2B" w:rsidP="00525424">
            <w:pPr>
              <w:pStyle w:val="16"/>
              <w:snapToGrid w:val="0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Pr="002A5A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71</w:t>
            </w:r>
          </w:p>
        </w:tc>
      </w:tr>
      <w:tr w:rsidR="00C07E2B" w:rsidRPr="002A5A49" w14:paraId="7BF9D8C2" w14:textId="77777777" w:rsidTr="00525424">
        <w:tc>
          <w:tcPr>
            <w:tcW w:w="4643" w:type="dxa"/>
            <w:shd w:val="clear" w:color="auto" w:fill="auto"/>
          </w:tcPr>
          <w:p w14:paraId="6C173FF9" w14:textId="77777777" w:rsidR="00C07E2B" w:rsidRPr="002A5A49" w:rsidRDefault="00C07E2B" w:rsidP="00525424">
            <w:pPr>
              <w:pStyle w:val="16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Удобство применения (ФУП)</w:t>
            </w:r>
          </w:p>
        </w:tc>
        <w:tc>
          <w:tcPr>
            <w:tcW w:w="1985" w:type="dxa"/>
            <w:shd w:val="clear" w:color="auto" w:fill="auto"/>
          </w:tcPr>
          <w:p w14:paraId="52FE2C64" w14:textId="77777777" w:rsidR="00C07E2B" w:rsidRPr="002A5A49" w:rsidRDefault="00C07E2B" w:rsidP="00525424">
            <w:pPr>
              <w:pStyle w:val="16"/>
              <w:snapToGrid w:val="0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</w:tr>
      <w:tr w:rsidR="00C07E2B" w:rsidRPr="002A5A49" w14:paraId="4DF24006" w14:textId="77777777" w:rsidTr="00525424">
        <w:tc>
          <w:tcPr>
            <w:tcW w:w="4643" w:type="dxa"/>
            <w:shd w:val="clear" w:color="auto" w:fill="auto"/>
          </w:tcPr>
          <w:p w14:paraId="3AFD81EA" w14:textId="77777777" w:rsidR="00C07E2B" w:rsidRPr="002A5A49" w:rsidRDefault="00C07E2B" w:rsidP="00525424">
            <w:pPr>
              <w:pStyle w:val="16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Эффективность (ФЭ)</w:t>
            </w:r>
          </w:p>
        </w:tc>
        <w:tc>
          <w:tcPr>
            <w:tcW w:w="1985" w:type="dxa"/>
            <w:shd w:val="clear" w:color="auto" w:fill="auto"/>
          </w:tcPr>
          <w:p w14:paraId="2A6DB62A" w14:textId="77777777" w:rsidR="00C07E2B" w:rsidRPr="002A5A49" w:rsidRDefault="00C07E2B" w:rsidP="00525424">
            <w:pPr>
              <w:pStyle w:val="16"/>
              <w:snapToGrid w:val="0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0,66</w:t>
            </w:r>
          </w:p>
        </w:tc>
      </w:tr>
      <w:tr w:rsidR="00C07E2B" w:rsidRPr="002A5A49" w14:paraId="12B63AC7" w14:textId="77777777" w:rsidTr="00525424">
        <w:tc>
          <w:tcPr>
            <w:tcW w:w="4643" w:type="dxa"/>
            <w:shd w:val="clear" w:color="auto" w:fill="auto"/>
          </w:tcPr>
          <w:p w14:paraId="618F0D0E" w14:textId="77777777" w:rsidR="00C07E2B" w:rsidRPr="002A5A49" w:rsidRDefault="00C07E2B" w:rsidP="00525424">
            <w:pPr>
              <w:pStyle w:val="16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Универсальность (</w:t>
            </w:r>
            <w:proofErr w:type="spellStart"/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ФУн</w:t>
            </w:r>
            <w:proofErr w:type="spellEnd"/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85" w:type="dxa"/>
            <w:shd w:val="clear" w:color="auto" w:fill="auto"/>
          </w:tcPr>
          <w:p w14:paraId="47F4BAFC" w14:textId="77777777" w:rsidR="00C07E2B" w:rsidRPr="002A5A49" w:rsidRDefault="00C07E2B" w:rsidP="00525424">
            <w:pPr>
              <w:pStyle w:val="16"/>
              <w:snapToGrid w:val="0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Pr="002A5A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</w:tr>
      <w:tr w:rsidR="00C07E2B" w:rsidRPr="002A5A49" w14:paraId="30AA1F6E" w14:textId="77777777" w:rsidTr="00525424">
        <w:tc>
          <w:tcPr>
            <w:tcW w:w="4643" w:type="dxa"/>
            <w:shd w:val="clear" w:color="auto" w:fill="auto"/>
          </w:tcPr>
          <w:p w14:paraId="73F9A6FA" w14:textId="77777777" w:rsidR="00C07E2B" w:rsidRPr="002A5A49" w:rsidRDefault="00C07E2B" w:rsidP="00525424">
            <w:pPr>
              <w:pStyle w:val="16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Корректность (</w:t>
            </w:r>
            <w:proofErr w:type="spellStart"/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ФКт</w:t>
            </w:r>
            <w:proofErr w:type="spellEnd"/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85" w:type="dxa"/>
            <w:shd w:val="clear" w:color="auto" w:fill="auto"/>
          </w:tcPr>
          <w:p w14:paraId="4B87B7FC" w14:textId="77777777" w:rsidR="00C07E2B" w:rsidRPr="002A5A49" w:rsidRDefault="00C07E2B" w:rsidP="00525424">
            <w:pPr>
              <w:pStyle w:val="16"/>
              <w:snapToGrid w:val="0"/>
              <w:ind w:firstLine="709"/>
            </w:pPr>
            <w:r w:rsidRPr="002A5A49">
              <w:rPr>
                <w:rFonts w:ascii="Times New Roman" w:hAnsi="Times New Roman" w:cs="Times New Roman"/>
                <w:sz w:val="28"/>
                <w:szCs w:val="28"/>
              </w:rPr>
              <w:t>0,758</w:t>
            </w:r>
          </w:p>
        </w:tc>
      </w:tr>
    </w:tbl>
    <w:p w14:paraId="0984937C" w14:textId="77777777" w:rsidR="00C07E2B" w:rsidRPr="002A5A49" w:rsidRDefault="00C07E2B" w:rsidP="00C07E2B">
      <w:pPr>
        <w:pStyle w:val="af5"/>
        <w:spacing w:before="0" w:beforeAutospacing="0" w:after="120" w:afterAutospacing="0"/>
        <w:ind w:firstLine="709"/>
        <w:rPr>
          <w:sz w:val="28"/>
          <w:szCs w:val="28"/>
        </w:rPr>
      </w:pPr>
    </w:p>
    <w:p w14:paraId="3E1AAB54" w14:textId="77777777" w:rsidR="00C07E2B" w:rsidRPr="002A5A49" w:rsidRDefault="00C07E2B" w:rsidP="00C07E2B">
      <w:pPr>
        <w:pStyle w:val="af5"/>
        <w:spacing w:before="0" w:beforeAutospacing="0" w:after="120" w:afterAutospacing="0"/>
        <w:ind w:firstLine="709"/>
        <w:rPr>
          <w:sz w:val="28"/>
          <w:szCs w:val="28"/>
        </w:rPr>
      </w:pPr>
      <w:r w:rsidRPr="002A5A49">
        <w:rPr>
          <w:sz w:val="28"/>
          <w:szCs w:val="28"/>
        </w:rPr>
        <w:t>Для улучшения оценок необходимо сделать:</w:t>
      </w:r>
    </w:p>
    <w:p w14:paraId="202B8099" w14:textId="77777777" w:rsidR="00C07E2B" w:rsidRPr="002A5A49" w:rsidRDefault="00C07E2B" w:rsidP="003557D3">
      <w:pPr>
        <w:pStyle w:val="af5"/>
        <w:numPr>
          <w:ilvl w:val="0"/>
          <w:numId w:val="21"/>
        </w:numPr>
        <w:tabs>
          <w:tab w:val="left" w:pos="0"/>
        </w:tabs>
        <w:spacing w:before="0" w:beforeAutospacing="0" w:after="120" w:afterAutospacing="0"/>
        <w:ind w:left="0" w:firstLine="709"/>
        <w:rPr>
          <w:sz w:val="28"/>
          <w:szCs w:val="28"/>
        </w:rPr>
      </w:pPr>
      <w:r w:rsidRPr="002A5A49">
        <w:rPr>
          <w:sz w:val="28"/>
          <w:szCs w:val="28"/>
        </w:rPr>
        <w:t>Надежность. Реализовать обработку критических ме</w:t>
      </w:r>
      <w:proofErr w:type="gramStart"/>
      <w:r w:rsidRPr="002A5A49">
        <w:rPr>
          <w:sz w:val="28"/>
          <w:szCs w:val="28"/>
        </w:rPr>
        <w:t>ст в пр</w:t>
      </w:r>
      <w:proofErr w:type="gramEnd"/>
      <w:r w:rsidRPr="002A5A49">
        <w:rPr>
          <w:sz w:val="28"/>
          <w:szCs w:val="28"/>
        </w:rPr>
        <w:t>ограмме. Реализовать проверку неопределенностей. Так же можно дополнить возможностью повторного старта с точки останова.</w:t>
      </w:r>
    </w:p>
    <w:p w14:paraId="3FF12135" w14:textId="77777777" w:rsidR="00C07E2B" w:rsidRPr="002A5A49" w:rsidRDefault="00C07E2B" w:rsidP="003557D3">
      <w:pPr>
        <w:pStyle w:val="af5"/>
        <w:numPr>
          <w:ilvl w:val="0"/>
          <w:numId w:val="21"/>
        </w:numPr>
        <w:tabs>
          <w:tab w:val="left" w:pos="0"/>
        </w:tabs>
        <w:spacing w:before="0" w:beforeAutospacing="0" w:after="120" w:afterAutospacing="0"/>
        <w:ind w:left="0" w:firstLine="709"/>
        <w:rPr>
          <w:sz w:val="28"/>
          <w:szCs w:val="28"/>
        </w:rPr>
      </w:pPr>
      <w:r w:rsidRPr="002A5A49">
        <w:rPr>
          <w:sz w:val="28"/>
          <w:szCs w:val="28"/>
        </w:rPr>
        <w:t xml:space="preserve">Эффективность. Этот фактор в большей степени зависит от программно-технической оснащенности сервера, нежели чем от самого ПС. И поэтому оценочные показатели были </w:t>
      </w:r>
      <w:proofErr w:type="gramStart"/>
      <w:r w:rsidRPr="002A5A49">
        <w:rPr>
          <w:sz w:val="28"/>
          <w:szCs w:val="28"/>
        </w:rPr>
        <w:t>установлены</w:t>
      </w:r>
      <w:proofErr w:type="gramEnd"/>
      <w:r w:rsidRPr="002A5A49">
        <w:rPr>
          <w:sz w:val="28"/>
          <w:szCs w:val="28"/>
        </w:rPr>
        <w:t xml:space="preserve"> усреднено в зависимости от технического оснащения сервера. Т.е. требования, которые предъявляет ПС к объемам внутренней и внешней памяти на сегодняшний день являются актуальными. А вот требуемое базовое программное обеспечение может просто не оказаться у отдельно взятого пользователя. А это может привести к полной неработоспособности ПС</w:t>
      </w:r>
    </w:p>
    <w:p w14:paraId="2093CDDD" w14:textId="77777777" w:rsidR="00C07E2B" w:rsidRPr="002A5A49" w:rsidRDefault="00C07E2B" w:rsidP="003557D3">
      <w:pPr>
        <w:pStyle w:val="af5"/>
        <w:numPr>
          <w:ilvl w:val="0"/>
          <w:numId w:val="21"/>
        </w:numPr>
        <w:tabs>
          <w:tab w:val="left" w:pos="0"/>
        </w:tabs>
        <w:spacing w:before="0" w:beforeAutospacing="0" w:after="120" w:afterAutospacing="0"/>
        <w:ind w:left="0" w:firstLine="709"/>
        <w:rPr>
          <w:b/>
          <w:bCs/>
          <w:sz w:val="28"/>
          <w:szCs w:val="28"/>
        </w:rPr>
      </w:pPr>
      <w:r w:rsidRPr="002A5A49">
        <w:rPr>
          <w:sz w:val="28"/>
          <w:szCs w:val="28"/>
        </w:rPr>
        <w:t xml:space="preserve">Универсальность. Описать связи между элементами структуры программы. </w:t>
      </w:r>
    </w:p>
    <w:p w14:paraId="614D686E" w14:textId="32F87C19" w:rsidR="00C07E2B" w:rsidRPr="0019097C" w:rsidRDefault="00C07E2B" w:rsidP="00C07E2B">
      <w:pPr>
        <w:pStyle w:val="1"/>
        <w:rPr>
          <w:rFonts w:ascii="Times New Roman" w:hAnsi="Times New Roman" w:cs="Times New Roman"/>
          <w:sz w:val="28"/>
          <w:szCs w:val="28"/>
        </w:rPr>
      </w:pPr>
      <w:r w:rsidRPr="00F517EF">
        <w:rPr>
          <w:color w:val="FF0000"/>
          <w:sz w:val="28"/>
          <w:szCs w:val="28"/>
        </w:rPr>
        <w:br w:type="page"/>
      </w:r>
      <w:bookmarkStart w:id="59" w:name="_Toc357535170"/>
      <w:r w:rsidRPr="0019097C">
        <w:rPr>
          <w:rFonts w:ascii="Times New Roman" w:hAnsi="Times New Roman" w:cs="Times New Roman"/>
          <w:bCs w:val="0"/>
          <w:sz w:val="28"/>
          <w:szCs w:val="28"/>
        </w:rPr>
        <w:lastRenderedPageBreak/>
        <w:t>ЗАКЛЮЧЕНИЕ</w:t>
      </w:r>
      <w:bookmarkEnd w:id="59"/>
    </w:p>
    <w:p w14:paraId="71AC394C" w14:textId="18993C43" w:rsidR="00C07E2B" w:rsidRPr="0019097C" w:rsidRDefault="00C07E2B" w:rsidP="0019097C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19097C">
        <w:rPr>
          <w:rFonts w:cs="Times New Roman"/>
          <w:sz w:val="28"/>
          <w:szCs w:val="28"/>
        </w:rPr>
        <w:t>В наст</w:t>
      </w:r>
      <w:r w:rsidR="0019097C">
        <w:rPr>
          <w:rFonts w:cs="Times New Roman"/>
          <w:sz w:val="28"/>
          <w:szCs w:val="28"/>
        </w:rPr>
        <w:t>оящее время пользователи различных товаров активно делятся своим мнением о товаре в Интернете</w:t>
      </w:r>
      <w:r w:rsidR="0019097C" w:rsidRPr="0019097C">
        <w:rPr>
          <w:rFonts w:cs="Times New Roman"/>
          <w:sz w:val="28"/>
          <w:szCs w:val="28"/>
        </w:rPr>
        <w:t>, поэтому производителям важно узнавать актуальное мнение об их товаре.</w:t>
      </w:r>
      <w:r w:rsidRPr="0019097C">
        <w:rPr>
          <w:rFonts w:cs="Times New Roman"/>
          <w:sz w:val="28"/>
          <w:szCs w:val="28"/>
        </w:rPr>
        <w:t xml:space="preserve"> На сегодняшний день </w:t>
      </w:r>
      <w:r w:rsidR="0019097C" w:rsidRPr="0019097C">
        <w:rPr>
          <w:rFonts w:cs="Times New Roman"/>
          <w:sz w:val="28"/>
          <w:szCs w:val="28"/>
        </w:rPr>
        <w:t>существует несколько программных продуктов, анализирующих</w:t>
      </w:r>
      <w:r w:rsidR="00490AFF">
        <w:rPr>
          <w:rFonts w:cs="Times New Roman"/>
          <w:sz w:val="28"/>
          <w:szCs w:val="28"/>
        </w:rPr>
        <w:t xml:space="preserve"> тональность</w:t>
      </w:r>
      <w:r w:rsidR="0019097C" w:rsidRPr="0019097C">
        <w:rPr>
          <w:rFonts w:cs="Times New Roman"/>
          <w:sz w:val="28"/>
          <w:szCs w:val="28"/>
        </w:rPr>
        <w:t xml:space="preserve"> текстовы</w:t>
      </w:r>
      <w:r w:rsidR="00490AFF">
        <w:rPr>
          <w:rFonts w:cs="Times New Roman"/>
          <w:sz w:val="28"/>
          <w:szCs w:val="28"/>
        </w:rPr>
        <w:t>х</w:t>
      </w:r>
      <w:r w:rsidR="0019097C" w:rsidRPr="0019097C">
        <w:rPr>
          <w:rFonts w:cs="Times New Roman"/>
          <w:sz w:val="28"/>
          <w:szCs w:val="28"/>
        </w:rPr>
        <w:t xml:space="preserve"> отзыв</w:t>
      </w:r>
      <w:r w:rsidR="00490AFF">
        <w:rPr>
          <w:rFonts w:cs="Times New Roman"/>
          <w:sz w:val="28"/>
          <w:szCs w:val="28"/>
        </w:rPr>
        <w:t>ов</w:t>
      </w:r>
      <w:r w:rsidR="0019097C">
        <w:rPr>
          <w:rFonts w:cs="Times New Roman"/>
          <w:sz w:val="28"/>
          <w:szCs w:val="28"/>
        </w:rPr>
        <w:t xml:space="preserve"> по определенным предметным областям</w:t>
      </w:r>
      <w:r w:rsidR="0019097C" w:rsidRPr="0019097C">
        <w:rPr>
          <w:rFonts w:cs="Times New Roman"/>
          <w:sz w:val="28"/>
          <w:szCs w:val="28"/>
        </w:rPr>
        <w:t>.</w:t>
      </w:r>
      <w:r w:rsidR="0019097C">
        <w:rPr>
          <w:rFonts w:cs="Times New Roman"/>
          <w:sz w:val="28"/>
          <w:szCs w:val="28"/>
        </w:rPr>
        <w:t xml:space="preserve"> </w:t>
      </w:r>
      <w:r w:rsidR="00490AFF">
        <w:rPr>
          <w:rFonts w:cs="Times New Roman"/>
          <w:sz w:val="28"/>
          <w:szCs w:val="28"/>
        </w:rPr>
        <w:t xml:space="preserve">Анализ данных программных продуктов показал, что необходимо разработать собственную математическую модель и программный продукт для решения поставленной </w:t>
      </w:r>
      <w:r w:rsidR="00A962E2">
        <w:rPr>
          <w:rFonts w:cs="Times New Roman"/>
          <w:sz w:val="28"/>
          <w:szCs w:val="28"/>
        </w:rPr>
        <w:t>задачи</w:t>
      </w:r>
      <w:r w:rsidR="00490AFF">
        <w:rPr>
          <w:rFonts w:cs="Times New Roman"/>
          <w:sz w:val="28"/>
          <w:szCs w:val="28"/>
        </w:rPr>
        <w:t>.</w:t>
      </w:r>
    </w:p>
    <w:p w14:paraId="771F03AE" w14:textId="028194A8" w:rsidR="00C07E2B" w:rsidRPr="0019097C" w:rsidRDefault="00C07E2B" w:rsidP="00C07E2B">
      <w:pPr>
        <w:spacing w:after="120"/>
        <w:ind w:firstLine="709"/>
        <w:jc w:val="both"/>
        <w:rPr>
          <w:rFonts w:cs="Times New Roman"/>
          <w:sz w:val="28"/>
          <w:szCs w:val="28"/>
        </w:rPr>
      </w:pPr>
      <w:r w:rsidRPr="0019097C">
        <w:rPr>
          <w:sz w:val="28"/>
        </w:rPr>
        <w:t xml:space="preserve">В представленной работе </w:t>
      </w:r>
      <w:r w:rsidR="0019097C" w:rsidRPr="0019097C">
        <w:rPr>
          <w:rFonts w:cs="Times New Roman"/>
          <w:sz w:val="28"/>
          <w:szCs w:val="28"/>
        </w:rPr>
        <w:t xml:space="preserve">разработан модифицированный метод на основе составления словарей, дополненный </w:t>
      </w:r>
      <w:proofErr w:type="spellStart"/>
      <w:r w:rsidR="0019097C" w:rsidRPr="0019097C">
        <w:rPr>
          <w:rFonts w:cs="Times New Roman"/>
          <w:sz w:val="28"/>
          <w:szCs w:val="28"/>
        </w:rPr>
        <w:t>графематическим</w:t>
      </w:r>
      <w:proofErr w:type="spellEnd"/>
      <w:r w:rsidR="0019097C" w:rsidRPr="0019097C">
        <w:rPr>
          <w:rFonts w:cs="Times New Roman"/>
          <w:sz w:val="28"/>
          <w:szCs w:val="28"/>
        </w:rPr>
        <w:t xml:space="preserve"> анализом и алгоритмом нечеткого поиска по словарю.</w:t>
      </w:r>
      <w:r w:rsidR="0019097C">
        <w:rPr>
          <w:rFonts w:cs="Times New Roman"/>
          <w:sz w:val="28"/>
          <w:szCs w:val="28"/>
        </w:rPr>
        <w:t xml:space="preserve"> Также была реализована интеграция с</w:t>
      </w:r>
      <w:r w:rsidR="0019097C" w:rsidRPr="0019097C">
        <w:rPr>
          <w:rFonts w:cs="Times New Roman"/>
          <w:sz w:val="28"/>
          <w:szCs w:val="28"/>
        </w:rPr>
        <w:t xml:space="preserve"> интернет ресурсом Яндекс </w:t>
      </w:r>
      <w:proofErr w:type="spellStart"/>
      <w:r w:rsidR="0019097C" w:rsidRPr="0019097C">
        <w:rPr>
          <w:rFonts w:cs="Times New Roman"/>
          <w:sz w:val="28"/>
          <w:szCs w:val="28"/>
        </w:rPr>
        <w:t>маркет</w:t>
      </w:r>
      <w:proofErr w:type="spellEnd"/>
      <w:r w:rsidR="0019097C">
        <w:rPr>
          <w:rFonts w:cs="Times New Roman"/>
          <w:sz w:val="28"/>
          <w:szCs w:val="28"/>
        </w:rPr>
        <w:t>.</w:t>
      </w:r>
      <w:r w:rsidR="0019097C" w:rsidRPr="0019097C">
        <w:rPr>
          <w:rFonts w:cs="Times New Roman"/>
          <w:sz w:val="28"/>
          <w:szCs w:val="28"/>
        </w:rPr>
        <w:t xml:space="preserve"> </w:t>
      </w:r>
      <w:r w:rsidRPr="0019097C">
        <w:rPr>
          <w:rFonts w:cs="Times New Roman"/>
          <w:sz w:val="28"/>
          <w:szCs w:val="28"/>
        </w:rPr>
        <w:t xml:space="preserve">Был выбран подход к разработке программного обеспечения, изучены методы взаимодействия </w:t>
      </w:r>
      <w:r w:rsidRPr="0019097C">
        <w:rPr>
          <w:rFonts w:cs="Times New Roman"/>
          <w:sz w:val="28"/>
          <w:szCs w:val="28"/>
          <w:lang w:val="en-US"/>
        </w:rPr>
        <w:t>JAVA</w:t>
      </w:r>
      <w:r w:rsidRPr="0019097C">
        <w:rPr>
          <w:rFonts w:cs="Times New Roman"/>
          <w:sz w:val="28"/>
          <w:szCs w:val="28"/>
        </w:rPr>
        <w:t xml:space="preserve">, </w:t>
      </w:r>
      <w:r w:rsidRPr="0019097C">
        <w:rPr>
          <w:rFonts w:cs="Times New Roman"/>
          <w:sz w:val="28"/>
          <w:szCs w:val="28"/>
          <w:lang w:val="en-US"/>
        </w:rPr>
        <w:t>HTML</w:t>
      </w:r>
      <w:r w:rsidRPr="0019097C">
        <w:rPr>
          <w:rFonts w:cs="Times New Roman"/>
          <w:sz w:val="28"/>
          <w:szCs w:val="28"/>
        </w:rPr>
        <w:t xml:space="preserve"> и БД </w:t>
      </w:r>
      <w:r w:rsidRPr="0019097C">
        <w:rPr>
          <w:rFonts w:cs="Times New Roman"/>
          <w:sz w:val="28"/>
          <w:szCs w:val="28"/>
          <w:lang w:val="en-US"/>
        </w:rPr>
        <w:t>MySQL</w:t>
      </w:r>
      <w:r w:rsidRPr="0019097C">
        <w:rPr>
          <w:rFonts w:cs="Times New Roman"/>
          <w:sz w:val="28"/>
          <w:szCs w:val="28"/>
        </w:rPr>
        <w:t>.</w:t>
      </w:r>
    </w:p>
    <w:p w14:paraId="7BDD19C7" w14:textId="77777777" w:rsidR="00C07E2B" w:rsidRPr="0019097C" w:rsidRDefault="00C07E2B" w:rsidP="00C07E2B">
      <w:pPr>
        <w:ind w:firstLine="709"/>
        <w:jc w:val="both"/>
        <w:rPr>
          <w:sz w:val="28"/>
          <w:szCs w:val="28"/>
        </w:rPr>
      </w:pPr>
      <w:r w:rsidRPr="0019097C">
        <w:rPr>
          <w:sz w:val="28"/>
          <w:szCs w:val="28"/>
        </w:rPr>
        <w:t xml:space="preserve">В ходе выполнения </w:t>
      </w:r>
      <w:r w:rsidRPr="0019097C">
        <w:rPr>
          <w:rFonts w:cs="Times New Roman"/>
          <w:sz w:val="28"/>
          <w:szCs w:val="28"/>
        </w:rPr>
        <w:t>выпускной дипломной работы</w:t>
      </w:r>
      <w:r w:rsidRPr="0019097C">
        <w:rPr>
          <w:sz w:val="28"/>
          <w:szCs w:val="28"/>
        </w:rPr>
        <w:t>:</w:t>
      </w:r>
    </w:p>
    <w:p w14:paraId="56BFBA32" w14:textId="09EA93A7" w:rsidR="005A3E92" w:rsidRPr="005A3E92" w:rsidRDefault="005A3E92" w:rsidP="005A3E92">
      <w:pPr>
        <w:ind w:firstLine="709"/>
        <w:jc w:val="both"/>
        <w:rPr>
          <w:sz w:val="28"/>
          <w:szCs w:val="28"/>
        </w:rPr>
      </w:pPr>
      <w:r w:rsidRPr="005A3E92">
        <w:rPr>
          <w:sz w:val="28"/>
          <w:szCs w:val="28"/>
        </w:rPr>
        <w:t>Была достигнута цель: повышена эффективность автоматизации оценки качества товара на основе разработки математического и программного обеспечения по распознавани</w:t>
      </w:r>
      <w:r w:rsidR="00A962E2">
        <w:rPr>
          <w:sz w:val="28"/>
          <w:szCs w:val="28"/>
        </w:rPr>
        <w:t>ю</w:t>
      </w:r>
      <w:r w:rsidRPr="005A3E92">
        <w:rPr>
          <w:sz w:val="28"/>
          <w:szCs w:val="28"/>
        </w:rPr>
        <w:t xml:space="preserve"> тональности текстовых отзывов из сети Интернет.</w:t>
      </w:r>
    </w:p>
    <w:p w14:paraId="53A23C14" w14:textId="77777777" w:rsidR="005A3E92" w:rsidRPr="008B1B3E" w:rsidRDefault="005A3E92" w:rsidP="005A3E9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решены поставленные задачи:</w:t>
      </w:r>
    </w:p>
    <w:p w14:paraId="11E7B54B" w14:textId="77777777" w:rsidR="005A3E92" w:rsidRPr="008B1B3E" w:rsidRDefault="005A3E92" w:rsidP="009D3B9B">
      <w:pPr>
        <w:pStyle w:val="af"/>
        <w:numPr>
          <w:ilvl w:val="0"/>
          <w:numId w:val="41"/>
        </w:numPr>
        <w:ind w:left="0" w:firstLine="426"/>
        <w:jc w:val="both"/>
        <w:rPr>
          <w:sz w:val="28"/>
          <w:szCs w:val="28"/>
        </w:rPr>
      </w:pPr>
      <w:r w:rsidRPr="008B1B3E">
        <w:rPr>
          <w:sz w:val="28"/>
          <w:szCs w:val="28"/>
        </w:rPr>
        <w:t>Произведен обзор существующих методов автоматического анализа тональности текстовых отзывов.</w:t>
      </w:r>
    </w:p>
    <w:p w14:paraId="0122B28D" w14:textId="43FC4F77" w:rsidR="005A3E92" w:rsidRPr="008B1B3E" w:rsidRDefault="009D3B9B" w:rsidP="00A962E2">
      <w:pPr>
        <w:pStyle w:val="af"/>
        <w:numPr>
          <w:ilvl w:val="0"/>
          <w:numId w:val="41"/>
        </w:numPr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Произведено </w:t>
      </w:r>
      <w:r w:rsidR="005A3E92" w:rsidRPr="008B1B3E">
        <w:rPr>
          <w:sz w:val="28"/>
          <w:szCs w:val="28"/>
        </w:rPr>
        <w:t xml:space="preserve">исследование особенностей текстовых сообщений в сети Интернет в контексте </w:t>
      </w:r>
      <w:proofErr w:type="gramStart"/>
      <w:r w:rsidR="005A3E92" w:rsidRPr="008B1B3E">
        <w:rPr>
          <w:sz w:val="28"/>
          <w:szCs w:val="28"/>
        </w:rPr>
        <w:t>разработки метода анализа тональности текстовых отзывов</w:t>
      </w:r>
      <w:proofErr w:type="gramEnd"/>
      <w:r w:rsidR="005A3E92" w:rsidRPr="008B1B3E">
        <w:rPr>
          <w:sz w:val="28"/>
          <w:szCs w:val="28"/>
        </w:rPr>
        <w:t>.</w:t>
      </w:r>
    </w:p>
    <w:p w14:paraId="51718F2B" w14:textId="77777777" w:rsidR="005A3E92" w:rsidRDefault="005A3E92" w:rsidP="00A962E2">
      <w:pPr>
        <w:pStyle w:val="af"/>
        <w:numPr>
          <w:ilvl w:val="0"/>
          <w:numId w:val="41"/>
        </w:numPr>
        <w:ind w:left="0" w:firstLine="426"/>
        <w:jc w:val="both"/>
        <w:rPr>
          <w:sz w:val="28"/>
          <w:szCs w:val="28"/>
        </w:rPr>
      </w:pPr>
      <w:r w:rsidRPr="005A3E92">
        <w:rPr>
          <w:sz w:val="28"/>
          <w:szCs w:val="28"/>
        </w:rPr>
        <w:t>Произведен обзор и анализ алгоритмов нечеткого поиска.</w:t>
      </w:r>
    </w:p>
    <w:p w14:paraId="4778805E" w14:textId="77777777" w:rsidR="00000000" w:rsidRPr="00A962E2" w:rsidRDefault="004F7BCA" w:rsidP="00A962E2">
      <w:pPr>
        <w:pStyle w:val="af"/>
        <w:numPr>
          <w:ilvl w:val="0"/>
          <w:numId w:val="41"/>
        </w:numPr>
        <w:ind w:left="0" w:firstLine="426"/>
        <w:rPr>
          <w:sz w:val="28"/>
          <w:szCs w:val="28"/>
        </w:rPr>
      </w:pPr>
      <w:r w:rsidRPr="00A962E2">
        <w:rPr>
          <w:sz w:val="28"/>
          <w:szCs w:val="28"/>
        </w:rPr>
        <w:t>Задача оценки качества товара поставлена как задача классификации в терминах теории распознавания образов.</w:t>
      </w:r>
    </w:p>
    <w:p w14:paraId="40790704" w14:textId="589DB70F" w:rsidR="00A962E2" w:rsidRDefault="005A3E92" w:rsidP="00A962E2">
      <w:pPr>
        <w:pStyle w:val="af"/>
        <w:numPr>
          <w:ilvl w:val="0"/>
          <w:numId w:val="41"/>
        </w:numPr>
        <w:ind w:left="0" w:firstLine="426"/>
        <w:jc w:val="both"/>
        <w:rPr>
          <w:sz w:val="28"/>
          <w:szCs w:val="28"/>
        </w:rPr>
      </w:pPr>
      <w:r w:rsidRPr="009D3B9B">
        <w:rPr>
          <w:sz w:val="28"/>
          <w:szCs w:val="28"/>
        </w:rPr>
        <w:t>Разработан</w:t>
      </w:r>
      <w:r w:rsidR="00A962E2">
        <w:rPr>
          <w:sz w:val="28"/>
          <w:szCs w:val="28"/>
        </w:rPr>
        <w:t xml:space="preserve"> метод</w:t>
      </w:r>
      <w:r w:rsidRPr="009D3B9B">
        <w:rPr>
          <w:sz w:val="28"/>
          <w:szCs w:val="28"/>
        </w:rPr>
        <w:t xml:space="preserve"> автоматического анализа тональности текстовых отзывов из сети Интернет</w:t>
      </w:r>
      <w:r w:rsidR="00A962E2">
        <w:rPr>
          <w:sz w:val="28"/>
          <w:szCs w:val="28"/>
        </w:rPr>
        <w:t xml:space="preserve">. </w:t>
      </w:r>
      <w:r w:rsidR="00A962E2" w:rsidRPr="00A962E2">
        <w:rPr>
          <w:sz w:val="28"/>
          <w:szCs w:val="28"/>
        </w:rPr>
        <w:t xml:space="preserve">За основу был взят метод на основе словарей и дополнен </w:t>
      </w:r>
      <w:proofErr w:type="spellStart"/>
      <w:r w:rsidR="00A962E2" w:rsidRPr="00A962E2">
        <w:rPr>
          <w:sz w:val="28"/>
          <w:szCs w:val="28"/>
        </w:rPr>
        <w:t>графематическим</w:t>
      </w:r>
      <w:proofErr w:type="spellEnd"/>
      <w:r w:rsidR="00A962E2" w:rsidRPr="00A962E2">
        <w:rPr>
          <w:sz w:val="28"/>
          <w:szCs w:val="28"/>
        </w:rPr>
        <w:t xml:space="preserve"> анализом и алгоритмом расширения выборки.</w:t>
      </w:r>
    </w:p>
    <w:p w14:paraId="5E1A0DE0" w14:textId="163B1058" w:rsidR="00A962E2" w:rsidRPr="00A962E2" w:rsidRDefault="00A962E2" w:rsidP="00A962E2">
      <w:pPr>
        <w:pStyle w:val="af"/>
        <w:numPr>
          <w:ilvl w:val="0"/>
          <w:numId w:val="41"/>
        </w:numPr>
        <w:ind w:left="0" w:firstLine="426"/>
        <w:jc w:val="both"/>
        <w:rPr>
          <w:sz w:val="28"/>
          <w:szCs w:val="28"/>
        </w:rPr>
      </w:pPr>
      <w:r w:rsidRPr="00A962E2">
        <w:rPr>
          <w:sz w:val="28"/>
          <w:szCs w:val="28"/>
        </w:rPr>
        <w:t xml:space="preserve">Разработан метод </w:t>
      </w:r>
      <w:r w:rsidR="005A3E92" w:rsidRPr="00A962E2">
        <w:rPr>
          <w:sz w:val="28"/>
          <w:szCs w:val="28"/>
        </w:rPr>
        <w:t>определения</w:t>
      </w:r>
      <w:r w:rsidRPr="00A962E2">
        <w:rPr>
          <w:sz w:val="28"/>
          <w:szCs w:val="28"/>
        </w:rPr>
        <w:t xml:space="preserve"> класса</w:t>
      </w:r>
      <w:r w:rsidR="005A3E92" w:rsidRPr="00A962E2">
        <w:rPr>
          <w:sz w:val="28"/>
          <w:szCs w:val="28"/>
        </w:rPr>
        <w:t xml:space="preserve"> качес</w:t>
      </w:r>
      <w:r>
        <w:rPr>
          <w:sz w:val="28"/>
          <w:szCs w:val="28"/>
        </w:rPr>
        <w:t>тва товара и параметров товара.</w:t>
      </w:r>
    </w:p>
    <w:p w14:paraId="0DE1D203" w14:textId="77777777" w:rsidR="009D3B9B" w:rsidRDefault="005A3E92" w:rsidP="00A962E2">
      <w:pPr>
        <w:pStyle w:val="af"/>
        <w:numPr>
          <w:ilvl w:val="0"/>
          <w:numId w:val="41"/>
        </w:numPr>
        <w:ind w:left="0" w:firstLine="426"/>
        <w:jc w:val="both"/>
        <w:rPr>
          <w:sz w:val="28"/>
          <w:szCs w:val="28"/>
        </w:rPr>
      </w:pPr>
      <w:r w:rsidRPr="009D3B9B">
        <w:rPr>
          <w:sz w:val="28"/>
          <w:szCs w:val="28"/>
        </w:rPr>
        <w:t>Разработан программный продукт. Программный продукт внедрен в ООО «</w:t>
      </w:r>
      <w:proofErr w:type="spellStart"/>
      <w:r w:rsidRPr="009D3B9B">
        <w:rPr>
          <w:sz w:val="28"/>
          <w:szCs w:val="28"/>
        </w:rPr>
        <w:t>СофтПрофи</w:t>
      </w:r>
      <w:proofErr w:type="spellEnd"/>
      <w:r w:rsidRPr="009D3B9B">
        <w:rPr>
          <w:sz w:val="28"/>
          <w:szCs w:val="28"/>
        </w:rPr>
        <w:t>».</w:t>
      </w:r>
    </w:p>
    <w:p w14:paraId="038B92F4" w14:textId="77777777" w:rsidR="009D3B9B" w:rsidRPr="009D3B9B" w:rsidRDefault="005A3E92" w:rsidP="009D3B9B">
      <w:pPr>
        <w:pStyle w:val="af"/>
        <w:numPr>
          <w:ilvl w:val="0"/>
          <w:numId w:val="41"/>
        </w:numPr>
        <w:ind w:left="0" w:firstLine="426"/>
        <w:jc w:val="both"/>
        <w:rPr>
          <w:rFonts w:cs="Times New Roman"/>
          <w:szCs w:val="28"/>
        </w:rPr>
      </w:pPr>
      <w:r w:rsidRPr="009D3B9B">
        <w:rPr>
          <w:sz w:val="28"/>
          <w:szCs w:val="28"/>
        </w:rPr>
        <w:t>Проанализированы результаты, точность оценки качества товара составляет 71,9%.</w:t>
      </w:r>
    </w:p>
    <w:p w14:paraId="79622178" w14:textId="1C913CF6" w:rsidR="00C07E2B" w:rsidRPr="00A962E2" w:rsidRDefault="00C07E2B" w:rsidP="00A962E2">
      <w:pPr>
        <w:pStyle w:val="1"/>
        <w:rPr>
          <w:rStyle w:val="apple-style-span"/>
          <w:rFonts w:ascii="Times New Roman" w:hAnsi="Times New Roman" w:cs="Times New Roman"/>
          <w:szCs w:val="28"/>
        </w:rPr>
      </w:pPr>
      <w:r w:rsidRPr="00A962E2">
        <w:rPr>
          <w:color w:val="FF0000"/>
          <w:sz w:val="28"/>
          <w:szCs w:val="28"/>
        </w:rPr>
        <w:br w:type="page"/>
      </w:r>
      <w:bookmarkStart w:id="60" w:name="_Toc357535171"/>
      <w:r w:rsidRPr="00A962E2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60"/>
    </w:p>
    <w:p w14:paraId="44AAFE6A" w14:textId="77777777" w:rsidR="00CE3FB6" w:rsidRPr="005A3E92" w:rsidRDefault="00CE3FB6" w:rsidP="003557D3">
      <w:pPr>
        <w:pStyle w:val="35"/>
        <w:numPr>
          <w:ilvl w:val="0"/>
          <w:numId w:val="20"/>
        </w:numPr>
        <w:tabs>
          <w:tab w:val="clear" w:pos="66"/>
          <w:tab w:val="clear" w:pos="708"/>
        </w:tabs>
        <w:ind w:left="567" w:hanging="567"/>
        <w:rPr>
          <w:color w:val="auto"/>
          <w:szCs w:val="28"/>
        </w:rPr>
      </w:pPr>
      <w:proofErr w:type="spellStart"/>
      <w:r w:rsidRPr="00CE3FB6">
        <w:rPr>
          <w:color w:val="auto"/>
          <w:szCs w:val="28"/>
        </w:rPr>
        <w:t>Пазельская</w:t>
      </w:r>
      <w:proofErr w:type="spellEnd"/>
      <w:r w:rsidRPr="00CE3FB6">
        <w:rPr>
          <w:color w:val="auto"/>
          <w:szCs w:val="28"/>
        </w:rPr>
        <w:t xml:space="preserve"> А., Соловьев А. Метод определения эмоций в текстах на русском языке: труды международной конференции "Диалог, 2011". </w:t>
      </w:r>
      <w:r w:rsidRPr="00CE3FB6">
        <w:rPr>
          <w:color w:val="auto"/>
          <w:szCs w:val="28"/>
          <w:lang w:val="en-US"/>
        </w:rPr>
        <w:t>P</w:t>
      </w:r>
      <w:r w:rsidRPr="005A3E92">
        <w:rPr>
          <w:color w:val="auto"/>
          <w:szCs w:val="28"/>
        </w:rPr>
        <w:t>.510– 522.</w:t>
      </w:r>
    </w:p>
    <w:p w14:paraId="6EEF123B" w14:textId="77777777" w:rsidR="0065519E" w:rsidRPr="00FB34A3" w:rsidRDefault="00D52F99" w:rsidP="003557D3">
      <w:pPr>
        <w:pStyle w:val="35"/>
        <w:numPr>
          <w:ilvl w:val="0"/>
          <w:numId w:val="20"/>
        </w:numPr>
        <w:tabs>
          <w:tab w:val="clear" w:pos="66"/>
          <w:tab w:val="clear" w:pos="708"/>
        </w:tabs>
        <w:ind w:left="567" w:hanging="567"/>
        <w:rPr>
          <w:rStyle w:val="a3"/>
          <w:color w:val="auto"/>
          <w:szCs w:val="28"/>
          <w:u w:val="none"/>
          <w:lang w:val="en-US"/>
        </w:rPr>
      </w:pPr>
      <w:r>
        <w:rPr>
          <w:szCs w:val="28"/>
        </w:rPr>
        <w:t>Веб</w:t>
      </w:r>
      <w:r w:rsidRPr="00D52F99">
        <w:rPr>
          <w:szCs w:val="28"/>
          <w:lang w:val="en-US"/>
        </w:rPr>
        <w:t>-</w:t>
      </w:r>
      <w:r>
        <w:rPr>
          <w:szCs w:val="28"/>
        </w:rPr>
        <w:t>сервис</w:t>
      </w:r>
      <w:r w:rsidRPr="00D52F99">
        <w:rPr>
          <w:szCs w:val="28"/>
          <w:lang w:val="en-US"/>
        </w:rPr>
        <w:t xml:space="preserve"> </w:t>
      </w:r>
      <w:r w:rsidRPr="00D52F99">
        <w:rPr>
          <w:color w:val="auto"/>
          <w:szCs w:val="28"/>
          <w:lang w:val="en-US"/>
        </w:rPr>
        <w:t>Twitter Sentiment</w:t>
      </w:r>
      <w:r w:rsidRPr="00D52F99">
        <w:rPr>
          <w:rStyle w:val="apple-style-span"/>
          <w:color w:val="auto"/>
          <w:szCs w:val="28"/>
          <w:lang w:val="en-US"/>
        </w:rPr>
        <w:t xml:space="preserve"> </w:t>
      </w:r>
      <w:hyperlink r:id="rId93" w:history="1">
        <w:r w:rsidRPr="00DF33D7">
          <w:rPr>
            <w:rStyle w:val="a3"/>
            <w:szCs w:val="28"/>
            <w:lang w:val="en-US"/>
          </w:rPr>
          <w:t>http://www.sentiment140.com</w:t>
        </w:r>
      </w:hyperlink>
    </w:p>
    <w:p w14:paraId="649B4696" w14:textId="77777777" w:rsidR="00FB34A3" w:rsidRPr="00D52F99" w:rsidRDefault="00FB34A3" w:rsidP="003557D3">
      <w:pPr>
        <w:pStyle w:val="35"/>
        <w:numPr>
          <w:ilvl w:val="0"/>
          <w:numId w:val="20"/>
        </w:numPr>
        <w:tabs>
          <w:tab w:val="clear" w:pos="708"/>
        </w:tabs>
        <w:ind w:left="567" w:hanging="567"/>
        <w:rPr>
          <w:rStyle w:val="apple-style-span"/>
          <w:color w:val="auto"/>
          <w:szCs w:val="28"/>
          <w:lang w:val="en-US"/>
        </w:rPr>
      </w:pPr>
      <w:r w:rsidRPr="00FB34A3">
        <w:rPr>
          <w:rStyle w:val="apple-style-span"/>
          <w:color w:val="auto"/>
          <w:szCs w:val="28"/>
          <w:lang w:val="en-US"/>
        </w:rPr>
        <w:t>Mitchell T. Machine Learning. — McGraw-Hill Science/Engineering/Math, 1997. ISBN 0-07-042807-7.</w:t>
      </w:r>
    </w:p>
    <w:p w14:paraId="33EFCAB9" w14:textId="77777777" w:rsidR="00CD74C5" w:rsidRDefault="00D52F99" w:rsidP="003557D3">
      <w:pPr>
        <w:pStyle w:val="35"/>
        <w:numPr>
          <w:ilvl w:val="0"/>
          <w:numId w:val="20"/>
        </w:numPr>
        <w:tabs>
          <w:tab w:val="clear" w:pos="66"/>
          <w:tab w:val="clear" w:pos="708"/>
        </w:tabs>
        <w:ind w:left="567" w:hanging="567"/>
        <w:rPr>
          <w:rStyle w:val="apple-style-span"/>
          <w:color w:val="auto"/>
          <w:szCs w:val="28"/>
        </w:rPr>
      </w:pPr>
      <w:r>
        <w:rPr>
          <w:szCs w:val="28"/>
        </w:rPr>
        <w:t>Веб-сервис</w:t>
      </w:r>
      <w:r w:rsidRPr="00D52F99">
        <w:rPr>
          <w:szCs w:val="28"/>
        </w:rPr>
        <w:t xml:space="preserve"> I-</w:t>
      </w:r>
      <w:proofErr w:type="spellStart"/>
      <w:r w:rsidRPr="00D52F99">
        <w:rPr>
          <w:szCs w:val="28"/>
        </w:rPr>
        <w:t>Teco</w:t>
      </w:r>
      <w:proofErr w:type="spellEnd"/>
      <w:r w:rsidRPr="00CD74C5">
        <w:rPr>
          <w:rStyle w:val="apple-style-span"/>
          <w:color w:val="auto"/>
          <w:szCs w:val="28"/>
        </w:rPr>
        <w:t xml:space="preserve"> </w:t>
      </w:r>
      <w:hyperlink r:id="rId94" w:history="1">
        <w:r w:rsidRPr="00DF33D7">
          <w:rPr>
            <w:rStyle w:val="a3"/>
            <w:szCs w:val="28"/>
          </w:rPr>
          <w:t>http://x-file.su/tm/Default.aspx</w:t>
        </w:r>
      </w:hyperlink>
    </w:p>
    <w:p w14:paraId="1140FA12" w14:textId="77777777" w:rsidR="00D52F99" w:rsidRPr="0071130A" w:rsidRDefault="00D52F99" w:rsidP="003557D3">
      <w:pPr>
        <w:pStyle w:val="35"/>
        <w:numPr>
          <w:ilvl w:val="0"/>
          <w:numId w:val="20"/>
        </w:numPr>
        <w:tabs>
          <w:tab w:val="clear" w:pos="66"/>
          <w:tab w:val="clear" w:pos="708"/>
        </w:tabs>
        <w:ind w:left="567" w:hanging="567"/>
        <w:rPr>
          <w:rStyle w:val="a3"/>
          <w:color w:val="auto"/>
          <w:szCs w:val="28"/>
          <w:u w:val="none"/>
          <w:lang w:val="en-US"/>
        </w:rPr>
      </w:pPr>
      <w:r>
        <w:rPr>
          <w:szCs w:val="28"/>
        </w:rPr>
        <w:t>Веб</w:t>
      </w:r>
      <w:r w:rsidRPr="00D52F99">
        <w:rPr>
          <w:szCs w:val="28"/>
          <w:lang w:val="en-US"/>
        </w:rPr>
        <w:t>-</w:t>
      </w:r>
      <w:r>
        <w:rPr>
          <w:szCs w:val="28"/>
        </w:rPr>
        <w:t>сервис</w:t>
      </w:r>
      <w:r w:rsidRPr="00D52F99">
        <w:rPr>
          <w:lang w:val="en-US"/>
        </w:rPr>
        <w:t xml:space="preserve"> </w:t>
      </w:r>
      <w:r w:rsidRPr="00D52F99">
        <w:rPr>
          <w:szCs w:val="28"/>
          <w:lang w:val="en-US"/>
        </w:rPr>
        <w:t xml:space="preserve">Sentiment Analysis with Python NLTK Text Classification </w:t>
      </w:r>
      <w:hyperlink r:id="rId95" w:history="1">
        <w:r w:rsidR="0071130A" w:rsidRPr="00AE437C">
          <w:rPr>
            <w:rStyle w:val="a3"/>
            <w:szCs w:val="28"/>
            <w:lang w:val="en-US"/>
          </w:rPr>
          <w:t>http://text-processing.com/demo/sentiment/</w:t>
        </w:r>
      </w:hyperlink>
    </w:p>
    <w:p w14:paraId="04C6365F" w14:textId="77777777" w:rsidR="0071130A" w:rsidRPr="0071130A" w:rsidRDefault="0071130A" w:rsidP="003557D3">
      <w:pPr>
        <w:pStyle w:val="35"/>
        <w:numPr>
          <w:ilvl w:val="0"/>
          <w:numId w:val="20"/>
        </w:numPr>
        <w:tabs>
          <w:tab w:val="clear" w:pos="66"/>
          <w:tab w:val="clear" w:pos="708"/>
        </w:tabs>
        <w:ind w:left="567" w:hanging="567"/>
        <w:rPr>
          <w:rStyle w:val="apple-style-span"/>
          <w:color w:val="auto"/>
          <w:szCs w:val="28"/>
        </w:rPr>
      </w:pPr>
      <w:r w:rsidRPr="0071130A">
        <w:rPr>
          <w:rStyle w:val="apple-style-span"/>
          <w:color w:val="auto"/>
          <w:szCs w:val="28"/>
        </w:rPr>
        <w:t>Наивный-байесовский-классификато</w:t>
      </w:r>
      <w:r>
        <w:rPr>
          <w:rStyle w:val="apple-style-span"/>
          <w:color w:val="auto"/>
          <w:szCs w:val="28"/>
        </w:rPr>
        <w:t xml:space="preserve">р </w:t>
      </w:r>
      <w:hyperlink r:id="rId96" w:history="1">
        <w:r w:rsidRPr="00AE437C">
          <w:rPr>
            <w:rStyle w:val="a3"/>
            <w:szCs w:val="28"/>
            <w:lang w:val="en-US"/>
          </w:rPr>
          <w:t>http</w:t>
        </w:r>
        <w:r w:rsidRPr="00AE437C">
          <w:rPr>
            <w:rStyle w:val="a3"/>
            <w:szCs w:val="28"/>
          </w:rPr>
          <w:t>://</w:t>
        </w:r>
        <w:proofErr w:type="spellStart"/>
        <w:r w:rsidRPr="00AE437C">
          <w:rPr>
            <w:rStyle w:val="a3"/>
            <w:szCs w:val="28"/>
            <w:lang w:val="en-US"/>
          </w:rPr>
          <w:t>ru</w:t>
        </w:r>
        <w:proofErr w:type="spellEnd"/>
        <w:r w:rsidRPr="00AE437C">
          <w:rPr>
            <w:rStyle w:val="a3"/>
            <w:szCs w:val="28"/>
          </w:rPr>
          <w:t>.</w:t>
        </w:r>
        <w:proofErr w:type="spellStart"/>
        <w:r w:rsidRPr="00AE437C">
          <w:rPr>
            <w:rStyle w:val="a3"/>
            <w:szCs w:val="28"/>
            <w:lang w:val="en-US"/>
          </w:rPr>
          <w:t>wikipedia</w:t>
        </w:r>
        <w:proofErr w:type="spellEnd"/>
        <w:r w:rsidRPr="00AE437C">
          <w:rPr>
            <w:rStyle w:val="a3"/>
            <w:szCs w:val="28"/>
          </w:rPr>
          <w:t>.</w:t>
        </w:r>
        <w:r w:rsidRPr="00AE437C">
          <w:rPr>
            <w:rStyle w:val="a3"/>
            <w:szCs w:val="28"/>
            <w:lang w:val="en-US"/>
          </w:rPr>
          <w:t>org</w:t>
        </w:r>
        <w:r w:rsidRPr="00AE437C">
          <w:rPr>
            <w:rStyle w:val="a3"/>
            <w:szCs w:val="28"/>
          </w:rPr>
          <w:t>/</w:t>
        </w:r>
        <w:r w:rsidRPr="00AE437C">
          <w:rPr>
            <w:rStyle w:val="a3"/>
            <w:szCs w:val="28"/>
            <w:lang w:val="en-US"/>
          </w:rPr>
          <w:t>wiki</w:t>
        </w:r>
        <w:r w:rsidRPr="00AE437C">
          <w:rPr>
            <w:rStyle w:val="a3"/>
            <w:szCs w:val="28"/>
          </w:rPr>
          <w:t>/</w:t>
        </w:r>
        <w:proofErr w:type="spellStart"/>
        <w:r w:rsidRPr="00AE437C">
          <w:rPr>
            <w:rStyle w:val="a3"/>
            <w:szCs w:val="28"/>
          </w:rPr>
          <w:t>Наивный_байесовский_классификатор</w:t>
        </w:r>
        <w:proofErr w:type="spellEnd"/>
      </w:hyperlink>
      <w:r>
        <w:rPr>
          <w:rStyle w:val="apple-style-span"/>
          <w:color w:val="auto"/>
          <w:szCs w:val="28"/>
        </w:rPr>
        <w:t xml:space="preserve"> </w:t>
      </w:r>
    </w:p>
    <w:p w14:paraId="432085F8" w14:textId="77777777" w:rsidR="0064659B" w:rsidRPr="00BD1AE4" w:rsidRDefault="0064659B" w:rsidP="003557D3">
      <w:pPr>
        <w:pStyle w:val="35"/>
        <w:numPr>
          <w:ilvl w:val="0"/>
          <w:numId w:val="20"/>
        </w:numPr>
        <w:tabs>
          <w:tab w:val="clear" w:pos="66"/>
          <w:tab w:val="clear" w:pos="708"/>
        </w:tabs>
        <w:ind w:left="567" w:hanging="567"/>
        <w:rPr>
          <w:rStyle w:val="apple-style-span"/>
          <w:color w:val="auto"/>
          <w:szCs w:val="28"/>
          <w:lang w:val="en-US"/>
        </w:rPr>
      </w:pPr>
      <w:r w:rsidRPr="0064659B">
        <w:rPr>
          <w:rStyle w:val="apple-style-span"/>
          <w:color w:val="auto"/>
          <w:szCs w:val="28"/>
          <w:lang w:val="en-US"/>
        </w:rPr>
        <w:t xml:space="preserve">Liu H. </w:t>
      </w:r>
      <w:proofErr w:type="spellStart"/>
      <w:r w:rsidRPr="0064659B">
        <w:rPr>
          <w:rStyle w:val="apple-style-span"/>
          <w:color w:val="auto"/>
          <w:szCs w:val="28"/>
          <w:lang w:val="en-US"/>
        </w:rPr>
        <w:t>MontyLingua</w:t>
      </w:r>
      <w:proofErr w:type="spellEnd"/>
      <w:r w:rsidRPr="0064659B">
        <w:rPr>
          <w:rStyle w:val="apple-style-span"/>
          <w:color w:val="auto"/>
          <w:szCs w:val="28"/>
          <w:lang w:val="en-US"/>
        </w:rPr>
        <w:t xml:space="preserve">: An end-to-end natural language processor with common sense, 2004. </w:t>
      </w:r>
      <w:hyperlink r:id="rId97" w:history="1">
        <w:r w:rsidR="00716F8F" w:rsidRPr="008060E8">
          <w:rPr>
            <w:rStyle w:val="a3"/>
            <w:szCs w:val="28"/>
            <w:lang w:val="en-US"/>
          </w:rPr>
          <w:t>http://web.media.mit.edu/~hugo/montylingua</w:t>
        </w:r>
      </w:hyperlink>
    </w:p>
    <w:p w14:paraId="51C0626B" w14:textId="77777777" w:rsidR="00DC16AE" w:rsidRDefault="00DC16AE" w:rsidP="003557D3">
      <w:pPr>
        <w:pStyle w:val="35"/>
        <w:numPr>
          <w:ilvl w:val="0"/>
          <w:numId w:val="20"/>
        </w:numPr>
        <w:tabs>
          <w:tab w:val="clear" w:pos="66"/>
          <w:tab w:val="clear" w:pos="708"/>
        </w:tabs>
        <w:ind w:left="567" w:hanging="567"/>
        <w:rPr>
          <w:rStyle w:val="apple-style-span"/>
          <w:color w:val="auto"/>
          <w:szCs w:val="28"/>
        </w:rPr>
      </w:pPr>
      <w:proofErr w:type="spellStart"/>
      <w:r w:rsidRPr="00DC16AE">
        <w:rPr>
          <w:rStyle w:val="apple-style-span"/>
          <w:color w:val="auto"/>
          <w:szCs w:val="28"/>
          <w:lang w:val="en-US"/>
        </w:rPr>
        <w:t>Joachims</w:t>
      </w:r>
      <w:proofErr w:type="spellEnd"/>
      <w:r w:rsidRPr="00DC16AE">
        <w:rPr>
          <w:rStyle w:val="apple-style-span"/>
          <w:color w:val="auto"/>
          <w:szCs w:val="28"/>
          <w:lang w:val="en-US"/>
        </w:rPr>
        <w:t xml:space="preserve"> T. Making large-scale SVM learning practical // In B. </w:t>
      </w:r>
      <w:proofErr w:type="spellStart"/>
      <w:r w:rsidRPr="00DC16AE">
        <w:rPr>
          <w:rStyle w:val="apple-style-span"/>
          <w:color w:val="auto"/>
          <w:szCs w:val="28"/>
          <w:lang w:val="en-US"/>
        </w:rPr>
        <w:t>Schölkopf</w:t>
      </w:r>
      <w:proofErr w:type="spellEnd"/>
      <w:r w:rsidRPr="00DC16AE">
        <w:rPr>
          <w:rStyle w:val="apple-style-span"/>
          <w:color w:val="auto"/>
          <w:szCs w:val="28"/>
          <w:lang w:val="en-US"/>
        </w:rPr>
        <w:t xml:space="preserve">, C. J. C. Burges, &amp; A. J. </w:t>
      </w:r>
      <w:proofErr w:type="spellStart"/>
      <w:r w:rsidRPr="00DC16AE">
        <w:rPr>
          <w:rStyle w:val="apple-style-span"/>
          <w:color w:val="auto"/>
          <w:szCs w:val="28"/>
          <w:lang w:val="en-US"/>
        </w:rPr>
        <w:t>Smola</w:t>
      </w:r>
      <w:proofErr w:type="spellEnd"/>
      <w:r w:rsidRPr="00DC16AE">
        <w:rPr>
          <w:rStyle w:val="apple-style-span"/>
          <w:color w:val="auto"/>
          <w:szCs w:val="28"/>
          <w:lang w:val="en-US"/>
        </w:rPr>
        <w:t xml:space="preserve"> (Eds.), Advances in kernel methods: support vector learning, 1999. </w:t>
      </w:r>
      <w:proofErr w:type="spellStart"/>
      <w:r w:rsidRPr="00DC16AE">
        <w:rPr>
          <w:rStyle w:val="apple-style-span"/>
          <w:color w:val="auto"/>
          <w:szCs w:val="28"/>
        </w:rPr>
        <w:t>The</w:t>
      </w:r>
      <w:proofErr w:type="spellEnd"/>
      <w:r w:rsidRPr="00DC16AE">
        <w:rPr>
          <w:rStyle w:val="apple-style-span"/>
          <w:color w:val="auto"/>
          <w:szCs w:val="28"/>
        </w:rPr>
        <w:t xml:space="preserve"> MIT </w:t>
      </w:r>
      <w:proofErr w:type="spellStart"/>
      <w:r w:rsidRPr="00DC16AE">
        <w:rPr>
          <w:rStyle w:val="apple-style-span"/>
          <w:color w:val="auto"/>
          <w:szCs w:val="28"/>
        </w:rPr>
        <w:t>Press</w:t>
      </w:r>
      <w:proofErr w:type="spellEnd"/>
      <w:r w:rsidRPr="00DC16AE">
        <w:rPr>
          <w:rStyle w:val="apple-style-span"/>
          <w:color w:val="auto"/>
          <w:szCs w:val="28"/>
        </w:rPr>
        <w:t>.</w:t>
      </w:r>
    </w:p>
    <w:p w14:paraId="5C8C8F37" w14:textId="77777777" w:rsidR="00FD7BB1" w:rsidRPr="00FD7BB1" w:rsidRDefault="00FD7BB1" w:rsidP="00844439">
      <w:pPr>
        <w:pStyle w:val="35"/>
        <w:numPr>
          <w:ilvl w:val="0"/>
          <w:numId w:val="20"/>
        </w:numPr>
        <w:tabs>
          <w:tab w:val="clear" w:pos="66"/>
          <w:tab w:val="clear" w:pos="708"/>
        </w:tabs>
        <w:ind w:left="567" w:hanging="567"/>
        <w:rPr>
          <w:rStyle w:val="apple-style-span"/>
          <w:color w:val="auto"/>
          <w:szCs w:val="28"/>
          <w:lang w:val="en-US"/>
        </w:rPr>
      </w:pPr>
      <w:proofErr w:type="spellStart"/>
      <w:r w:rsidRPr="00FD7BB1">
        <w:rPr>
          <w:rStyle w:val="apple-style-span"/>
          <w:color w:val="auto"/>
          <w:szCs w:val="28"/>
          <w:lang w:val="en-US"/>
        </w:rPr>
        <w:t>Turney</w:t>
      </w:r>
      <w:proofErr w:type="spellEnd"/>
      <w:r w:rsidRPr="00FD7BB1">
        <w:rPr>
          <w:rStyle w:val="apple-style-span"/>
          <w:color w:val="auto"/>
          <w:szCs w:val="28"/>
          <w:lang w:val="en-US"/>
        </w:rPr>
        <w:t xml:space="preserve"> P. Thumbs up or thumbs down? Semantic orientation applied to unsupervised classification of reviews // Proceedings of ACL-02, 40th Annual Meeting of the Association for Computational Linguistics, Association for Computational Linguistics, 2002, pp. 417–424.</w:t>
      </w:r>
    </w:p>
    <w:p w14:paraId="175F23D9" w14:textId="77777777" w:rsidR="00FD7BB1" w:rsidRDefault="00FD7BB1" w:rsidP="00844439">
      <w:pPr>
        <w:pStyle w:val="35"/>
        <w:numPr>
          <w:ilvl w:val="0"/>
          <w:numId w:val="20"/>
        </w:numPr>
        <w:tabs>
          <w:tab w:val="clear" w:pos="66"/>
          <w:tab w:val="clear" w:pos="708"/>
        </w:tabs>
        <w:ind w:left="567" w:hanging="567"/>
        <w:rPr>
          <w:rStyle w:val="apple-style-span"/>
          <w:color w:val="auto"/>
          <w:szCs w:val="28"/>
          <w:lang w:val="en-US"/>
        </w:rPr>
      </w:pPr>
      <w:proofErr w:type="spellStart"/>
      <w:r w:rsidRPr="00FD7BB1">
        <w:rPr>
          <w:rStyle w:val="apple-style-span"/>
          <w:color w:val="auto"/>
          <w:szCs w:val="28"/>
          <w:lang w:val="en-US"/>
        </w:rPr>
        <w:t>König</w:t>
      </w:r>
      <w:proofErr w:type="spellEnd"/>
      <w:r w:rsidRPr="00FD7BB1">
        <w:rPr>
          <w:rStyle w:val="apple-style-span"/>
          <w:color w:val="auto"/>
          <w:szCs w:val="28"/>
          <w:lang w:val="en-US"/>
        </w:rPr>
        <w:t xml:space="preserve"> A. C. &amp; Brill, E. Reducing the human overhead in text categorization // In Proceedings of the 12th ACM SIGKDD conference on knowledge discovery and data mining, August 20–23, 2006, pp. 598–603.</w:t>
      </w:r>
    </w:p>
    <w:p w14:paraId="29EEAD2C" w14:textId="7573FC3D" w:rsidR="00844439" w:rsidRPr="00844439" w:rsidRDefault="00844439" w:rsidP="00844439">
      <w:pPr>
        <w:pStyle w:val="35"/>
        <w:numPr>
          <w:ilvl w:val="0"/>
          <w:numId w:val="20"/>
        </w:numPr>
        <w:ind w:left="567" w:hanging="567"/>
        <w:rPr>
          <w:rStyle w:val="apple-style-span"/>
          <w:color w:val="auto"/>
          <w:szCs w:val="28"/>
        </w:rPr>
      </w:pPr>
      <w:r w:rsidRPr="00844439">
        <w:rPr>
          <w:rStyle w:val="apple-style-span"/>
          <w:color w:val="auto"/>
          <w:szCs w:val="28"/>
        </w:rPr>
        <w:t xml:space="preserve">Расстояние Хэмминга </w:t>
      </w:r>
      <w:hyperlink r:id="rId98" w:history="1">
        <w:r w:rsidRPr="00F54909">
          <w:rPr>
            <w:rStyle w:val="a3"/>
            <w:szCs w:val="28"/>
            <w:lang w:val="en-US"/>
          </w:rPr>
          <w:t>http</w:t>
        </w:r>
        <w:r w:rsidRPr="00F54909">
          <w:rPr>
            <w:rStyle w:val="a3"/>
            <w:szCs w:val="28"/>
          </w:rPr>
          <w:t>://</w:t>
        </w:r>
        <w:proofErr w:type="spellStart"/>
        <w:r w:rsidRPr="00F54909">
          <w:rPr>
            <w:rStyle w:val="a3"/>
            <w:szCs w:val="28"/>
            <w:lang w:val="en-US"/>
          </w:rPr>
          <w:t>ru</w:t>
        </w:r>
        <w:proofErr w:type="spellEnd"/>
        <w:r w:rsidRPr="00F54909">
          <w:rPr>
            <w:rStyle w:val="a3"/>
            <w:szCs w:val="28"/>
          </w:rPr>
          <w:t>.</w:t>
        </w:r>
        <w:proofErr w:type="spellStart"/>
        <w:r w:rsidRPr="00F54909">
          <w:rPr>
            <w:rStyle w:val="a3"/>
            <w:szCs w:val="28"/>
            <w:lang w:val="en-US"/>
          </w:rPr>
          <w:t>wikipedia</w:t>
        </w:r>
        <w:proofErr w:type="spellEnd"/>
        <w:r w:rsidRPr="00F54909">
          <w:rPr>
            <w:rStyle w:val="a3"/>
            <w:szCs w:val="28"/>
          </w:rPr>
          <w:t>.</w:t>
        </w:r>
        <w:r w:rsidRPr="00F54909">
          <w:rPr>
            <w:rStyle w:val="a3"/>
            <w:szCs w:val="28"/>
            <w:lang w:val="en-US"/>
          </w:rPr>
          <w:t>org</w:t>
        </w:r>
        <w:r w:rsidRPr="00F54909">
          <w:rPr>
            <w:rStyle w:val="a3"/>
            <w:szCs w:val="28"/>
          </w:rPr>
          <w:t>/</w:t>
        </w:r>
        <w:r w:rsidRPr="00F54909">
          <w:rPr>
            <w:rStyle w:val="a3"/>
            <w:szCs w:val="28"/>
            <w:lang w:val="en-US"/>
          </w:rPr>
          <w:t>wiki</w:t>
        </w:r>
        <w:r w:rsidRPr="00F54909">
          <w:rPr>
            <w:rStyle w:val="a3"/>
            <w:szCs w:val="28"/>
          </w:rPr>
          <w:t>/</w:t>
        </w:r>
        <w:proofErr w:type="spellStart"/>
        <w:r w:rsidRPr="00F54909">
          <w:rPr>
            <w:rStyle w:val="a3"/>
            <w:szCs w:val="28"/>
          </w:rPr>
          <w:t>Расстояние_Хэмминга</w:t>
        </w:r>
        <w:proofErr w:type="spellEnd"/>
      </w:hyperlink>
    </w:p>
    <w:p w14:paraId="4C138589" w14:textId="3562A8F3" w:rsidR="00844439" w:rsidRPr="00844439" w:rsidRDefault="00844439" w:rsidP="00844439">
      <w:pPr>
        <w:pStyle w:val="35"/>
        <w:numPr>
          <w:ilvl w:val="0"/>
          <w:numId w:val="20"/>
        </w:numPr>
        <w:ind w:left="567" w:hanging="567"/>
        <w:rPr>
          <w:rStyle w:val="apple-style-span"/>
          <w:color w:val="auto"/>
          <w:szCs w:val="28"/>
        </w:rPr>
      </w:pPr>
      <w:r>
        <w:rPr>
          <w:rStyle w:val="apple-style-span"/>
          <w:color w:val="auto"/>
          <w:szCs w:val="28"/>
        </w:rPr>
        <w:t>Расстояние Левенштейна</w:t>
      </w:r>
      <w:r w:rsidRPr="00844439">
        <w:rPr>
          <w:rStyle w:val="apple-style-span"/>
          <w:color w:val="auto"/>
          <w:szCs w:val="28"/>
        </w:rPr>
        <w:t xml:space="preserve"> </w:t>
      </w:r>
      <w:hyperlink r:id="rId99" w:history="1">
        <w:r w:rsidRPr="00F54909">
          <w:rPr>
            <w:rStyle w:val="a3"/>
            <w:szCs w:val="28"/>
            <w:lang w:val="en-US"/>
          </w:rPr>
          <w:t>http</w:t>
        </w:r>
        <w:r w:rsidRPr="00F54909">
          <w:rPr>
            <w:rStyle w:val="a3"/>
            <w:szCs w:val="28"/>
          </w:rPr>
          <w:t>://</w:t>
        </w:r>
        <w:proofErr w:type="spellStart"/>
        <w:r w:rsidRPr="00F54909">
          <w:rPr>
            <w:rStyle w:val="a3"/>
            <w:szCs w:val="28"/>
            <w:lang w:val="en-US"/>
          </w:rPr>
          <w:t>ru</w:t>
        </w:r>
        <w:proofErr w:type="spellEnd"/>
        <w:r w:rsidRPr="00F54909">
          <w:rPr>
            <w:rStyle w:val="a3"/>
            <w:szCs w:val="28"/>
          </w:rPr>
          <w:t>.</w:t>
        </w:r>
        <w:proofErr w:type="spellStart"/>
        <w:r w:rsidRPr="00F54909">
          <w:rPr>
            <w:rStyle w:val="a3"/>
            <w:szCs w:val="28"/>
            <w:lang w:val="en-US"/>
          </w:rPr>
          <w:t>wikipedia</w:t>
        </w:r>
        <w:proofErr w:type="spellEnd"/>
        <w:r w:rsidRPr="00F54909">
          <w:rPr>
            <w:rStyle w:val="a3"/>
            <w:szCs w:val="28"/>
          </w:rPr>
          <w:t>.</w:t>
        </w:r>
        <w:r w:rsidRPr="00F54909">
          <w:rPr>
            <w:rStyle w:val="a3"/>
            <w:szCs w:val="28"/>
            <w:lang w:val="en-US"/>
          </w:rPr>
          <w:t>org</w:t>
        </w:r>
        <w:r w:rsidRPr="00F54909">
          <w:rPr>
            <w:rStyle w:val="a3"/>
            <w:szCs w:val="28"/>
          </w:rPr>
          <w:t>/</w:t>
        </w:r>
        <w:r w:rsidRPr="00F54909">
          <w:rPr>
            <w:rStyle w:val="a3"/>
            <w:szCs w:val="28"/>
            <w:lang w:val="en-US"/>
          </w:rPr>
          <w:t>wiki</w:t>
        </w:r>
        <w:r w:rsidRPr="00F54909">
          <w:rPr>
            <w:rStyle w:val="a3"/>
            <w:szCs w:val="28"/>
          </w:rPr>
          <w:t>/</w:t>
        </w:r>
        <w:proofErr w:type="spellStart"/>
        <w:r w:rsidRPr="00F54909">
          <w:rPr>
            <w:rStyle w:val="a3"/>
            <w:szCs w:val="28"/>
          </w:rPr>
          <w:t>Расстояние_Левенштейна</w:t>
        </w:r>
        <w:proofErr w:type="spellEnd"/>
      </w:hyperlink>
    </w:p>
    <w:p w14:paraId="212930B4" w14:textId="7BBD583A" w:rsidR="00844439" w:rsidRPr="00844439" w:rsidRDefault="00844439" w:rsidP="00844439">
      <w:pPr>
        <w:pStyle w:val="35"/>
        <w:numPr>
          <w:ilvl w:val="0"/>
          <w:numId w:val="20"/>
        </w:numPr>
        <w:tabs>
          <w:tab w:val="clear" w:pos="708"/>
        </w:tabs>
        <w:ind w:left="567" w:hanging="567"/>
        <w:rPr>
          <w:rStyle w:val="apple-style-span"/>
          <w:color w:val="auto"/>
          <w:szCs w:val="28"/>
        </w:rPr>
      </w:pPr>
      <w:r w:rsidRPr="00844439">
        <w:rPr>
          <w:rStyle w:val="apple-style-span"/>
          <w:color w:val="auto"/>
          <w:szCs w:val="28"/>
        </w:rPr>
        <w:t xml:space="preserve">Расстояние </w:t>
      </w:r>
      <w:proofErr w:type="spellStart"/>
      <w:r w:rsidRPr="00844439">
        <w:rPr>
          <w:rStyle w:val="apple-style-span"/>
          <w:color w:val="auto"/>
          <w:szCs w:val="28"/>
        </w:rPr>
        <w:t>Дамерау</w:t>
      </w:r>
      <w:proofErr w:type="spellEnd"/>
      <w:r w:rsidRPr="00844439">
        <w:rPr>
          <w:rStyle w:val="apple-style-span"/>
          <w:color w:val="auto"/>
          <w:szCs w:val="28"/>
        </w:rPr>
        <w:t xml:space="preserve">-Левенштейна. </w:t>
      </w:r>
      <w:hyperlink r:id="rId100" w:history="1">
        <w:r w:rsidRPr="00844439">
          <w:rPr>
            <w:rStyle w:val="a3"/>
            <w:szCs w:val="28"/>
            <w:lang w:val="en-US"/>
          </w:rPr>
          <w:t>http</w:t>
        </w:r>
        <w:r w:rsidRPr="00844439">
          <w:rPr>
            <w:rStyle w:val="a3"/>
            <w:szCs w:val="28"/>
          </w:rPr>
          <w:t>://</w:t>
        </w:r>
        <w:r w:rsidRPr="00844439">
          <w:rPr>
            <w:rStyle w:val="a3"/>
            <w:szCs w:val="28"/>
            <w:lang w:val="en-US"/>
          </w:rPr>
          <w:t>en</w:t>
        </w:r>
        <w:r w:rsidRPr="00844439">
          <w:rPr>
            <w:rStyle w:val="a3"/>
            <w:szCs w:val="28"/>
          </w:rPr>
          <w:t>.</w:t>
        </w:r>
        <w:r w:rsidRPr="00844439">
          <w:rPr>
            <w:rStyle w:val="a3"/>
            <w:szCs w:val="28"/>
            <w:lang w:val="en-US"/>
          </w:rPr>
          <w:t>wikipedia</w:t>
        </w:r>
        <w:r w:rsidRPr="00844439">
          <w:rPr>
            <w:rStyle w:val="a3"/>
            <w:szCs w:val="28"/>
          </w:rPr>
          <w:t>.</w:t>
        </w:r>
        <w:r w:rsidRPr="00844439">
          <w:rPr>
            <w:rStyle w:val="a3"/>
            <w:szCs w:val="28"/>
            <w:lang w:val="en-US"/>
          </w:rPr>
          <w:t>org</w:t>
        </w:r>
        <w:r w:rsidRPr="00844439">
          <w:rPr>
            <w:rStyle w:val="a3"/>
            <w:szCs w:val="28"/>
          </w:rPr>
          <w:t>/</w:t>
        </w:r>
        <w:r w:rsidRPr="00844439">
          <w:rPr>
            <w:rStyle w:val="a3"/>
            <w:szCs w:val="28"/>
            <w:lang w:val="en-US"/>
          </w:rPr>
          <w:t>wiki</w:t>
        </w:r>
        <w:r w:rsidRPr="00844439">
          <w:rPr>
            <w:rStyle w:val="a3"/>
            <w:szCs w:val="28"/>
          </w:rPr>
          <w:t>/</w:t>
        </w:r>
        <w:r w:rsidRPr="00844439">
          <w:rPr>
            <w:rStyle w:val="a3"/>
            <w:szCs w:val="28"/>
            <w:lang w:val="en-US"/>
          </w:rPr>
          <w:t>Damerau</w:t>
        </w:r>
        <w:r w:rsidRPr="00844439">
          <w:rPr>
            <w:rStyle w:val="a3"/>
            <w:szCs w:val="28"/>
          </w:rPr>
          <w:t>–</w:t>
        </w:r>
        <w:r w:rsidRPr="00844439">
          <w:rPr>
            <w:rStyle w:val="a3"/>
            <w:szCs w:val="28"/>
            <w:lang w:val="en-US"/>
          </w:rPr>
          <w:t>Levenshtein</w:t>
        </w:r>
        <w:r w:rsidRPr="00844439">
          <w:rPr>
            <w:rStyle w:val="a3"/>
            <w:szCs w:val="28"/>
          </w:rPr>
          <w:t>_</w:t>
        </w:r>
        <w:r w:rsidRPr="00844439">
          <w:rPr>
            <w:rStyle w:val="a3"/>
            <w:szCs w:val="28"/>
            <w:lang w:val="en-US"/>
          </w:rPr>
          <w:t>distance</w:t>
        </w:r>
      </w:hyperlink>
    </w:p>
    <w:p w14:paraId="67E5AD2D" w14:textId="77777777" w:rsidR="0057392D" w:rsidRPr="008263A1" w:rsidRDefault="0057392D" w:rsidP="008263A1">
      <w:pPr>
        <w:pStyle w:val="35"/>
        <w:numPr>
          <w:ilvl w:val="0"/>
          <w:numId w:val="20"/>
        </w:numPr>
        <w:tabs>
          <w:tab w:val="clear" w:pos="66"/>
          <w:tab w:val="clear" w:pos="708"/>
        </w:tabs>
        <w:ind w:left="567" w:hanging="567"/>
        <w:rPr>
          <w:rStyle w:val="a3"/>
          <w:color w:val="auto"/>
          <w:szCs w:val="28"/>
          <w:u w:val="none"/>
        </w:rPr>
      </w:pPr>
      <w:r w:rsidRPr="0057392D">
        <w:t xml:space="preserve">Метод динамического программирования Вагнера и Фишера </w:t>
      </w:r>
      <w:hyperlink r:id="rId101" w:history="1">
        <w:r w:rsidRPr="0057392D">
          <w:rPr>
            <w:rStyle w:val="a3"/>
            <w:lang w:val="en-US"/>
          </w:rPr>
          <w:t>http</w:t>
        </w:r>
        <w:r w:rsidRPr="0057392D">
          <w:rPr>
            <w:rStyle w:val="a3"/>
          </w:rPr>
          <w:t>://</w:t>
        </w:r>
        <w:proofErr w:type="spellStart"/>
        <w:r w:rsidRPr="0057392D">
          <w:rPr>
            <w:rStyle w:val="a3"/>
            <w:lang w:val="en-US"/>
          </w:rPr>
          <w:t>algolist</w:t>
        </w:r>
        <w:proofErr w:type="spellEnd"/>
        <w:r w:rsidRPr="0057392D">
          <w:rPr>
            <w:rStyle w:val="a3"/>
          </w:rPr>
          <w:t>.</w:t>
        </w:r>
        <w:r w:rsidRPr="0057392D">
          <w:rPr>
            <w:rStyle w:val="a3"/>
            <w:lang w:val="en-US"/>
          </w:rPr>
          <w:t>manual</w:t>
        </w:r>
        <w:r w:rsidRPr="0057392D">
          <w:rPr>
            <w:rStyle w:val="a3"/>
          </w:rPr>
          <w:t>.</w:t>
        </w:r>
        <w:proofErr w:type="spellStart"/>
        <w:r w:rsidRPr="0057392D">
          <w:rPr>
            <w:rStyle w:val="a3"/>
            <w:lang w:val="en-US"/>
          </w:rPr>
          <w:t>ru</w:t>
        </w:r>
        <w:proofErr w:type="spellEnd"/>
        <w:r w:rsidRPr="0057392D">
          <w:rPr>
            <w:rStyle w:val="a3"/>
          </w:rPr>
          <w:t>/</w:t>
        </w:r>
        <w:r w:rsidRPr="0057392D">
          <w:rPr>
            <w:rStyle w:val="a3"/>
            <w:lang w:val="en-US"/>
          </w:rPr>
          <w:t>search</w:t>
        </w:r>
        <w:r w:rsidRPr="0057392D">
          <w:rPr>
            <w:rStyle w:val="a3"/>
          </w:rPr>
          <w:t>/</w:t>
        </w:r>
        <w:proofErr w:type="spellStart"/>
        <w:r w:rsidRPr="0057392D">
          <w:rPr>
            <w:rStyle w:val="a3"/>
            <w:lang w:val="en-US"/>
          </w:rPr>
          <w:t>lcs</w:t>
        </w:r>
        <w:proofErr w:type="spellEnd"/>
        <w:r w:rsidRPr="0057392D">
          <w:rPr>
            <w:rStyle w:val="a3"/>
          </w:rPr>
          <w:t>/</w:t>
        </w:r>
        <w:proofErr w:type="spellStart"/>
        <w:r w:rsidRPr="0057392D">
          <w:rPr>
            <w:rStyle w:val="a3"/>
            <w:lang w:val="en-US"/>
          </w:rPr>
          <w:t>vagner</w:t>
        </w:r>
        <w:proofErr w:type="spellEnd"/>
        <w:r w:rsidRPr="0057392D">
          <w:rPr>
            <w:rStyle w:val="a3"/>
          </w:rPr>
          <w:t>.</w:t>
        </w:r>
        <w:proofErr w:type="spellStart"/>
        <w:r w:rsidRPr="0057392D">
          <w:rPr>
            <w:rStyle w:val="a3"/>
            <w:lang w:val="en-US"/>
          </w:rPr>
          <w:t>php</w:t>
        </w:r>
        <w:proofErr w:type="spellEnd"/>
      </w:hyperlink>
    </w:p>
    <w:p w14:paraId="451548B8" w14:textId="788CA3AD" w:rsidR="008263A1" w:rsidRPr="008263A1" w:rsidRDefault="008263A1" w:rsidP="008263A1">
      <w:pPr>
        <w:pStyle w:val="35"/>
        <w:numPr>
          <w:ilvl w:val="0"/>
          <w:numId w:val="20"/>
        </w:numPr>
        <w:tabs>
          <w:tab w:val="clear" w:pos="66"/>
          <w:tab w:val="clear" w:pos="708"/>
        </w:tabs>
        <w:ind w:left="567" w:hanging="567"/>
        <w:rPr>
          <w:rStyle w:val="apple-style-span"/>
          <w:color w:val="auto"/>
          <w:szCs w:val="28"/>
        </w:rPr>
      </w:pPr>
      <w:r w:rsidRPr="008263A1">
        <w:rPr>
          <w:rStyle w:val="apple-style-span"/>
          <w:color w:val="auto"/>
          <w:szCs w:val="28"/>
        </w:rPr>
        <w:t xml:space="preserve">Метод N-грамм. </w:t>
      </w:r>
      <w:hyperlink r:id="rId102" w:history="1">
        <w:r w:rsidRPr="008263A1">
          <w:rPr>
            <w:rStyle w:val="a3"/>
            <w:szCs w:val="28"/>
          </w:rPr>
          <w:t>http://www.cs.helsinki.fi/u/ukkonen/TCS92.pdf</w:t>
        </w:r>
      </w:hyperlink>
    </w:p>
    <w:p w14:paraId="5C9FF1D1" w14:textId="211EF305" w:rsidR="00F120EF" w:rsidRPr="00F120EF" w:rsidRDefault="00F120EF" w:rsidP="0057392D">
      <w:pPr>
        <w:pStyle w:val="35"/>
        <w:numPr>
          <w:ilvl w:val="0"/>
          <w:numId w:val="20"/>
        </w:numPr>
        <w:tabs>
          <w:tab w:val="clear" w:pos="708"/>
        </w:tabs>
        <w:ind w:left="567" w:hanging="567"/>
        <w:rPr>
          <w:color w:val="auto"/>
          <w:szCs w:val="28"/>
          <w:lang w:val="en-US"/>
        </w:rPr>
      </w:pPr>
      <w:r>
        <w:rPr>
          <w:szCs w:val="28"/>
          <w:lang w:val="en-US"/>
        </w:rPr>
        <w:t>Open</w:t>
      </w:r>
      <w:r w:rsidRPr="00DB002D">
        <w:rPr>
          <w:szCs w:val="28"/>
          <w:lang w:val="en-US"/>
        </w:rPr>
        <w:t>-</w:t>
      </w:r>
      <w:r>
        <w:rPr>
          <w:szCs w:val="28"/>
          <w:lang w:val="en-US"/>
        </w:rPr>
        <w:t>source</w:t>
      </w:r>
      <w:r w:rsidRPr="00DB002D">
        <w:rPr>
          <w:szCs w:val="28"/>
          <w:lang w:val="en-US"/>
        </w:rPr>
        <w:t xml:space="preserve"> </w:t>
      </w:r>
      <w:r>
        <w:rPr>
          <w:szCs w:val="28"/>
          <w:lang w:val="en-US"/>
        </w:rPr>
        <w:t>library</w:t>
      </w:r>
      <w:r w:rsidRPr="00DB002D">
        <w:rPr>
          <w:szCs w:val="28"/>
          <w:lang w:val="en-US"/>
        </w:rPr>
        <w:t xml:space="preserve"> </w:t>
      </w:r>
      <w:r>
        <w:rPr>
          <w:szCs w:val="28"/>
          <w:lang w:val="en-US"/>
        </w:rPr>
        <w:t>Snowball</w:t>
      </w:r>
      <w:r w:rsidRPr="00F120EF">
        <w:rPr>
          <w:szCs w:val="28"/>
          <w:lang w:val="en-US"/>
        </w:rPr>
        <w:t xml:space="preserve"> </w:t>
      </w:r>
      <w:r>
        <w:rPr>
          <w:szCs w:val="28"/>
          <w:lang w:val="en-US"/>
        </w:rPr>
        <w:t>stemmer</w:t>
      </w:r>
      <w:r w:rsidRPr="00F120EF">
        <w:rPr>
          <w:color w:val="auto"/>
          <w:szCs w:val="28"/>
          <w:lang w:val="en-US"/>
        </w:rPr>
        <w:t xml:space="preserve"> </w:t>
      </w:r>
      <w:hyperlink r:id="rId103" w:history="1">
        <w:r w:rsidRPr="00F120EF">
          <w:rPr>
            <w:rStyle w:val="a3"/>
            <w:szCs w:val="28"/>
            <w:lang w:val="en-US"/>
          </w:rPr>
          <w:t>http://snowball.tartarus.org/</w:t>
        </w:r>
      </w:hyperlink>
    </w:p>
    <w:p w14:paraId="673B8570" w14:textId="422E05D8" w:rsidR="00DB002D" w:rsidRPr="0057392D" w:rsidRDefault="00DB002D" w:rsidP="0057392D">
      <w:pPr>
        <w:pStyle w:val="35"/>
        <w:numPr>
          <w:ilvl w:val="0"/>
          <w:numId w:val="20"/>
        </w:numPr>
        <w:tabs>
          <w:tab w:val="clear" w:pos="66"/>
          <w:tab w:val="clear" w:pos="708"/>
        </w:tabs>
        <w:ind w:left="567" w:hanging="567"/>
        <w:rPr>
          <w:rStyle w:val="a3"/>
          <w:color w:val="auto"/>
          <w:szCs w:val="28"/>
          <w:u w:val="none"/>
          <w:lang w:val="en-US"/>
        </w:rPr>
      </w:pPr>
      <w:r>
        <w:rPr>
          <w:szCs w:val="28"/>
          <w:lang w:val="en-US"/>
        </w:rPr>
        <w:t>Open</w:t>
      </w:r>
      <w:r w:rsidRPr="00DB002D">
        <w:rPr>
          <w:szCs w:val="28"/>
          <w:lang w:val="en-US"/>
        </w:rPr>
        <w:t>-</w:t>
      </w:r>
      <w:r>
        <w:rPr>
          <w:szCs w:val="28"/>
          <w:lang w:val="en-US"/>
        </w:rPr>
        <w:t>source</w:t>
      </w:r>
      <w:r w:rsidRPr="00DB002D">
        <w:rPr>
          <w:szCs w:val="28"/>
          <w:lang w:val="en-US"/>
        </w:rPr>
        <w:t xml:space="preserve"> </w:t>
      </w:r>
      <w:r>
        <w:rPr>
          <w:szCs w:val="28"/>
          <w:lang w:val="en-US"/>
        </w:rPr>
        <w:t>library</w:t>
      </w:r>
      <w:r w:rsidRPr="00DB002D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FreeLing</w:t>
      </w:r>
      <w:proofErr w:type="spellEnd"/>
      <w:r w:rsidRPr="00DB002D">
        <w:rPr>
          <w:lang w:val="en-US"/>
        </w:rPr>
        <w:t xml:space="preserve"> </w:t>
      </w:r>
      <w:hyperlink r:id="rId104" w:history="1">
        <w:r w:rsidRPr="00DB002D">
          <w:rPr>
            <w:rStyle w:val="a3"/>
            <w:lang w:val="en-US"/>
          </w:rPr>
          <w:t>http://devel.cpl.upc.edu/freeling</w:t>
        </w:r>
      </w:hyperlink>
    </w:p>
    <w:p w14:paraId="30F1BCDD" w14:textId="77777777" w:rsidR="00C07E2B" w:rsidRPr="00440B7A" w:rsidRDefault="00C07E2B" w:rsidP="00C07E2B">
      <w:pPr>
        <w:pStyle w:val="35"/>
        <w:tabs>
          <w:tab w:val="left" w:pos="1134"/>
        </w:tabs>
        <w:ind w:left="567" w:hanging="567"/>
        <w:rPr>
          <w:color w:val="auto"/>
          <w:lang w:val="en-US"/>
        </w:rPr>
      </w:pPr>
    </w:p>
    <w:p w14:paraId="44E7379C" w14:textId="77777777" w:rsidR="00C07E2B" w:rsidRPr="000F68D7" w:rsidRDefault="00C07E2B" w:rsidP="00C07E2B">
      <w:pPr>
        <w:pStyle w:val="35"/>
        <w:tabs>
          <w:tab w:val="left" w:pos="1134"/>
        </w:tabs>
        <w:ind w:left="567" w:hanging="567"/>
        <w:rPr>
          <w:color w:val="auto"/>
        </w:rPr>
      </w:pPr>
      <w:r w:rsidRPr="000F68D7">
        <w:rPr>
          <w:b/>
          <w:color w:val="auto"/>
          <w:szCs w:val="28"/>
        </w:rPr>
        <w:t>Нормативно – технические документы</w:t>
      </w:r>
    </w:p>
    <w:p w14:paraId="754D46E4" w14:textId="77777777" w:rsidR="00C07E2B" w:rsidRPr="000F68D7" w:rsidRDefault="00C07E2B" w:rsidP="00C07E2B">
      <w:pPr>
        <w:pStyle w:val="35"/>
        <w:tabs>
          <w:tab w:val="clear" w:pos="708"/>
        </w:tabs>
        <w:ind w:left="567" w:hanging="567"/>
        <w:rPr>
          <w:color w:val="auto"/>
          <w:szCs w:val="28"/>
        </w:rPr>
      </w:pPr>
    </w:p>
    <w:p w14:paraId="30A59642" w14:textId="77777777" w:rsidR="00C07E2B" w:rsidRPr="000F68D7" w:rsidRDefault="00A217B3" w:rsidP="003557D3">
      <w:pPr>
        <w:pStyle w:val="15"/>
        <w:numPr>
          <w:ilvl w:val="0"/>
          <w:numId w:val="20"/>
        </w:numPr>
        <w:tabs>
          <w:tab w:val="clear" w:pos="66"/>
          <w:tab w:val="left" w:pos="-3402"/>
        </w:tabs>
        <w:ind w:left="567" w:hanging="567"/>
        <w:jc w:val="both"/>
        <w:rPr>
          <w:sz w:val="28"/>
          <w:szCs w:val="28"/>
        </w:rPr>
      </w:pPr>
      <w:hyperlink r:id="rId105" w:history="1">
        <w:r w:rsidR="00C07E2B" w:rsidRPr="000F68D7">
          <w:rPr>
            <w:rStyle w:val="a3"/>
            <w:color w:val="auto"/>
            <w:sz w:val="28"/>
            <w:szCs w:val="28"/>
          </w:rPr>
          <w:t>http://rgost.ru/</w:t>
        </w:r>
      </w:hyperlink>
      <w:r w:rsidR="00C07E2B" w:rsidRPr="000F68D7">
        <w:rPr>
          <w:rFonts w:cs="Times New Roman"/>
          <w:sz w:val="28"/>
          <w:szCs w:val="28"/>
        </w:rPr>
        <w:t xml:space="preserve"> - ГОСТ 19.404, ГОСТ </w:t>
      </w:r>
      <w:proofErr w:type="gramStart"/>
      <w:r w:rsidR="00C07E2B" w:rsidRPr="000F68D7">
        <w:rPr>
          <w:rFonts w:cs="Times New Roman"/>
          <w:sz w:val="28"/>
          <w:szCs w:val="28"/>
        </w:rPr>
        <w:t>Р</w:t>
      </w:r>
      <w:proofErr w:type="gramEnd"/>
      <w:r w:rsidR="00C07E2B" w:rsidRPr="000F68D7">
        <w:rPr>
          <w:rFonts w:cs="Times New Roman"/>
          <w:sz w:val="28"/>
          <w:szCs w:val="28"/>
        </w:rPr>
        <w:t xml:space="preserve"> 50779.10-2000, ГОСТ Р 50779.11-2000, ГОСТ 16504-81, ГОСТ 24026-80, ГОСТ 19.701-90, ГОСТ 19.781-90,  ГОСТ 28195–89. </w:t>
      </w:r>
    </w:p>
    <w:p w14:paraId="5B823E83" w14:textId="77777777" w:rsidR="00C07E2B" w:rsidRPr="000F68D7" w:rsidRDefault="00A217B3" w:rsidP="003557D3">
      <w:pPr>
        <w:pStyle w:val="35"/>
        <w:numPr>
          <w:ilvl w:val="0"/>
          <w:numId w:val="20"/>
        </w:numPr>
        <w:tabs>
          <w:tab w:val="clear" w:pos="708"/>
          <w:tab w:val="left" w:pos="-3402"/>
        </w:tabs>
        <w:ind w:left="567" w:hanging="567"/>
        <w:rPr>
          <w:color w:val="auto"/>
          <w:szCs w:val="28"/>
        </w:rPr>
      </w:pPr>
      <w:hyperlink r:id="rId106" w:history="1">
        <w:r w:rsidR="00C07E2B" w:rsidRPr="000F68D7">
          <w:rPr>
            <w:rStyle w:val="a3"/>
            <w:color w:val="auto"/>
            <w:szCs w:val="28"/>
          </w:rPr>
          <w:t>http://gosthelp.ru/</w:t>
        </w:r>
      </w:hyperlink>
      <w:r w:rsidR="00C07E2B" w:rsidRPr="000F68D7">
        <w:rPr>
          <w:color w:val="auto"/>
          <w:szCs w:val="28"/>
        </w:rPr>
        <w:t xml:space="preserve"> - ГОСТ </w:t>
      </w:r>
      <w:proofErr w:type="gramStart"/>
      <w:r w:rsidR="00C07E2B" w:rsidRPr="000F68D7">
        <w:rPr>
          <w:color w:val="auto"/>
          <w:szCs w:val="28"/>
        </w:rPr>
        <w:t>Р</w:t>
      </w:r>
      <w:proofErr w:type="gramEnd"/>
      <w:r w:rsidR="00C07E2B" w:rsidRPr="000F68D7">
        <w:rPr>
          <w:color w:val="auto"/>
          <w:szCs w:val="28"/>
        </w:rPr>
        <w:t xml:space="preserve"> ИСО/МЭК 9126-93, ГОСТ 34.320-96, ГОСТ Р 50.1.028.–2001, ГОСТ Р ИСО/МЭК 12207-99, </w:t>
      </w:r>
      <w:r w:rsidR="00C07E2B" w:rsidRPr="000F68D7">
        <w:rPr>
          <w:color w:val="auto"/>
          <w:szCs w:val="28"/>
          <w:lang w:val="en-US"/>
        </w:rPr>
        <w:t>ISO</w:t>
      </w:r>
      <w:r w:rsidR="00C07E2B" w:rsidRPr="000F68D7">
        <w:rPr>
          <w:color w:val="auto"/>
          <w:szCs w:val="28"/>
        </w:rPr>
        <w:t>/</w:t>
      </w:r>
      <w:r w:rsidR="00C07E2B" w:rsidRPr="000F68D7">
        <w:rPr>
          <w:color w:val="auto"/>
          <w:szCs w:val="28"/>
          <w:lang w:val="en-US"/>
        </w:rPr>
        <w:t>IEC</w:t>
      </w:r>
      <w:r w:rsidR="00C07E2B" w:rsidRPr="000F68D7">
        <w:rPr>
          <w:color w:val="auto"/>
          <w:szCs w:val="28"/>
        </w:rPr>
        <w:t xml:space="preserve"> 19501</w:t>
      </w:r>
    </w:p>
    <w:p w14:paraId="2EA50DF1" w14:textId="77777777" w:rsidR="00C07E2B" w:rsidRPr="004E17F3" w:rsidRDefault="00C07E2B" w:rsidP="00C07E2B">
      <w:pPr>
        <w:pStyle w:val="1"/>
        <w:jc w:val="right"/>
        <w:rPr>
          <w:rFonts w:ascii="Times New Roman" w:hAnsi="Times New Roman" w:cs="Times New Roman"/>
          <w:sz w:val="28"/>
          <w:szCs w:val="28"/>
        </w:rPr>
      </w:pPr>
      <w:r w:rsidRPr="00F517EF">
        <w:rPr>
          <w:rFonts w:ascii="Times New Roman" w:hAnsi="Times New Roman" w:cs="Times New Roman"/>
          <w:color w:val="FF0000"/>
          <w:szCs w:val="28"/>
        </w:rPr>
        <w:br w:type="page"/>
      </w:r>
      <w:bookmarkStart w:id="61" w:name="_Toc263857344"/>
      <w:bookmarkStart w:id="62" w:name="_Toc327949422"/>
      <w:bookmarkStart w:id="63" w:name="_Toc327961716"/>
      <w:bookmarkStart w:id="64" w:name="_Toc328087309"/>
      <w:bookmarkStart w:id="65" w:name="_Toc328089072"/>
      <w:bookmarkStart w:id="66" w:name="_Toc328089939"/>
      <w:bookmarkStart w:id="67" w:name="_Toc328090677"/>
      <w:bookmarkStart w:id="68" w:name="_Toc356997368"/>
      <w:bookmarkStart w:id="69" w:name="_Toc357535111"/>
      <w:bookmarkStart w:id="70" w:name="_Toc357535172"/>
      <w:bookmarkStart w:id="71" w:name="_GoBack"/>
      <w:bookmarkEnd w:id="71"/>
      <w:r w:rsidRPr="004E17F3">
        <w:rPr>
          <w:rFonts w:ascii="Times New Roman" w:hAnsi="Times New Roman" w:cs="Times New Roman"/>
          <w:sz w:val="28"/>
          <w:szCs w:val="28"/>
        </w:rPr>
        <w:lastRenderedPageBreak/>
        <w:t>ПРИЛОЖЕНИЕ 1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0D14B50A" w14:textId="77777777" w:rsidR="00C07E2B" w:rsidRPr="004E17F3" w:rsidRDefault="00C07E2B" w:rsidP="00C07E2B">
      <w:pPr>
        <w:pStyle w:val="1"/>
        <w:jc w:val="center"/>
        <w:rPr>
          <w:rFonts w:ascii="Times New Roman" w:hAnsi="Times New Roman" w:cs="Times New Roman"/>
          <w:szCs w:val="32"/>
        </w:rPr>
      </w:pPr>
      <w:bookmarkStart w:id="72" w:name="_Toc357535173"/>
      <w:r w:rsidRPr="004E17F3">
        <w:rPr>
          <w:rFonts w:ascii="Times New Roman" w:hAnsi="Times New Roman" w:cs="Times New Roman"/>
          <w:szCs w:val="32"/>
        </w:rPr>
        <w:t>ОРГАНИЗАЦИОННО-ЭКОНОМИЧЕСКАЯ ЧАСТЬ</w:t>
      </w:r>
      <w:bookmarkEnd w:id="72"/>
    </w:p>
    <w:p w14:paraId="6E71F5FB" w14:textId="77777777" w:rsidR="00C07E2B" w:rsidRPr="004E17F3" w:rsidRDefault="00C07E2B" w:rsidP="00C07E2B">
      <w:pPr>
        <w:jc w:val="center"/>
        <w:rPr>
          <w:b/>
          <w:sz w:val="28"/>
          <w:szCs w:val="28"/>
        </w:rPr>
      </w:pPr>
    </w:p>
    <w:p w14:paraId="24F6849D" w14:textId="77777777" w:rsidR="00C07E2B" w:rsidRPr="004E17F3" w:rsidRDefault="00C07E2B" w:rsidP="00C07E2B">
      <w:pPr>
        <w:jc w:val="center"/>
        <w:rPr>
          <w:b/>
          <w:sz w:val="32"/>
          <w:szCs w:val="32"/>
        </w:rPr>
      </w:pPr>
      <w:r w:rsidRPr="004E17F3">
        <w:rPr>
          <w:b/>
          <w:sz w:val="32"/>
          <w:szCs w:val="32"/>
        </w:rPr>
        <w:t>Расчет цены предложения и условий окупаемости</w:t>
      </w:r>
    </w:p>
    <w:p w14:paraId="204A3A34" w14:textId="77777777" w:rsidR="00C07E2B" w:rsidRPr="004E17F3" w:rsidRDefault="00C07E2B" w:rsidP="00C07E2B">
      <w:pPr>
        <w:jc w:val="center"/>
        <w:rPr>
          <w:b/>
          <w:sz w:val="32"/>
          <w:szCs w:val="32"/>
        </w:rPr>
      </w:pPr>
      <w:r w:rsidRPr="004E17F3">
        <w:rPr>
          <w:b/>
          <w:sz w:val="32"/>
          <w:szCs w:val="32"/>
        </w:rPr>
        <w:t>разработанного программного продукта</w:t>
      </w:r>
    </w:p>
    <w:p w14:paraId="5AA79516" w14:textId="77777777" w:rsidR="00C07E2B" w:rsidRPr="004E17F3" w:rsidRDefault="00C07E2B" w:rsidP="00C07E2B">
      <w:pPr>
        <w:rPr>
          <w:sz w:val="28"/>
          <w:szCs w:val="28"/>
        </w:rPr>
      </w:pPr>
    </w:p>
    <w:p w14:paraId="6A0F4FAC" w14:textId="77777777" w:rsidR="00C07E2B" w:rsidRPr="004E17F3" w:rsidRDefault="00C07E2B" w:rsidP="003557D3">
      <w:pPr>
        <w:widowControl/>
        <w:numPr>
          <w:ilvl w:val="0"/>
          <w:numId w:val="22"/>
        </w:numPr>
        <w:tabs>
          <w:tab w:val="clear" w:pos="1080"/>
          <w:tab w:val="num" w:pos="1440"/>
        </w:tabs>
        <w:suppressAutoHyphens w:val="0"/>
        <w:ind w:left="1440"/>
        <w:rPr>
          <w:sz w:val="32"/>
          <w:szCs w:val="32"/>
        </w:rPr>
      </w:pPr>
      <w:r w:rsidRPr="004E17F3">
        <w:rPr>
          <w:sz w:val="32"/>
          <w:szCs w:val="32"/>
        </w:rPr>
        <w:t xml:space="preserve">Расчет себестоимости </w:t>
      </w:r>
      <w:proofErr w:type="spellStart"/>
      <w:r w:rsidRPr="004E17F3">
        <w:rPr>
          <w:sz w:val="32"/>
          <w:szCs w:val="32"/>
        </w:rPr>
        <w:t>машиночаса</w:t>
      </w:r>
      <w:proofErr w:type="spellEnd"/>
      <w:r w:rsidRPr="004E17F3">
        <w:rPr>
          <w:sz w:val="32"/>
          <w:szCs w:val="32"/>
        </w:rPr>
        <w:t xml:space="preserve"> эксплуатации </w:t>
      </w:r>
    </w:p>
    <w:p w14:paraId="68705BCA" w14:textId="77777777" w:rsidR="00C07E2B" w:rsidRPr="004E17F3" w:rsidRDefault="00C07E2B" w:rsidP="00C07E2B">
      <w:pPr>
        <w:ind w:left="720"/>
        <w:rPr>
          <w:sz w:val="32"/>
          <w:szCs w:val="32"/>
        </w:rPr>
      </w:pPr>
      <w:r w:rsidRPr="004E17F3">
        <w:rPr>
          <w:sz w:val="32"/>
          <w:szCs w:val="32"/>
        </w:rPr>
        <w:t xml:space="preserve">                    вычислительной и оргтехники.</w:t>
      </w:r>
    </w:p>
    <w:p w14:paraId="397E3A36" w14:textId="77777777" w:rsidR="00C07E2B" w:rsidRPr="004E17F3" w:rsidRDefault="00C07E2B" w:rsidP="00C07E2B">
      <w:pPr>
        <w:ind w:left="720"/>
        <w:rPr>
          <w:sz w:val="32"/>
          <w:szCs w:val="32"/>
        </w:rPr>
      </w:pPr>
    </w:p>
    <w:p w14:paraId="3A8BFDB0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Себестоимость </w:t>
      </w:r>
      <w:proofErr w:type="spellStart"/>
      <w:r w:rsidRPr="004E17F3">
        <w:rPr>
          <w:sz w:val="28"/>
          <w:szCs w:val="28"/>
        </w:rPr>
        <w:t>машиночаса</w:t>
      </w:r>
      <w:proofErr w:type="spellEnd"/>
      <w:r w:rsidRPr="004E17F3">
        <w:rPr>
          <w:sz w:val="28"/>
          <w:szCs w:val="28"/>
        </w:rPr>
        <w:t xml:space="preserve">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С</w:t>
      </w:r>
      <w:r w:rsidRPr="004E17F3">
        <w:rPr>
          <w:i/>
          <w:sz w:val="32"/>
          <w:szCs w:val="32"/>
          <w:vertAlign w:val="subscript"/>
        </w:rPr>
        <w:t>м-ч</w:t>
      </w:r>
      <w:r w:rsidRPr="004E17F3">
        <w:rPr>
          <w:sz w:val="32"/>
          <w:szCs w:val="32"/>
        </w:rPr>
        <w:t>)</w:t>
      </w:r>
      <w:r w:rsidRPr="004E17F3">
        <w:rPr>
          <w:sz w:val="28"/>
          <w:szCs w:val="28"/>
        </w:rPr>
        <w:t xml:space="preserve"> эксплуатации вычислительной и оргтехники может быть рассчитана следующим образом:</w:t>
      </w:r>
    </w:p>
    <w:p w14:paraId="27901B23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5E6DCB28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                              </w:t>
      </w:r>
      <w:r w:rsidR="00E84F2E" w:rsidRPr="004E17F3">
        <w:rPr>
          <w:position w:val="-30"/>
          <w:sz w:val="28"/>
          <w:szCs w:val="28"/>
        </w:rPr>
        <w:object w:dxaOrig="1520" w:dyaOrig="740" w14:anchorId="74A07820">
          <v:shape id="_x0000_i1050" type="#_x0000_t75" style="width:112.5pt;height:54.75pt" o:ole="">
            <v:imagedata r:id="rId107" o:title=""/>
          </v:shape>
          <o:OLEObject Type="Embed" ProgID="Equation.3" ShapeID="_x0000_i1050" DrawAspect="Content" ObjectID="_1431892428" r:id="rId108"/>
        </w:object>
      </w:r>
      <w:r w:rsidRPr="004E17F3">
        <w:rPr>
          <w:sz w:val="28"/>
          <w:szCs w:val="28"/>
        </w:rPr>
        <w:t xml:space="preserve">                                              (1)</w:t>
      </w:r>
    </w:p>
    <w:p w14:paraId="35179546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64C66CCE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где  </w:t>
      </w:r>
      <w:r w:rsidRPr="004E17F3">
        <w:rPr>
          <w:position w:val="-14"/>
          <w:sz w:val="28"/>
          <w:szCs w:val="28"/>
        </w:rPr>
        <w:object w:dxaOrig="560" w:dyaOrig="400" w14:anchorId="4B2D499A">
          <v:shape id="_x0000_i1051" type="#_x0000_t75" style="width:33pt;height:24pt" o:ole="">
            <v:imagedata r:id="rId109" o:title=""/>
          </v:shape>
          <o:OLEObject Type="Embed" ProgID="Equation.3" ShapeID="_x0000_i1051" DrawAspect="Content" ObjectID="_1431892429" r:id="rId110"/>
        </w:object>
      </w:r>
      <w:r w:rsidRPr="004E17F3">
        <w:rPr>
          <w:sz w:val="28"/>
          <w:szCs w:val="28"/>
        </w:rPr>
        <w:t>–  суммарные годовые затраты, связанные с эксплуатацией и обслуживанием вычислительной и оргтехники (руб./год);</w:t>
      </w:r>
    </w:p>
    <w:p w14:paraId="2B48F487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</w:t>
      </w:r>
      <w:proofErr w:type="gramStart"/>
      <w:r w:rsidRPr="004E17F3">
        <w:rPr>
          <w:i/>
          <w:sz w:val="32"/>
          <w:szCs w:val="32"/>
        </w:rPr>
        <w:t>К</w:t>
      </w:r>
      <w:r w:rsidRPr="004E17F3">
        <w:rPr>
          <w:i/>
          <w:sz w:val="32"/>
          <w:szCs w:val="32"/>
          <w:vertAlign w:val="subscript"/>
        </w:rPr>
        <w:t>Г</w:t>
      </w:r>
      <w:proofErr w:type="gramEnd"/>
      <w:r w:rsidRPr="004E17F3">
        <w:rPr>
          <w:i/>
          <w:sz w:val="28"/>
          <w:szCs w:val="28"/>
        </w:rPr>
        <w:t xml:space="preserve">  </w:t>
      </w:r>
      <w:r w:rsidRPr="004E17F3">
        <w:rPr>
          <w:sz w:val="28"/>
          <w:szCs w:val="28"/>
        </w:rPr>
        <w:t xml:space="preserve">– </w:t>
      </w:r>
      <w:r w:rsidRPr="004E17F3">
        <w:rPr>
          <w:i/>
          <w:sz w:val="28"/>
          <w:szCs w:val="28"/>
        </w:rPr>
        <w:t xml:space="preserve"> </w:t>
      </w:r>
      <w:r w:rsidRPr="004E17F3">
        <w:rPr>
          <w:sz w:val="28"/>
          <w:szCs w:val="28"/>
        </w:rPr>
        <w:t>коэффициент готовности вычислительной и оргтехники     (</w:t>
      </w:r>
      <w:r w:rsidRPr="004E17F3">
        <w:rPr>
          <w:i/>
          <w:sz w:val="28"/>
          <w:szCs w:val="28"/>
        </w:rPr>
        <w:t>К</w:t>
      </w:r>
      <w:r w:rsidRPr="004E17F3">
        <w:rPr>
          <w:i/>
          <w:sz w:val="28"/>
          <w:szCs w:val="28"/>
          <w:vertAlign w:val="subscript"/>
        </w:rPr>
        <w:t>Г</w:t>
      </w:r>
      <w:r w:rsidRPr="004E17F3">
        <w:rPr>
          <w:sz w:val="28"/>
          <w:szCs w:val="28"/>
        </w:rPr>
        <w:t xml:space="preserve"> = 0,95);</w:t>
      </w:r>
    </w:p>
    <w:p w14:paraId="28D9A2C8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</w:t>
      </w:r>
      <w:r w:rsidRPr="004E17F3">
        <w:rPr>
          <w:i/>
          <w:sz w:val="32"/>
          <w:szCs w:val="32"/>
          <w:lang w:val="en-US"/>
        </w:rPr>
        <w:t>F</w:t>
      </w:r>
      <w:r w:rsidRPr="004E17F3">
        <w:rPr>
          <w:i/>
          <w:sz w:val="32"/>
          <w:szCs w:val="32"/>
          <w:vertAlign w:val="subscript"/>
        </w:rPr>
        <w:t>П</w:t>
      </w:r>
      <w:r w:rsidRPr="004E17F3">
        <w:rPr>
          <w:sz w:val="28"/>
          <w:szCs w:val="28"/>
        </w:rPr>
        <w:t xml:space="preserve"> – годовой эффективный (полезный) фонд времени работы единицы оборудования вычислительной и оргтехники (ч</w:t>
      </w:r>
      <w:proofErr w:type="gramStart"/>
      <w:r w:rsidRPr="004E17F3">
        <w:rPr>
          <w:sz w:val="28"/>
          <w:szCs w:val="28"/>
        </w:rPr>
        <w:t>./</w:t>
      </w:r>
      <w:proofErr w:type="gramEnd"/>
      <w:r w:rsidRPr="004E17F3">
        <w:rPr>
          <w:sz w:val="28"/>
          <w:szCs w:val="28"/>
        </w:rPr>
        <w:t>год).</w:t>
      </w:r>
    </w:p>
    <w:p w14:paraId="40468DED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6DBF8A92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>Годовой эффективный (полезный) фонд времени работы единицы оборудования может быть рассчитан следующим образом:</w:t>
      </w:r>
    </w:p>
    <w:p w14:paraId="6833FC32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2D5EFF6E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                              </w:t>
      </w:r>
      <w:r w:rsidR="00A92B3C" w:rsidRPr="004E17F3">
        <w:rPr>
          <w:position w:val="-14"/>
          <w:sz w:val="28"/>
          <w:szCs w:val="28"/>
        </w:rPr>
        <w:object w:dxaOrig="1620" w:dyaOrig="380" w14:anchorId="236D7B07">
          <v:shape id="_x0000_i1052" type="#_x0000_t75" style="width:111pt;height:27pt" o:ole="">
            <v:imagedata r:id="rId111" o:title=""/>
          </v:shape>
          <o:OLEObject Type="Embed" ProgID="Equation.3" ShapeID="_x0000_i1052" DrawAspect="Content" ObjectID="_1431892430" r:id="rId112"/>
        </w:object>
      </w:r>
      <w:r w:rsidRPr="004E17F3">
        <w:rPr>
          <w:sz w:val="28"/>
          <w:szCs w:val="28"/>
        </w:rPr>
        <w:t xml:space="preserve">                                              (2)</w:t>
      </w:r>
    </w:p>
    <w:p w14:paraId="3079DCB4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4E14B2A4" w14:textId="49C5D642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где </w:t>
      </w:r>
      <w:r w:rsidRPr="004E17F3">
        <w:rPr>
          <w:position w:val="-14"/>
          <w:sz w:val="28"/>
          <w:szCs w:val="28"/>
        </w:rPr>
        <w:object w:dxaOrig="320" w:dyaOrig="380" w14:anchorId="3A158C77">
          <v:shape id="_x0000_i1053" type="#_x0000_t75" style="width:19.5pt;height:24pt" o:ole="">
            <v:imagedata r:id="rId113" o:title=""/>
          </v:shape>
          <o:OLEObject Type="Embed" ProgID="Equation.3" ShapeID="_x0000_i1053" DrawAspect="Content" ObjectID="_1431892431" r:id="rId114"/>
        </w:object>
      </w:r>
      <w:r w:rsidRPr="004E17F3">
        <w:rPr>
          <w:sz w:val="28"/>
          <w:szCs w:val="28"/>
        </w:rPr>
        <w:t xml:space="preserve"> – коэффициент, учитывающий </w:t>
      </w:r>
      <w:proofErr w:type="gramStart"/>
      <w:r w:rsidRPr="004E17F3">
        <w:rPr>
          <w:sz w:val="28"/>
          <w:szCs w:val="28"/>
        </w:rPr>
        <w:t>время</w:t>
      </w:r>
      <w:proofErr w:type="gramEnd"/>
      <w:r w:rsidRPr="004E17F3">
        <w:rPr>
          <w:sz w:val="28"/>
          <w:szCs w:val="28"/>
        </w:rPr>
        <w:t xml:space="preserve"> затрачиваемое на ремонт, обслуживание, настройку и пр. (</w:t>
      </w:r>
      <w:r w:rsidRPr="004E17F3">
        <w:rPr>
          <w:position w:val="-14"/>
          <w:sz w:val="28"/>
          <w:szCs w:val="28"/>
        </w:rPr>
        <w:object w:dxaOrig="320" w:dyaOrig="380" w14:anchorId="67BA91A9">
          <v:shape id="_x0000_i1054" type="#_x0000_t75" style="width:19.5pt;height:24pt" o:ole="">
            <v:imagedata r:id="rId113" o:title=""/>
          </v:shape>
          <o:OLEObject Type="Embed" ProgID="Equation.3" ShapeID="_x0000_i1054" DrawAspect="Content" ObjectID="_1431892432" r:id="rId115"/>
        </w:object>
      </w:r>
      <w:r w:rsidR="004E17F3">
        <w:rPr>
          <w:sz w:val="28"/>
          <w:szCs w:val="28"/>
        </w:rPr>
        <w:t>= 0,1</w:t>
      </w:r>
      <w:r w:rsidR="009C0A09">
        <w:rPr>
          <w:sz w:val="28"/>
          <w:szCs w:val="28"/>
        </w:rPr>
        <w:t>4</w:t>
      </w:r>
      <w:r w:rsidRPr="004E17F3">
        <w:rPr>
          <w:sz w:val="28"/>
          <w:szCs w:val="28"/>
        </w:rPr>
        <w:t>);</w:t>
      </w:r>
    </w:p>
    <w:p w14:paraId="0B1621D6" w14:textId="605BEB04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i/>
          <w:sz w:val="32"/>
          <w:szCs w:val="32"/>
        </w:rPr>
        <w:t xml:space="preserve">     </w:t>
      </w:r>
      <w:proofErr w:type="gramStart"/>
      <w:r w:rsidR="004E17F3" w:rsidRPr="00263A7E">
        <w:rPr>
          <w:i/>
          <w:sz w:val="32"/>
          <w:szCs w:val="32"/>
          <w:lang w:val="en-US"/>
        </w:rPr>
        <w:t>F</w:t>
      </w:r>
      <w:r w:rsidR="004E17F3">
        <w:rPr>
          <w:i/>
          <w:sz w:val="32"/>
          <w:szCs w:val="32"/>
          <w:vertAlign w:val="subscript"/>
        </w:rPr>
        <w:t xml:space="preserve">Н </w:t>
      </w:r>
      <w:r w:rsidR="004E17F3">
        <w:rPr>
          <w:sz w:val="28"/>
          <w:szCs w:val="28"/>
        </w:rPr>
        <w:t xml:space="preserve"> –</w:t>
      </w:r>
      <w:proofErr w:type="gramEnd"/>
      <w:r w:rsidR="004E17F3">
        <w:rPr>
          <w:sz w:val="28"/>
          <w:szCs w:val="28"/>
        </w:rPr>
        <w:t xml:space="preserve">  годовой номинальный фонд времени работы оборудования</w:t>
      </w:r>
      <w:r w:rsidR="004E17F3" w:rsidRPr="00BE55E0">
        <w:rPr>
          <w:sz w:val="28"/>
          <w:szCs w:val="28"/>
        </w:rPr>
        <w:t xml:space="preserve"> </w:t>
      </w:r>
      <w:r w:rsidR="004E17F3">
        <w:rPr>
          <w:sz w:val="28"/>
          <w:szCs w:val="28"/>
        </w:rPr>
        <w:t xml:space="preserve">(в 2013-м году, </w:t>
      </w:r>
      <w:r w:rsidR="004E17F3" w:rsidRPr="00263A7E">
        <w:rPr>
          <w:i/>
          <w:sz w:val="32"/>
          <w:szCs w:val="32"/>
          <w:lang w:val="en-US"/>
        </w:rPr>
        <w:t>F</w:t>
      </w:r>
      <w:r w:rsidR="004E17F3">
        <w:rPr>
          <w:i/>
          <w:sz w:val="32"/>
          <w:szCs w:val="32"/>
          <w:vertAlign w:val="subscript"/>
        </w:rPr>
        <w:t>Н</w:t>
      </w:r>
      <w:r w:rsidR="004E17F3">
        <w:rPr>
          <w:i/>
          <w:sz w:val="32"/>
          <w:szCs w:val="32"/>
        </w:rPr>
        <w:t xml:space="preserve"> = </w:t>
      </w:r>
      <w:r w:rsidR="004E17F3">
        <w:rPr>
          <w:sz w:val="28"/>
          <w:szCs w:val="28"/>
        </w:rPr>
        <w:t>1986 ч/год, что соответствует</w:t>
      </w:r>
      <w:r w:rsidR="004E17F3" w:rsidRPr="00AB77F8">
        <w:rPr>
          <w:sz w:val="28"/>
          <w:szCs w:val="28"/>
        </w:rPr>
        <w:t xml:space="preserve"> </w:t>
      </w:r>
      <w:r w:rsidR="004E17F3">
        <w:rPr>
          <w:sz w:val="28"/>
          <w:szCs w:val="28"/>
        </w:rPr>
        <w:t>номинальному фонду времени при односменном режиме работы).</w:t>
      </w:r>
    </w:p>
    <w:p w14:paraId="6B1CC390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49876DB0" w14:textId="77777777" w:rsidR="00C07E2B" w:rsidRPr="004E17F3" w:rsidRDefault="00A92B3C" w:rsidP="00C96D43">
      <w:pPr>
        <w:jc w:val="center"/>
        <w:rPr>
          <w:sz w:val="28"/>
          <w:szCs w:val="28"/>
        </w:rPr>
      </w:pPr>
      <w:r w:rsidRPr="00A92B3C">
        <w:rPr>
          <w:position w:val="-14"/>
          <w:sz w:val="28"/>
          <w:szCs w:val="28"/>
        </w:rPr>
        <w:object w:dxaOrig="3840" w:dyaOrig="420" w14:anchorId="7B72F7D4">
          <v:shape id="_x0000_i1055" type="#_x0000_t75" style="width:264pt;height:30pt" o:ole="">
            <v:imagedata r:id="rId116" o:title=""/>
          </v:shape>
          <o:OLEObject Type="Embed" ProgID="Equation.3" ShapeID="_x0000_i1055" DrawAspect="Content" ObjectID="_1431892433" r:id="rId117"/>
        </w:object>
      </w:r>
    </w:p>
    <w:p w14:paraId="6B87D4DF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54FE6A58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Для расчета суммарных годовых затрат, связанных с эксплуатацией и обслуживанием вычислительной и оргтехники необходимо определить </w:t>
      </w:r>
      <w:r w:rsidRPr="004E17F3">
        <w:rPr>
          <w:sz w:val="28"/>
          <w:szCs w:val="28"/>
        </w:rPr>
        <w:lastRenderedPageBreak/>
        <w:t>балансовую стоимость условного комплекта вычислительной и оргтехники, с помощью которого выполнялась разработка программного продукта.</w:t>
      </w:r>
    </w:p>
    <w:p w14:paraId="3F428B35" w14:textId="77777777" w:rsidR="00C07E2B" w:rsidRPr="004E17F3" w:rsidRDefault="00C07E2B" w:rsidP="00C07E2B">
      <w:pPr>
        <w:ind w:firstLine="720"/>
        <w:rPr>
          <w:sz w:val="28"/>
          <w:szCs w:val="28"/>
        </w:rPr>
      </w:pPr>
    </w:p>
    <w:p w14:paraId="76E356E7" w14:textId="77777777" w:rsidR="00C07E2B" w:rsidRPr="004E17F3" w:rsidRDefault="00C07E2B" w:rsidP="00C07E2B">
      <w:pPr>
        <w:ind w:left="2160" w:hanging="16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>Таблица 1 – Состав и стоимость объектов входящих в условный комплект вычислительной и оргтехники.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96"/>
        <w:gridCol w:w="5094"/>
        <w:gridCol w:w="1606"/>
        <w:gridCol w:w="2284"/>
      </w:tblGrid>
      <w:tr w:rsidR="004E17F3" w:rsidRPr="004E17F3" w14:paraId="0E516E23" w14:textId="77777777" w:rsidTr="006D7795">
        <w:tc>
          <w:tcPr>
            <w:tcW w:w="496" w:type="dxa"/>
            <w:shd w:val="clear" w:color="auto" w:fill="auto"/>
          </w:tcPr>
          <w:p w14:paraId="0A89D648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№</w:t>
            </w:r>
          </w:p>
        </w:tc>
        <w:tc>
          <w:tcPr>
            <w:tcW w:w="5094" w:type="dxa"/>
            <w:shd w:val="clear" w:color="auto" w:fill="auto"/>
          </w:tcPr>
          <w:p w14:paraId="64EE2D18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Наименование объекта</w:t>
            </w:r>
          </w:p>
        </w:tc>
        <w:tc>
          <w:tcPr>
            <w:tcW w:w="1606" w:type="dxa"/>
            <w:shd w:val="clear" w:color="auto" w:fill="auto"/>
          </w:tcPr>
          <w:p w14:paraId="2044E09D" w14:textId="77777777" w:rsidR="00C07E2B" w:rsidRPr="004E17F3" w:rsidRDefault="00C07E2B" w:rsidP="00525424">
            <w:pPr>
              <w:jc w:val="center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</w:rPr>
              <w:t>Количество</w:t>
            </w:r>
          </w:p>
          <w:p w14:paraId="0D69BA49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(единиц)</w:t>
            </w:r>
          </w:p>
        </w:tc>
        <w:tc>
          <w:tcPr>
            <w:tcW w:w="2284" w:type="dxa"/>
            <w:shd w:val="clear" w:color="auto" w:fill="auto"/>
          </w:tcPr>
          <w:p w14:paraId="2C1C2E6E" w14:textId="77777777" w:rsidR="00C07E2B" w:rsidRPr="004E17F3" w:rsidRDefault="00C07E2B" w:rsidP="00525424">
            <w:pPr>
              <w:jc w:val="center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</w:rPr>
              <w:t>Цена за единицу</w:t>
            </w:r>
          </w:p>
          <w:p w14:paraId="502DF65F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(руб.)</w:t>
            </w:r>
          </w:p>
        </w:tc>
      </w:tr>
      <w:tr w:rsidR="004E17F3" w:rsidRPr="004E17F3" w14:paraId="663B1317" w14:textId="77777777" w:rsidTr="006D7795">
        <w:tc>
          <w:tcPr>
            <w:tcW w:w="496" w:type="dxa"/>
            <w:shd w:val="clear" w:color="auto" w:fill="auto"/>
          </w:tcPr>
          <w:p w14:paraId="64FADD19" w14:textId="77777777" w:rsidR="00C07E2B" w:rsidRPr="004E17F3" w:rsidRDefault="00C07E2B" w:rsidP="00525424">
            <w:pPr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1.</w:t>
            </w:r>
          </w:p>
        </w:tc>
        <w:tc>
          <w:tcPr>
            <w:tcW w:w="5094" w:type="dxa"/>
            <w:shd w:val="clear" w:color="auto" w:fill="auto"/>
          </w:tcPr>
          <w:p w14:paraId="0701049E" w14:textId="0417B571" w:rsidR="00C07E2B" w:rsidRPr="006D7795" w:rsidRDefault="00C07E2B" w:rsidP="00525424">
            <w:pPr>
              <w:rPr>
                <w:sz w:val="28"/>
                <w:szCs w:val="28"/>
              </w:rPr>
            </w:pPr>
            <w:r w:rsidRPr="006D7795">
              <w:rPr>
                <w:sz w:val="28"/>
                <w:szCs w:val="28"/>
              </w:rPr>
              <w:t xml:space="preserve">Системный блок </w:t>
            </w:r>
            <w:r w:rsidR="006D7795" w:rsidRPr="006D7795">
              <w:rPr>
                <w:rFonts w:eastAsiaTheme="minorHAnsi" w:cs="Times New Roman"/>
                <w:kern w:val="0"/>
                <w:sz w:val="28"/>
                <w:szCs w:val="26"/>
                <w:lang w:val="en-US" w:eastAsia="en-US" w:bidi="ar-SA"/>
              </w:rPr>
              <w:t>DNS Prestige [0158676]</w:t>
            </w:r>
          </w:p>
        </w:tc>
        <w:tc>
          <w:tcPr>
            <w:tcW w:w="1606" w:type="dxa"/>
            <w:shd w:val="clear" w:color="auto" w:fill="auto"/>
          </w:tcPr>
          <w:p w14:paraId="4D1AD087" w14:textId="77777777" w:rsidR="00C07E2B" w:rsidRPr="006D7795" w:rsidRDefault="00C07E2B" w:rsidP="00525424">
            <w:pPr>
              <w:rPr>
                <w:sz w:val="28"/>
                <w:szCs w:val="28"/>
                <w:lang w:val="en-US"/>
              </w:rPr>
            </w:pPr>
            <w:r w:rsidRPr="006D779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284" w:type="dxa"/>
            <w:shd w:val="clear" w:color="auto" w:fill="auto"/>
          </w:tcPr>
          <w:p w14:paraId="18BEAE8D" w14:textId="46892472" w:rsidR="00C07E2B" w:rsidRPr="004E17F3" w:rsidRDefault="00C07E2B" w:rsidP="006D7795">
            <w:pPr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  <w:lang w:val="en-US"/>
              </w:rPr>
              <w:t>2</w:t>
            </w:r>
            <w:r w:rsidR="006D7795">
              <w:rPr>
                <w:sz w:val="28"/>
                <w:szCs w:val="28"/>
              </w:rPr>
              <w:t>499</w:t>
            </w:r>
            <w:r w:rsidRPr="004E17F3">
              <w:rPr>
                <w:sz w:val="28"/>
                <w:szCs w:val="28"/>
              </w:rPr>
              <w:t>0</w:t>
            </w:r>
          </w:p>
        </w:tc>
      </w:tr>
      <w:tr w:rsidR="004E17F3" w:rsidRPr="004E17F3" w14:paraId="4347963E" w14:textId="77777777" w:rsidTr="006D7795">
        <w:tc>
          <w:tcPr>
            <w:tcW w:w="496" w:type="dxa"/>
            <w:shd w:val="clear" w:color="auto" w:fill="auto"/>
          </w:tcPr>
          <w:p w14:paraId="03583838" w14:textId="77777777" w:rsidR="00C07E2B" w:rsidRPr="004E17F3" w:rsidRDefault="00C07E2B" w:rsidP="00525424">
            <w:pPr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2.</w:t>
            </w:r>
          </w:p>
        </w:tc>
        <w:tc>
          <w:tcPr>
            <w:tcW w:w="5094" w:type="dxa"/>
            <w:shd w:val="clear" w:color="auto" w:fill="auto"/>
          </w:tcPr>
          <w:p w14:paraId="6A716E2B" w14:textId="0B0D1F7A" w:rsidR="00C07E2B" w:rsidRPr="00A92B3C" w:rsidRDefault="00A354A3" w:rsidP="006D779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LCD </w:t>
            </w:r>
            <w:proofErr w:type="spellStart"/>
            <w:r>
              <w:rPr>
                <w:sz w:val="28"/>
                <w:szCs w:val="28"/>
                <w:lang w:val="en-US"/>
              </w:rPr>
              <w:t>монитор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r w:rsidR="006D7795">
              <w:rPr>
                <w:sz w:val="28"/>
                <w:szCs w:val="28"/>
                <w:lang w:val="en-US"/>
              </w:rPr>
              <w:t xml:space="preserve">Dell </w:t>
            </w:r>
            <w:proofErr w:type="spellStart"/>
            <w:r w:rsidR="006D7795">
              <w:rPr>
                <w:sz w:val="28"/>
                <w:szCs w:val="28"/>
                <w:lang w:val="en-US"/>
              </w:rPr>
              <w:t>UltraSharp</w:t>
            </w:r>
            <w:proofErr w:type="spellEnd"/>
            <w:r w:rsidR="006D7795">
              <w:rPr>
                <w:sz w:val="28"/>
                <w:szCs w:val="28"/>
                <w:lang w:val="en-US"/>
              </w:rPr>
              <w:t xml:space="preserve"> U2412M</w:t>
            </w:r>
          </w:p>
        </w:tc>
        <w:tc>
          <w:tcPr>
            <w:tcW w:w="1606" w:type="dxa"/>
            <w:shd w:val="clear" w:color="auto" w:fill="auto"/>
          </w:tcPr>
          <w:p w14:paraId="1C9C5FCF" w14:textId="77777777" w:rsidR="00C07E2B" w:rsidRPr="004E17F3" w:rsidRDefault="00C07E2B" w:rsidP="00525424">
            <w:pPr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284" w:type="dxa"/>
            <w:shd w:val="clear" w:color="auto" w:fill="auto"/>
          </w:tcPr>
          <w:p w14:paraId="3614492A" w14:textId="503E1608" w:rsidR="00C07E2B" w:rsidRPr="004E17F3" w:rsidRDefault="006D7795" w:rsidP="006D77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13490</w:t>
            </w:r>
          </w:p>
        </w:tc>
      </w:tr>
      <w:tr w:rsidR="004E17F3" w:rsidRPr="004E17F3" w14:paraId="4BC187F1" w14:textId="77777777" w:rsidTr="006D7795">
        <w:tc>
          <w:tcPr>
            <w:tcW w:w="496" w:type="dxa"/>
            <w:shd w:val="clear" w:color="auto" w:fill="auto"/>
          </w:tcPr>
          <w:p w14:paraId="2C5B9507" w14:textId="77777777" w:rsidR="00C07E2B" w:rsidRPr="004E17F3" w:rsidRDefault="00C07E2B" w:rsidP="00525424">
            <w:pPr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094" w:type="dxa"/>
            <w:shd w:val="clear" w:color="auto" w:fill="auto"/>
          </w:tcPr>
          <w:p w14:paraId="5070F27A" w14:textId="1AA26E89" w:rsidR="00C07E2B" w:rsidRPr="004E17F3" w:rsidRDefault="00C07E2B" w:rsidP="00525424">
            <w:pPr>
              <w:rPr>
                <w:sz w:val="28"/>
                <w:szCs w:val="28"/>
                <w:lang w:val="en-US"/>
              </w:rPr>
            </w:pPr>
            <w:proofErr w:type="spellStart"/>
            <w:r w:rsidRPr="004E17F3">
              <w:rPr>
                <w:sz w:val="28"/>
                <w:szCs w:val="28"/>
                <w:lang w:val="en-US"/>
              </w:rPr>
              <w:t>Клавиатура</w:t>
            </w:r>
            <w:proofErr w:type="spellEnd"/>
            <w:r w:rsidRPr="004E17F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E17F3">
              <w:rPr>
                <w:sz w:val="28"/>
                <w:szCs w:val="28"/>
                <w:lang w:val="en-US"/>
              </w:rPr>
              <w:t>Oklick</w:t>
            </w:r>
            <w:proofErr w:type="spellEnd"/>
            <w:r w:rsidR="006D7795">
              <w:rPr>
                <w:sz w:val="28"/>
                <w:szCs w:val="28"/>
                <w:lang w:val="en-US"/>
              </w:rPr>
              <w:t xml:space="preserve"> 120M black PS/2</w:t>
            </w:r>
          </w:p>
        </w:tc>
        <w:tc>
          <w:tcPr>
            <w:tcW w:w="1606" w:type="dxa"/>
            <w:shd w:val="clear" w:color="auto" w:fill="auto"/>
          </w:tcPr>
          <w:p w14:paraId="1813105C" w14:textId="77777777" w:rsidR="00C07E2B" w:rsidRPr="004E17F3" w:rsidRDefault="00C07E2B" w:rsidP="00525424">
            <w:pPr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284" w:type="dxa"/>
            <w:shd w:val="clear" w:color="auto" w:fill="auto"/>
          </w:tcPr>
          <w:p w14:paraId="2E674B53" w14:textId="4DE515D2" w:rsidR="00C07E2B" w:rsidRPr="004E17F3" w:rsidRDefault="006D7795" w:rsidP="005254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  <w:r w:rsidR="00C07E2B" w:rsidRPr="004E17F3">
              <w:rPr>
                <w:sz w:val="28"/>
                <w:szCs w:val="28"/>
              </w:rPr>
              <w:t>0</w:t>
            </w:r>
          </w:p>
        </w:tc>
      </w:tr>
      <w:tr w:rsidR="004E17F3" w:rsidRPr="004E17F3" w14:paraId="452EA777" w14:textId="77777777" w:rsidTr="006D7795">
        <w:tc>
          <w:tcPr>
            <w:tcW w:w="496" w:type="dxa"/>
            <w:shd w:val="clear" w:color="auto" w:fill="auto"/>
          </w:tcPr>
          <w:p w14:paraId="5A890BC1" w14:textId="77777777" w:rsidR="00C07E2B" w:rsidRPr="004E17F3" w:rsidRDefault="00C07E2B" w:rsidP="00525424">
            <w:pPr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094" w:type="dxa"/>
            <w:shd w:val="clear" w:color="auto" w:fill="auto"/>
          </w:tcPr>
          <w:p w14:paraId="5694D7D5" w14:textId="70DB468F" w:rsidR="00C07E2B" w:rsidRPr="00A92B3C" w:rsidRDefault="00C07E2B" w:rsidP="00525424">
            <w:pPr>
              <w:rPr>
                <w:sz w:val="28"/>
                <w:szCs w:val="28"/>
              </w:rPr>
            </w:pPr>
            <w:r w:rsidRPr="00A92B3C">
              <w:rPr>
                <w:sz w:val="28"/>
                <w:szCs w:val="28"/>
              </w:rPr>
              <w:t xml:space="preserve">Оптическая мышь </w:t>
            </w:r>
            <w:r w:rsidRPr="004E17F3">
              <w:rPr>
                <w:sz w:val="28"/>
                <w:szCs w:val="28"/>
                <w:lang w:val="en-US"/>
              </w:rPr>
              <w:t>A</w:t>
            </w:r>
            <w:r w:rsidRPr="00A92B3C">
              <w:rPr>
                <w:sz w:val="28"/>
                <w:szCs w:val="28"/>
              </w:rPr>
              <w:t>4</w:t>
            </w:r>
            <w:r w:rsidRPr="004E17F3">
              <w:rPr>
                <w:sz w:val="28"/>
                <w:szCs w:val="28"/>
                <w:lang w:val="en-US"/>
              </w:rPr>
              <w:t>tech</w:t>
            </w:r>
            <w:r w:rsidR="006D7795" w:rsidRPr="00A92B3C">
              <w:rPr>
                <w:sz w:val="28"/>
                <w:szCs w:val="28"/>
              </w:rPr>
              <w:t xml:space="preserve"> </w:t>
            </w:r>
            <w:r w:rsidR="006D7795">
              <w:rPr>
                <w:sz w:val="28"/>
                <w:szCs w:val="28"/>
                <w:lang w:val="en-US"/>
              </w:rPr>
              <w:t>X</w:t>
            </w:r>
            <w:r w:rsidR="006D7795" w:rsidRPr="00A92B3C">
              <w:rPr>
                <w:sz w:val="28"/>
                <w:szCs w:val="28"/>
              </w:rPr>
              <w:t>5-50</w:t>
            </w:r>
            <w:r w:rsidR="006D7795">
              <w:rPr>
                <w:sz w:val="28"/>
                <w:szCs w:val="28"/>
                <w:lang w:val="en-US"/>
              </w:rPr>
              <w:t>D</w:t>
            </w:r>
            <w:r w:rsidR="006D7795" w:rsidRPr="00A92B3C">
              <w:rPr>
                <w:sz w:val="28"/>
                <w:szCs w:val="28"/>
              </w:rPr>
              <w:t>-2</w:t>
            </w:r>
          </w:p>
        </w:tc>
        <w:tc>
          <w:tcPr>
            <w:tcW w:w="1606" w:type="dxa"/>
            <w:shd w:val="clear" w:color="auto" w:fill="auto"/>
          </w:tcPr>
          <w:p w14:paraId="2728F5B9" w14:textId="77777777" w:rsidR="00C07E2B" w:rsidRPr="004E17F3" w:rsidRDefault="00C07E2B" w:rsidP="00525424">
            <w:pPr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284" w:type="dxa"/>
            <w:shd w:val="clear" w:color="auto" w:fill="auto"/>
          </w:tcPr>
          <w:p w14:paraId="696790E6" w14:textId="4A566636" w:rsidR="00C07E2B" w:rsidRPr="004E17F3" w:rsidRDefault="00C07E2B" w:rsidP="006D7795">
            <w:pPr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  <w:lang w:val="en-US"/>
              </w:rPr>
              <w:t>2</w:t>
            </w:r>
            <w:r w:rsidR="006D7795">
              <w:rPr>
                <w:sz w:val="28"/>
                <w:szCs w:val="28"/>
              </w:rPr>
              <w:t>80</w:t>
            </w:r>
          </w:p>
        </w:tc>
      </w:tr>
      <w:tr w:rsidR="004E17F3" w:rsidRPr="004E17F3" w14:paraId="680EB6EE" w14:textId="77777777" w:rsidTr="006D7795">
        <w:tc>
          <w:tcPr>
            <w:tcW w:w="496" w:type="dxa"/>
            <w:shd w:val="clear" w:color="auto" w:fill="auto"/>
          </w:tcPr>
          <w:p w14:paraId="29DB46E4" w14:textId="77777777" w:rsidR="00C07E2B" w:rsidRPr="004E17F3" w:rsidRDefault="00C07E2B" w:rsidP="00525424">
            <w:pPr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094" w:type="dxa"/>
            <w:shd w:val="clear" w:color="auto" w:fill="auto"/>
          </w:tcPr>
          <w:p w14:paraId="5C3B5751" w14:textId="427B2E4E" w:rsidR="00C07E2B" w:rsidRPr="00491D5A" w:rsidRDefault="00491D5A" w:rsidP="00525424">
            <w:pPr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491D5A">
              <w:rPr>
                <w:rFonts w:eastAsiaTheme="minorHAnsi" w:cs="Times New Roman"/>
                <w:kern w:val="0"/>
                <w:sz w:val="28"/>
                <w:szCs w:val="28"/>
                <w:lang w:val="en-US" w:eastAsia="en-US" w:bidi="ar-SA"/>
              </w:rPr>
              <w:t>Принтер</w:t>
            </w:r>
            <w:proofErr w:type="spellEnd"/>
            <w:r w:rsidRPr="00491D5A">
              <w:rPr>
                <w:rFonts w:eastAsiaTheme="minorHAnsi" w:cs="Times New Roman"/>
                <w:kern w:val="0"/>
                <w:sz w:val="28"/>
                <w:szCs w:val="28"/>
                <w:lang w:val="en-US" w:eastAsia="en-US" w:bidi="ar-SA"/>
              </w:rPr>
              <w:t xml:space="preserve"> HP LaserJet Enterprise P3015dn</w:t>
            </w:r>
          </w:p>
        </w:tc>
        <w:tc>
          <w:tcPr>
            <w:tcW w:w="1606" w:type="dxa"/>
            <w:shd w:val="clear" w:color="auto" w:fill="auto"/>
          </w:tcPr>
          <w:p w14:paraId="6B91AAFF" w14:textId="734E530A" w:rsidR="00C07E2B" w:rsidRPr="00A354A3" w:rsidRDefault="00A354A3" w:rsidP="005254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84" w:type="dxa"/>
            <w:shd w:val="clear" w:color="auto" w:fill="auto"/>
          </w:tcPr>
          <w:p w14:paraId="4E59DA0B" w14:textId="0E0260A0" w:rsidR="00C07E2B" w:rsidRPr="004E17F3" w:rsidRDefault="00491D5A" w:rsidP="005254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21890</w:t>
            </w:r>
          </w:p>
        </w:tc>
      </w:tr>
      <w:tr w:rsidR="00C07E2B" w:rsidRPr="004E17F3" w14:paraId="6E2D85C2" w14:textId="77777777" w:rsidTr="006D7795">
        <w:tc>
          <w:tcPr>
            <w:tcW w:w="496" w:type="dxa"/>
            <w:shd w:val="clear" w:color="auto" w:fill="auto"/>
          </w:tcPr>
          <w:p w14:paraId="178CA79F" w14:textId="77777777" w:rsidR="00C07E2B" w:rsidRPr="004E17F3" w:rsidRDefault="00C07E2B" w:rsidP="00525424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5094" w:type="dxa"/>
            <w:shd w:val="clear" w:color="auto" w:fill="auto"/>
          </w:tcPr>
          <w:p w14:paraId="0A074C77" w14:textId="77777777" w:rsidR="00C07E2B" w:rsidRPr="004E17F3" w:rsidRDefault="00C07E2B" w:rsidP="00525424">
            <w:pPr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ИТОГО:</w:t>
            </w:r>
          </w:p>
        </w:tc>
        <w:tc>
          <w:tcPr>
            <w:tcW w:w="1606" w:type="dxa"/>
            <w:shd w:val="clear" w:color="auto" w:fill="auto"/>
          </w:tcPr>
          <w:p w14:paraId="550D3291" w14:textId="77777777" w:rsidR="00C07E2B" w:rsidRPr="004E17F3" w:rsidRDefault="00C07E2B" w:rsidP="00525424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284" w:type="dxa"/>
            <w:shd w:val="clear" w:color="auto" w:fill="auto"/>
          </w:tcPr>
          <w:p w14:paraId="7659CD7F" w14:textId="4D51B70B" w:rsidR="00C07E2B" w:rsidRPr="004E17F3" w:rsidRDefault="00491D5A" w:rsidP="005254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60940</w:t>
            </w:r>
          </w:p>
        </w:tc>
      </w:tr>
    </w:tbl>
    <w:p w14:paraId="637150CC" w14:textId="77777777" w:rsidR="00C07E2B" w:rsidRPr="004E17F3" w:rsidRDefault="00C07E2B" w:rsidP="00C07E2B">
      <w:pPr>
        <w:ind w:firstLine="720"/>
        <w:jc w:val="both"/>
        <w:rPr>
          <w:sz w:val="28"/>
          <w:szCs w:val="28"/>
          <w:lang w:val="en-US"/>
        </w:rPr>
      </w:pPr>
    </w:p>
    <w:p w14:paraId="53D1039F" w14:textId="77777777" w:rsidR="006D7795" w:rsidRPr="006D7795" w:rsidRDefault="006D7795" w:rsidP="006D7795">
      <w:pPr>
        <w:ind w:firstLine="900"/>
        <w:jc w:val="both"/>
        <w:rPr>
          <w:sz w:val="28"/>
          <w:szCs w:val="28"/>
        </w:rPr>
      </w:pPr>
      <w:r w:rsidRPr="006D7795">
        <w:rPr>
          <w:sz w:val="28"/>
          <w:szCs w:val="28"/>
        </w:rPr>
        <w:t>Таким образом, балансовая стоимость условного комплекта (</w:t>
      </w:r>
      <w:proofErr w:type="spellStart"/>
      <w:proofErr w:type="gramStart"/>
      <w:r w:rsidRPr="006D7795">
        <w:rPr>
          <w:i/>
          <w:sz w:val="28"/>
          <w:szCs w:val="28"/>
        </w:rPr>
        <w:t>С</w:t>
      </w:r>
      <w:r w:rsidRPr="006D7795">
        <w:rPr>
          <w:i/>
          <w:sz w:val="28"/>
          <w:szCs w:val="28"/>
          <w:vertAlign w:val="subscript"/>
        </w:rPr>
        <w:t>б</w:t>
      </w:r>
      <w:proofErr w:type="spellEnd"/>
      <w:proofErr w:type="gramEnd"/>
      <w:r w:rsidRPr="006D7795">
        <w:rPr>
          <w:sz w:val="28"/>
          <w:szCs w:val="28"/>
        </w:rPr>
        <w:t>)  может быть определена следующим образом:</w:t>
      </w:r>
    </w:p>
    <w:p w14:paraId="1484BF22" w14:textId="77777777" w:rsidR="006D7795" w:rsidRDefault="006D7795" w:rsidP="006D7795">
      <w:pPr>
        <w:ind w:firstLine="900"/>
        <w:jc w:val="both"/>
        <w:rPr>
          <w:sz w:val="32"/>
          <w:szCs w:val="32"/>
        </w:rPr>
      </w:pPr>
    </w:p>
    <w:p w14:paraId="43A5430F" w14:textId="77777777" w:rsidR="006D7795" w:rsidRDefault="006D7795" w:rsidP="006D779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  <w:r w:rsidRPr="000A63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</w:t>
      </w:r>
      <w:r w:rsidR="00A92B3C" w:rsidRPr="00FD0CAB">
        <w:rPr>
          <w:position w:val="-28"/>
          <w:sz w:val="28"/>
          <w:szCs w:val="28"/>
        </w:rPr>
        <w:object w:dxaOrig="1960" w:dyaOrig="680" w14:anchorId="2E7B8604">
          <v:shape id="_x0000_i1056" type="#_x0000_t75" style="width:140.25pt;height:48.75pt" o:ole="">
            <v:imagedata r:id="rId118" o:title=""/>
          </v:shape>
          <o:OLEObject Type="Embed" ProgID="Equation.3" ShapeID="_x0000_i1056" DrawAspect="Content" ObjectID="_1431892434" r:id="rId119"/>
        </w:object>
      </w:r>
      <w:r>
        <w:rPr>
          <w:sz w:val="28"/>
          <w:szCs w:val="28"/>
        </w:rPr>
        <w:t xml:space="preserve">                                               (3)</w:t>
      </w:r>
    </w:p>
    <w:p w14:paraId="360A69C5" w14:textId="77777777" w:rsidR="006D7795" w:rsidRDefault="006D7795" w:rsidP="006D7795">
      <w:pPr>
        <w:ind w:firstLine="720"/>
        <w:jc w:val="both"/>
        <w:rPr>
          <w:sz w:val="28"/>
          <w:szCs w:val="28"/>
        </w:rPr>
      </w:pPr>
    </w:p>
    <w:p w14:paraId="488883CE" w14:textId="77777777" w:rsidR="006D7795" w:rsidRDefault="006D7795" w:rsidP="006D7795">
      <w:pPr>
        <w:ind w:firstLine="720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где  </w:t>
      </w:r>
      <w:r w:rsidRPr="00FD0CAB">
        <w:rPr>
          <w:i/>
          <w:sz w:val="32"/>
          <w:szCs w:val="32"/>
        </w:rPr>
        <w:t>Ц</w:t>
      </w:r>
      <w:proofErr w:type="spellStart"/>
      <w:proofErr w:type="gramStart"/>
      <w:r w:rsidRPr="00FD0CAB">
        <w:rPr>
          <w:i/>
          <w:sz w:val="32"/>
          <w:szCs w:val="32"/>
          <w:vertAlign w:val="subscript"/>
          <w:lang w:val="en-US"/>
        </w:rPr>
        <w:t>i</w:t>
      </w:r>
      <w:proofErr w:type="spellEnd"/>
      <w:proofErr w:type="gramEnd"/>
      <w:r w:rsidRPr="00FD0CAB">
        <w:rPr>
          <w:sz w:val="32"/>
          <w:szCs w:val="32"/>
        </w:rPr>
        <w:t xml:space="preserve"> – </w:t>
      </w:r>
      <w:r w:rsidRPr="0095091A">
        <w:rPr>
          <w:sz w:val="28"/>
          <w:szCs w:val="28"/>
        </w:rPr>
        <w:t xml:space="preserve">цена единицы оборудования, входящего в </w:t>
      </w:r>
      <w:r>
        <w:rPr>
          <w:sz w:val="28"/>
          <w:szCs w:val="28"/>
        </w:rPr>
        <w:t xml:space="preserve">условный </w:t>
      </w:r>
      <w:r w:rsidRPr="0095091A">
        <w:rPr>
          <w:sz w:val="28"/>
          <w:szCs w:val="28"/>
        </w:rPr>
        <w:t>комплект</w:t>
      </w:r>
      <w:r>
        <w:rPr>
          <w:sz w:val="28"/>
          <w:szCs w:val="28"/>
        </w:rPr>
        <w:t xml:space="preserve"> вычислительной и оргтехники</w:t>
      </w:r>
      <w:r w:rsidRPr="00710B3C">
        <w:rPr>
          <w:sz w:val="28"/>
          <w:szCs w:val="28"/>
        </w:rPr>
        <w:t xml:space="preserve"> (</w:t>
      </w:r>
      <w:r>
        <w:rPr>
          <w:sz w:val="28"/>
          <w:szCs w:val="28"/>
        </w:rPr>
        <w:t>руб./ед.)</w:t>
      </w:r>
      <w:r w:rsidRPr="0095091A">
        <w:rPr>
          <w:sz w:val="28"/>
          <w:szCs w:val="28"/>
        </w:rPr>
        <w:t>;</w:t>
      </w:r>
    </w:p>
    <w:p w14:paraId="38355C7D" w14:textId="77777777" w:rsidR="006D7795" w:rsidRDefault="006D7795" w:rsidP="006D7795">
      <w:pPr>
        <w:ind w:firstLine="720"/>
        <w:jc w:val="both"/>
        <w:rPr>
          <w:sz w:val="28"/>
          <w:szCs w:val="28"/>
        </w:rPr>
      </w:pPr>
      <w:r>
        <w:rPr>
          <w:sz w:val="32"/>
          <w:szCs w:val="32"/>
        </w:rPr>
        <w:t xml:space="preserve">      </w:t>
      </w:r>
      <w:r w:rsidRPr="0095091A">
        <w:rPr>
          <w:i/>
          <w:sz w:val="32"/>
          <w:szCs w:val="32"/>
          <w:lang w:val="en-US"/>
        </w:rPr>
        <w:t>K</w:t>
      </w:r>
      <w:r w:rsidRPr="0095091A">
        <w:rPr>
          <w:i/>
          <w:sz w:val="32"/>
          <w:szCs w:val="32"/>
          <w:vertAlign w:val="subscript"/>
          <w:lang w:val="en-US"/>
        </w:rPr>
        <w:t>i</w:t>
      </w:r>
      <w:r w:rsidRPr="0095091A">
        <w:rPr>
          <w:sz w:val="32"/>
          <w:szCs w:val="32"/>
        </w:rPr>
        <w:t xml:space="preserve"> – </w:t>
      </w:r>
      <w:r>
        <w:rPr>
          <w:sz w:val="28"/>
          <w:szCs w:val="28"/>
        </w:rPr>
        <w:t>количество единиц оборудования, входящих</w:t>
      </w:r>
      <w:r w:rsidRPr="0095091A">
        <w:rPr>
          <w:sz w:val="28"/>
          <w:szCs w:val="28"/>
        </w:rPr>
        <w:t xml:space="preserve"> в комплект</w:t>
      </w:r>
      <w:r>
        <w:rPr>
          <w:sz w:val="28"/>
          <w:szCs w:val="28"/>
        </w:rPr>
        <w:t xml:space="preserve"> (ед.)</w:t>
      </w:r>
      <w:r w:rsidRPr="0095091A">
        <w:rPr>
          <w:sz w:val="28"/>
          <w:szCs w:val="28"/>
        </w:rPr>
        <w:t>;</w:t>
      </w:r>
    </w:p>
    <w:p w14:paraId="7229FB67" w14:textId="77777777" w:rsidR="006D7795" w:rsidRDefault="006D7795" w:rsidP="006D7795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i/>
          <w:sz w:val="32"/>
          <w:szCs w:val="32"/>
        </w:rPr>
        <w:t>Р</w:t>
      </w:r>
      <w:r>
        <w:rPr>
          <w:i/>
          <w:sz w:val="32"/>
          <w:szCs w:val="32"/>
          <w:vertAlign w:val="subscript"/>
        </w:rPr>
        <w:t>Д</w:t>
      </w:r>
      <w:r>
        <w:rPr>
          <w:sz w:val="32"/>
          <w:szCs w:val="32"/>
        </w:rPr>
        <w:t xml:space="preserve"> – </w:t>
      </w:r>
      <w:r>
        <w:rPr>
          <w:sz w:val="28"/>
          <w:szCs w:val="28"/>
        </w:rPr>
        <w:t>дополнительные расходы на доставку, установк</w:t>
      </w:r>
      <w:r w:rsidRPr="00647938">
        <w:rPr>
          <w:sz w:val="28"/>
          <w:szCs w:val="28"/>
        </w:rPr>
        <w:t xml:space="preserve">у, </w:t>
      </w:r>
      <w:r>
        <w:rPr>
          <w:sz w:val="28"/>
          <w:szCs w:val="28"/>
        </w:rPr>
        <w:t xml:space="preserve">первоначальную настройку и пр. (руб.) </w:t>
      </w:r>
    </w:p>
    <w:p w14:paraId="2D90BCBA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24A4EEA2" w14:textId="4F9E9002" w:rsidR="00C07E2B" w:rsidRPr="004E17F3" w:rsidRDefault="00C07E2B" w:rsidP="00C07E2B">
      <w:pPr>
        <w:ind w:firstLine="720"/>
        <w:jc w:val="both"/>
        <w:rPr>
          <w:sz w:val="28"/>
          <w:szCs w:val="28"/>
          <w:lang w:val="en-US"/>
        </w:rPr>
      </w:pPr>
      <w:r w:rsidRPr="004E17F3">
        <w:rPr>
          <w:sz w:val="28"/>
          <w:szCs w:val="28"/>
        </w:rPr>
        <w:t xml:space="preserve">Дополнительные расходы составляют 10% от цены оборудования комплекта вычислительной и оргтехники. Таким образом, </w:t>
      </w:r>
      <w:r w:rsidRPr="004E17F3">
        <w:rPr>
          <w:i/>
          <w:sz w:val="32"/>
          <w:szCs w:val="32"/>
        </w:rPr>
        <w:t>Р</w:t>
      </w:r>
      <w:r w:rsidRPr="004E17F3">
        <w:rPr>
          <w:i/>
          <w:sz w:val="32"/>
          <w:szCs w:val="32"/>
          <w:vertAlign w:val="subscript"/>
        </w:rPr>
        <w:t xml:space="preserve">Д </w:t>
      </w:r>
      <w:r w:rsidRPr="004E17F3">
        <w:rPr>
          <w:i/>
          <w:sz w:val="32"/>
          <w:szCs w:val="32"/>
        </w:rPr>
        <w:t>=</w:t>
      </w:r>
      <w:r w:rsidRPr="004E17F3">
        <w:rPr>
          <w:sz w:val="28"/>
          <w:szCs w:val="28"/>
        </w:rPr>
        <w:t xml:space="preserve"> 0,1.</w:t>
      </w:r>
    </w:p>
    <w:p w14:paraId="131D928F" w14:textId="77777777" w:rsidR="00C07E2B" w:rsidRPr="004E17F3" w:rsidRDefault="00A92B3C" w:rsidP="00A92B3C">
      <w:pPr>
        <w:jc w:val="center"/>
        <w:rPr>
          <w:sz w:val="28"/>
          <w:szCs w:val="28"/>
        </w:rPr>
      </w:pPr>
      <w:r w:rsidRPr="00A92B3C">
        <w:rPr>
          <w:position w:val="-28"/>
          <w:sz w:val="28"/>
          <w:szCs w:val="28"/>
        </w:rPr>
        <w:object w:dxaOrig="7240" w:dyaOrig="680" w14:anchorId="338994DF">
          <v:shape id="_x0000_i1057" type="#_x0000_t75" style="width:488.25pt;height:46.5pt" o:ole="">
            <v:imagedata r:id="rId120" o:title=""/>
          </v:shape>
          <o:OLEObject Type="Embed" ProgID="Equation.3" ShapeID="_x0000_i1057" DrawAspect="Content" ObjectID="_1431892435" r:id="rId121"/>
        </w:object>
      </w:r>
      <w:r w:rsidR="00C96D43" w:rsidRPr="00A92B3C">
        <w:rPr>
          <w:position w:val="-14"/>
          <w:sz w:val="28"/>
          <w:szCs w:val="28"/>
        </w:rPr>
        <w:object w:dxaOrig="3060" w:dyaOrig="460" w14:anchorId="4020FEBC">
          <v:shape id="_x0000_i1058" type="#_x0000_t75" style="width:206.25pt;height:31.5pt" o:ole="">
            <v:imagedata r:id="rId122" o:title=""/>
          </v:shape>
          <o:OLEObject Type="Embed" ProgID="Equation.3" ShapeID="_x0000_i1058" DrawAspect="Content" ObjectID="_1431892436" r:id="rId123"/>
        </w:object>
      </w:r>
    </w:p>
    <w:p w14:paraId="708C2102" w14:textId="77777777" w:rsidR="00C07E2B" w:rsidRPr="004E17F3" w:rsidRDefault="00C96D43" w:rsidP="00A92B3C">
      <w:pPr>
        <w:jc w:val="center"/>
        <w:rPr>
          <w:sz w:val="28"/>
          <w:szCs w:val="28"/>
        </w:rPr>
      </w:pPr>
      <w:r w:rsidRPr="004E17F3">
        <w:rPr>
          <w:position w:val="-12"/>
          <w:sz w:val="28"/>
          <w:szCs w:val="28"/>
        </w:rPr>
        <w:object w:dxaOrig="3480" w:dyaOrig="440" w14:anchorId="4CD95653">
          <v:shape id="_x0000_i1059" type="#_x0000_t75" style="width:234pt;height:30pt" o:ole="">
            <v:imagedata r:id="rId124" o:title=""/>
          </v:shape>
          <o:OLEObject Type="Embed" ProgID="Equation.3" ShapeID="_x0000_i1059" DrawAspect="Content" ObjectID="_1431892437" r:id="rId125"/>
        </w:object>
      </w:r>
    </w:p>
    <w:p w14:paraId="4ADB383F" w14:textId="77777777" w:rsidR="00C07E2B" w:rsidRPr="004E17F3" w:rsidRDefault="00C07E2B" w:rsidP="00C07E2B">
      <w:pPr>
        <w:ind w:firstLine="708"/>
        <w:jc w:val="center"/>
        <w:rPr>
          <w:sz w:val="28"/>
          <w:szCs w:val="28"/>
        </w:rPr>
      </w:pPr>
    </w:p>
    <w:p w14:paraId="57099FBA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>В перечень суммарных годовых затрат, связанных с эксплуатацией и обслуживанием вычислительной и оргтехники входят следующие.</w:t>
      </w:r>
    </w:p>
    <w:p w14:paraId="2741906B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194E174A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1). Затраты на материал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З</w:t>
      </w:r>
      <w:r w:rsidRPr="004E17F3">
        <w:rPr>
          <w:i/>
          <w:sz w:val="32"/>
          <w:szCs w:val="32"/>
          <w:vertAlign w:val="subscript"/>
        </w:rPr>
        <w:t>М</w:t>
      </w:r>
      <w:r w:rsidRPr="004E17F3">
        <w:rPr>
          <w:sz w:val="32"/>
          <w:szCs w:val="32"/>
        </w:rPr>
        <w:t>)</w:t>
      </w:r>
      <w:r w:rsidRPr="004E17F3">
        <w:rPr>
          <w:sz w:val="28"/>
          <w:szCs w:val="28"/>
        </w:rPr>
        <w:t xml:space="preserve">, которые по нормативам составляют 2% от балансовой стоимости оборудования. Таким образом:  </w:t>
      </w:r>
    </w:p>
    <w:p w14:paraId="63E0311F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2AC957CB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lastRenderedPageBreak/>
        <w:t xml:space="preserve">                                          </w:t>
      </w:r>
      <w:r w:rsidR="00C96D43" w:rsidRPr="004E17F3">
        <w:rPr>
          <w:position w:val="-12"/>
          <w:sz w:val="28"/>
          <w:szCs w:val="28"/>
        </w:rPr>
        <w:object w:dxaOrig="1260" w:dyaOrig="360" w14:anchorId="48D19ACC">
          <v:shape id="_x0000_i1060" type="#_x0000_t75" style="width:87.75pt;height:25.5pt" o:ole="">
            <v:imagedata r:id="rId126" o:title=""/>
          </v:shape>
          <o:OLEObject Type="Embed" ProgID="Equation.3" ShapeID="_x0000_i1060" DrawAspect="Content" ObjectID="_1431892438" r:id="rId127"/>
        </w:object>
      </w:r>
      <w:r w:rsidRPr="004E17F3">
        <w:rPr>
          <w:sz w:val="28"/>
          <w:szCs w:val="28"/>
        </w:rPr>
        <w:t xml:space="preserve">                                                   (4)</w:t>
      </w:r>
    </w:p>
    <w:p w14:paraId="0939BEF2" w14:textId="77777777" w:rsidR="00C07E2B" w:rsidRPr="004E17F3" w:rsidRDefault="00C96D43" w:rsidP="00C96D43">
      <w:pPr>
        <w:jc w:val="center"/>
        <w:rPr>
          <w:sz w:val="28"/>
          <w:szCs w:val="28"/>
        </w:rPr>
      </w:pPr>
      <w:r w:rsidRPr="00C96D43">
        <w:rPr>
          <w:position w:val="-10"/>
          <w:sz w:val="28"/>
          <w:szCs w:val="28"/>
        </w:rPr>
        <w:object w:dxaOrig="3519" w:dyaOrig="420" w14:anchorId="2C2C6C7C">
          <v:shape id="_x0000_i1061" type="#_x0000_t75" style="width:246pt;height:30pt" o:ole="">
            <v:imagedata r:id="rId128" o:title=""/>
          </v:shape>
          <o:OLEObject Type="Embed" ProgID="Equation.3" ShapeID="_x0000_i1061" DrawAspect="Content" ObjectID="_1431892439" r:id="rId129"/>
        </w:object>
      </w:r>
    </w:p>
    <w:p w14:paraId="075F063C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2). Основная и дополнительная заработная плата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З</w:t>
      </w:r>
      <w:r w:rsidRPr="004E17F3">
        <w:rPr>
          <w:i/>
          <w:sz w:val="32"/>
          <w:szCs w:val="32"/>
          <w:vertAlign w:val="superscript"/>
        </w:rPr>
        <w:t>З/П</w:t>
      </w:r>
      <w:r w:rsidRPr="004E17F3">
        <w:rPr>
          <w:sz w:val="32"/>
          <w:szCs w:val="32"/>
        </w:rPr>
        <w:t xml:space="preserve">) </w:t>
      </w:r>
      <w:r w:rsidRPr="004E17F3">
        <w:rPr>
          <w:sz w:val="28"/>
          <w:szCs w:val="28"/>
        </w:rPr>
        <w:t xml:space="preserve">персонала обслуживающего вычислительную и оргтехнику. </w:t>
      </w:r>
    </w:p>
    <w:p w14:paraId="637EE7BD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>Она может быть рассчитана из следующего выражения:</w:t>
      </w:r>
    </w:p>
    <w:p w14:paraId="168D237E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3F97467B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         </w:t>
      </w:r>
      <w:r w:rsidR="008E4FAB" w:rsidRPr="004E17F3">
        <w:rPr>
          <w:position w:val="-30"/>
          <w:sz w:val="28"/>
          <w:szCs w:val="28"/>
        </w:rPr>
        <w:object w:dxaOrig="3580" w:dyaOrig="740" w14:anchorId="3F4AABDC">
          <v:shape id="_x0000_i1062" type="#_x0000_t75" style="width:235.5pt;height:49.5pt" o:ole="">
            <v:imagedata r:id="rId130" o:title=""/>
          </v:shape>
          <o:OLEObject Type="Embed" ProgID="Equation.3" ShapeID="_x0000_i1062" DrawAspect="Content" ObjectID="_1431892440" r:id="rId131"/>
        </w:object>
      </w:r>
      <w:r w:rsidRPr="004E17F3">
        <w:rPr>
          <w:sz w:val="28"/>
          <w:szCs w:val="28"/>
        </w:rPr>
        <w:t xml:space="preserve">                                 (5)</w:t>
      </w:r>
    </w:p>
    <w:p w14:paraId="2977AEE2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6F7CD18A" w14:textId="77777777" w:rsidR="00C07E2B" w:rsidRPr="004E17F3" w:rsidRDefault="00C07E2B" w:rsidP="00C07E2B">
      <w:pPr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где  </w:t>
      </w:r>
      <w:proofErr w:type="gramStart"/>
      <w:r w:rsidRPr="004E17F3">
        <w:rPr>
          <w:i/>
          <w:sz w:val="32"/>
          <w:szCs w:val="32"/>
        </w:rPr>
        <w:t>О</w:t>
      </w:r>
      <w:r w:rsidRPr="004E17F3">
        <w:rPr>
          <w:i/>
          <w:sz w:val="32"/>
          <w:szCs w:val="32"/>
          <w:vertAlign w:val="subscript"/>
        </w:rPr>
        <w:t>К</w:t>
      </w:r>
      <w:proofErr w:type="gramEnd"/>
      <w:r w:rsidRPr="004E17F3">
        <w:rPr>
          <w:sz w:val="32"/>
          <w:szCs w:val="32"/>
        </w:rPr>
        <w:t xml:space="preserve"> – </w:t>
      </w:r>
      <w:r w:rsidRPr="004E17F3">
        <w:rPr>
          <w:sz w:val="28"/>
          <w:szCs w:val="28"/>
        </w:rPr>
        <w:t>месячный оклад одного работника обслуживающего вычислительную и оргтехнику (4500руб./мес.);</w:t>
      </w:r>
    </w:p>
    <w:p w14:paraId="227F993D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</w:t>
      </w:r>
      <w:r w:rsidRPr="004E17F3">
        <w:rPr>
          <w:i/>
          <w:sz w:val="32"/>
          <w:szCs w:val="32"/>
        </w:rPr>
        <w:t>К</w:t>
      </w:r>
      <w:r w:rsidRPr="004E17F3">
        <w:rPr>
          <w:i/>
          <w:sz w:val="32"/>
          <w:szCs w:val="32"/>
          <w:vertAlign w:val="subscript"/>
        </w:rPr>
        <w:t>Д</w:t>
      </w:r>
      <w:r w:rsidRPr="004E17F3">
        <w:rPr>
          <w:sz w:val="32"/>
          <w:szCs w:val="32"/>
        </w:rPr>
        <w:t xml:space="preserve"> – </w:t>
      </w:r>
      <w:r w:rsidRPr="004E17F3">
        <w:rPr>
          <w:sz w:val="28"/>
          <w:szCs w:val="28"/>
        </w:rPr>
        <w:t>коэффициент дополнительной заработной платы (</w:t>
      </w:r>
      <w:r w:rsidRPr="004E17F3">
        <w:rPr>
          <w:i/>
          <w:sz w:val="32"/>
          <w:szCs w:val="32"/>
        </w:rPr>
        <w:t>К</w:t>
      </w:r>
      <w:r w:rsidRPr="004E17F3">
        <w:rPr>
          <w:i/>
          <w:sz w:val="32"/>
          <w:szCs w:val="32"/>
          <w:vertAlign w:val="subscript"/>
        </w:rPr>
        <w:t xml:space="preserve">Д </w:t>
      </w:r>
      <w:r w:rsidRPr="004E17F3">
        <w:rPr>
          <w:sz w:val="28"/>
          <w:szCs w:val="28"/>
        </w:rPr>
        <w:t>= 0,1);</w:t>
      </w:r>
    </w:p>
    <w:p w14:paraId="1426879D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</w:t>
      </w:r>
      <w:proofErr w:type="gramStart"/>
      <w:r w:rsidRPr="004E17F3">
        <w:rPr>
          <w:i/>
          <w:sz w:val="32"/>
          <w:szCs w:val="32"/>
        </w:rPr>
        <w:t>К</w:t>
      </w:r>
      <w:r w:rsidRPr="004E17F3">
        <w:rPr>
          <w:i/>
          <w:sz w:val="32"/>
          <w:szCs w:val="32"/>
          <w:vertAlign w:val="subscript"/>
        </w:rPr>
        <w:t>Р</w:t>
      </w:r>
      <w:proofErr w:type="gramEnd"/>
      <w:r w:rsidRPr="004E17F3">
        <w:rPr>
          <w:i/>
          <w:sz w:val="32"/>
          <w:szCs w:val="32"/>
          <w:vertAlign w:val="subscript"/>
        </w:rPr>
        <w:t xml:space="preserve"> </w:t>
      </w:r>
      <w:r w:rsidRPr="004E17F3">
        <w:rPr>
          <w:sz w:val="32"/>
          <w:szCs w:val="32"/>
        </w:rPr>
        <w:t xml:space="preserve">– </w:t>
      </w:r>
      <w:r w:rsidRPr="004E17F3">
        <w:rPr>
          <w:sz w:val="28"/>
          <w:szCs w:val="28"/>
        </w:rPr>
        <w:t>районный</w:t>
      </w:r>
      <w:r w:rsidRPr="004E17F3">
        <w:rPr>
          <w:sz w:val="32"/>
          <w:szCs w:val="32"/>
        </w:rPr>
        <w:t xml:space="preserve"> </w:t>
      </w:r>
      <w:r w:rsidRPr="004E17F3">
        <w:rPr>
          <w:sz w:val="28"/>
          <w:szCs w:val="28"/>
        </w:rPr>
        <w:t>коэффициент</w:t>
      </w:r>
      <w:r w:rsidRPr="004E17F3">
        <w:rPr>
          <w:i/>
          <w:sz w:val="32"/>
          <w:szCs w:val="32"/>
        </w:rPr>
        <w:t xml:space="preserve">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К</w:t>
      </w:r>
      <w:r w:rsidRPr="004E17F3">
        <w:rPr>
          <w:i/>
          <w:sz w:val="32"/>
          <w:szCs w:val="32"/>
          <w:vertAlign w:val="subscript"/>
        </w:rPr>
        <w:t xml:space="preserve">Р </w:t>
      </w:r>
      <w:r w:rsidRPr="004E17F3">
        <w:rPr>
          <w:sz w:val="28"/>
          <w:szCs w:val="28"/>
        </w:rPr>
        <w:t>= 0,15</w:t>
      </w:r>
      <w:r w:rsidRPr="004E17F3">
        <w:rPr>
          <w:sz w:val="32"/>
          <w:szCs w:val="32"/>
        </w:rPr>
        <w:t>)</w:t>
      </w:r>
      <w:r w:rsidRPr="004E17F3">
        <w:rPr>
          <w:sz w:val="28"/>
          <w:szCs w:val="28"/>
        </w:rPr>
        <w:t>;</w:t>
      </w:r>
    </w:p>
    <w:p w14:paraId="252D4C55" w14:textId="2328EB2B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</w:t>
      </w:r>
      <w:proofErr w:type="gramStart"/>
      <w:r w:rsidRPr="004E17F3">
        <w:rPr>
          <w:i/>
          <w:sz w:val="32"/>
          <w:szCs w:val="32"/>
          <w:lang w:val="en-US"/>
        </w:rPr>
        <w:t>N</w:t>
      </w:r>
      <w:proofErr w:type="spellStart"/>
      <w:r w:rsidRPr="004E17F3">
        <w:rPr>
          <w:i/>
          <w:sz w:val="32"/>
          <w:szCs w:val="32"/>
          <w:vertAlign w:val="subscript"/>
        </w:rPr>
        <w:t>обсл</w:t>
      </w:r>
      <w:proofErr w:type="spellEnd"/>
      <w:r w:rsidRPr="004E17F3">
        <w:rPr>
          <w:i/>
          <w:sz w:val="32"/>
          <w:szCs w:val="32"/>
          <w:vertAlign w:val="subscript"/>
        </w:rPr>
        <w:t>.</w:t>
      </w:r>
      <w:r w:rsidRPr="004E17F3">
        <w:rPr>
          <w:sz w:val="32"/>
          <w:szCs w:val="32"/>
        </w:rPr>
        <w:t xml:space="preserve"> – </w:t>
      </w:r>
      <w:r w:rsidRPr="004E17F3">
        <w:rPr>
          <w:sz w:val="28"/>
          <w:szCs w:val="28"/>
        </w:rPr>
        <w:t>количество обслуживаемых персоналом комплектов вычислительной и оргтехники (ед.).</w:t>
      </w:r>
      <w:proofErr w:type="gramEnd"/>
      <w:r w:rsidRPr="004E17F3">
        <w:rPr>
          <w:sz w:val="28"/>
          <w:szCs w:val="28"/>
        </w:rPr>
        <w:t xml:space="preserve"> (</w:t>
      </w:r>
      <w:proofErr w:type="gramStart"/>
      <w:r w:rsidRPr="004E17F3">
        <w:rPr>
          <w:i/>
          <w:sz w:val="32"/>
          <w:szCs w:val="32"/>
          <w:lang w:val="en-US"/>
        </w:rPr>
        <w:t>N</w:t>
      </w:r>
      <w:proofErr w:type="spellStart"/>
      <w:proofErr w:type="gramEnd"/>
      <w:r w:rsidRPr="004E17F3">
        <w:rPr>
          <w:i/>
          <w:sz w:val="32"/>
          <w:szCs w:val="32"/>
          <w:vertAlign w:val="subscript"/>
        </w:rPr>
        <w:t>обсл</w:t>
      </w:r>
      <w:proofErr w:type="spellEnd"/>
      <w:r w:rsidRPr="004E17F3">
        <w:rPr>
          <w:i/>
          <w:sz w:val="32"/>
          <w:szCs w:val="32"/>
          <w:vertAlign w:val="subscript"/>
        </w:rPr>
        <w:t>.</w:t>
      </w:r>
      <w:r w:rsidRPr="004E17F3">
        <w:rPr>
          <w:sz w:val="32"/>
          <w:szCs w:val="32"/>
        </w:rPr>
        <w:t xml:space="preserve">= </w:t>
      </w:r>
      <w:r w:rsidR="0052060C">
        <w:rPr>
          <w:sz w:val="32"/>
          <w:szCs w:val="32"/>
        </w:rPr>
        <w:t>9</w:t>
      </w:r>
      <w:r w:rsidRPr="004E17F3">
        <w:rPr>
          <w:sz w:val="28"/>
          <w:szCs w:val="28"/>
        </w:rPr>
        <w:t>)</w:t>
      </w:r>
    </w:p>
    <w:p w14:paraId="55D6187E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11767BC8" w14:textId="77777777" w:rsidR="00C07E2B" w:rsidRPr="004E17F3" w:rsidRDefault="008E4FAB" w:rsidP="008E4FAB">
      <w:pPr>
        <w:jc w:val="center"/>
        <w:rPr>
          <w:sz w:val="28"/>
          <w:szCs w:val="28"/>
        </w:rPr>
      </w:pPr>
      <w:r w:rsidRPr="004E17F3">
        <w:rPr>
          <w:position w:val="-24"/>
          <w:sz w:val="28"/>
          <w:szCs w:val="28"/>
        </w:rPr>
        <w:object w:dxaOrig="4980" w:dyaOrig="620" w14:anchorId="2EAFF675">
          <v:shape id="_x0000_i1063" type="#_x0000_t75" style="width:327pt;height:40.5pt" o:ole="">
            <v:imagedata r:id="rId132" o:title=""/>
          </v:shape>
          <o:OLEObject Type="Embed" ProgID="Equation.3" ShapeID="_x0000_i1063" DrawAspect="Content" ObjectID="_1431892441" r:id="rId133"/>
        </w:object>
      </w:r>
    </w:p>
    <w:p w14:paraId="0977719D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464E523A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3). Начисления на заработную плату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Н</w:t>
      </w:r>
      <w:r w:rsidRPr="004E17F3">
        <w:rPr>
          <w:i/>
          <w:sz w:val="32"/>
          <w:szCs w:val="32"/>
          <w:vertAlign w:val="superscript"/>
        </w:rPr>
        <w:t>П</w:t>
      </w:r>
      <w:r w:rsidRPr="004E17F3">
        <w:rPr>
          <w:sz w:val="32"/>
          <w:szCs w:val="32"/>
        </w:rPr>
        <w:t>)</w:t>
      </w:r>
      <w:r w:rsidRPr="004E17F3">
        <w:rPr>
          <w:sz w:val="28"/>
          <w:szCs w:val="28"/>
        </w:rPr>
        <w:t xml:space="preserve"> персонала обслуживающего вычислительную и оргтехнику. </w:t>
      </w:r>
    </w:p>
    <w:p w14:paraId="45B54BC5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>В рассматриваемом случае начисления на заработную плату состоят из взносов во внебюджетные фонды и начислений по страховому налогу от несчастного случая на производстве.</w:t>
      </w:r>
    </w:p>
    <w:p w14:paraId="57289018" w14:textId="77777777" w:rsidR="00C07E2B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Минимально необходимые размеры страховых взносов во внебюджетные фонды законодательно устанавливаются </w:t>
      </w:r>
      <w:proofErr w:type="gramStart"/>
      <w:r w:rsidRPr="004E17F3">
        <w:rPr>
          <w:sz w:val="28"/>
          <w:szCs w:val="28"/>
        </w:rPr>
        <w:t>в</w:t>
      </w:r>
      <w:proofErr w:type="gramEnd"/>
      <w:r w:rsidRPr="004E17F3">
        <w:rPr>
          <w:sz w:val="28"/>
          <w:szCs w:val="28"/>
        </w:rPr>
        <w:t xml:space="preserve"> </w:t>
      </w:r>
      <w:proofErr w:type="gramStart"/>
      <w:r w:rsidRPr="004E17F3">
        <w:rPr>
          <w:sz w:val="28"/>
          <w:szCs w:val="28"/>
        </w:rPr>
        <w:t>процентом</w:t>
      </w:r>
      <w:proofErr w:type="gramEnd"/>
      <w:r w:rsidRPr="004E17F3">
        <w:rPr>
          <w:sz w:val="28"/>
          <w:szCs w:val="28"/>
        </w:rPr>
        <w:t xml:space="preserve"> отношении от всех затрат, произведенных в качестве оплаты труда работодателем работнику.</w:t>
      </w:r>
    </w:p>
    <w:p w14:paraId="2F0AD0A8" w14:textId="77777777" w:rsidR="00014938" w:rsidRPr="004E17F3" w:rsidRDefault="00014938" w:rsidP="00C07E2B">
      <w:pPr>
        <w:ind w:firstLine="900"/>
        <w:jc w:val="both"/>
        <w:rPr>
          <w:sz w:val="28"/>
          <w:szCs w:val="28"/>
        </w:rPr>
      </w:pPr>
    </w:p>
    <w:p w14:paraId="4A2CC627" w14:textId="77777777" w:rsidR="00C07E2B" w:rsidRPr="004E17F3" w:rsidRDefault="00C07E2B" w:rsidP="00C07E2B">
      <w:pPr>
        <w:ind w:left="2160" w:hanging="16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>Таблица 2 – Минимально необходимые размеры взносов во внебюджетные фонды, законодательно установленные с 01.01.2012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4"/>
        <w:gridCol w:w="7004"/>
        <w:gridCol w:w="2083"/>
      </w:tblGrid>
      <w:tr w:rsidR="004E17F3" w:rsidRPr="004E17F3" w14:paraId="70AF1027" w14:textId="77777777" w:rsidTr="00525424">
        <w:tc>
          <w:tcPr>
            <w:tcW w:w="484" w:type="dxa"/>
            <w:shd w:val="clear" w:color="auto" w:fill="auto"/>
          </w:tcPr>
          <w:p w14:paraId="32BAB36A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№</w:t>
            </w:r>
          </w:p>
        </w:tc>
        <w:tc>
          <w:tcPr>
            <w:tcW w:w="7004" w:type="dxa"/>
            <w:shd w:val="clear" w:color="auto" w:fill="auto"/>
          </w:tcPr>
          <w:p w14:paraId="3F81BCE7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Наименование внебюджетного фонда</w:t>
            </w:r>
          </w:p>
        </w:tc>
        <w:tc>
          <w:tcPr>
            <w:tcW w:w="2083" w:type="dxa"/>
            <w:shd w:val="clear" w:color="auto" w:fill="auto"/>
          </w:tcPr>
          <w:p w14:paraId="6F38CA20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%  начисления</w:t>
            </w:r>
          </w:p>
        </w:tc>
      </w:tr>
      <w:tr w:rsidR="004E17F3" w:rsidRPr="004E17F3" w14:paraId="500E98BF" w14:textId="77777777" w:rsidTr="00525424">
        <w:tc>
          <w:tcPr>
            <w:tcW w:w="484" w:type="dxa"/>
            <w:shd w:val="clear" w:color="auto" w:fill="auto"/>
          </w:tcPr>
          <w:p w14:paraId="070BA2FB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1.</w:t>
            </w:r>
          </w:p>
        </w:tc>
        <w:tc>
          <w:tcPr>
            <w:tcW w:w="7004" w:type="dxa"/>
            <w:shd w:val="clear" w:color="auto" w:fill="auto"/>
          </w:tcPr>
          <w:p w14:paraId="64781F91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Пенсионный фонд РФ</w:t>
            </w:r>
          </w:p>
        </w:tc>
        <w:tc>
          <w:tcPr>
            <w:tcW w:w="2083" w:type="dxa"/>
            <w:shd w:val="clear" w:color="auto" w:fill="auto"/>
          </w:tcPr>
          <w:p w14:paraId="6F5FFA34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22,0%</w:t>
            </w:r>
          </w:p>
        </w:tc>
      </w:tr>
      <w:tr w:rsidR="004E17F3" w:rsidRPr="004E17F3" w14:paraId="4F52BC18" w14:textId="77777777" w:rsidTr="00525424">
        <w:tc>
          <w:tcPr>
            <w:tcW w:w="484" w:type="dxa"/>
            <w:shd w:val="clear" w:color="auto" w:fill="auto"/>
          </w:tcPr>
          <w:p w14:paraId="5B06BAF7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2.</w:t>
            </w:r>
          </w:p>
        </w:tc>
        <w:tc>
          <w:tcPr>
            <w:tcW w:w="7004" w:type="dxa"/>
            <w:shd w:val="clear" w:color="auto" w:fill="auto"/>
          </w:tcPr>
          <w:p w14:paraId="2C3F7EEE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Фонд социального страхования РФ</w:t>
            </w:r>
          </w:p>
        </w:tc>
        <w:tc>
          <w:tcPr>
            <w:tcW w:w="2083" w:type="dxa"/>
            <w:shd w:val="clear" w:color="auto" w:fill="auto"/>
          </w:tcPr>
          <w:p w14:paraId="1AF54B34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2,90%</w:t>
            </w:r>
          </w:p>
        </w:tc>
      </w:tr>
      <w:tr w:rsidR="004E17F3" w:rsidRPr="004E17F3" w14:paraId="551FE941" w14:textId="77777777" w:rsidTr="00525424">
        <w:tc>
          <w:tcPr>
            <w:tcW w:w="484" w:type="dxa"/>
            <w:shd w:val="clear" w:color="auto" w:fill="auto"/>
          </w:tcPr>
          <w:p w14:paraId="3406B305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3.</w:t>
            </w:r>
          </w:p>
        </w:tc>
        <w:tc>
          <w:tcPr>
            <w:tcW w:w="7004" w:type="dxa"/>
            <w:shd w:val="clear" w:color="auto" w:fill="auto"/>
          </w:tcPr>
          <w:p w14:paraId="000E998B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 xml:space="preserve">Федеральный фонд </w:t>
            </w:r>
            <w:proofErr w:type="gramStart"/>
            <w:r w:rsidRPr="004E17F3">
              <w:rPr>
                <w:sz w:val="28"/>
                <w:szCs w:val="28"/>
              </w:rPr>
              <w:t>обязательного</w:t>
            </w:r>
            <w:proofErr w:type="gramEnd"/>
            <w:r w:rsidRPr="004E17F3">
              <w:rPr>
                <w:sz w:val="28"/>
                <w:szCs w:val="28"/>
              </w:rPr>
              <w:t xml:space="preserve"> медицинского </w:t>
            </w:r>
          </w:p>
          <w:p w14:paraId="4B250AFD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Страхования</w:t>
            </w:r>
          </w:p>
        </w:tc>
        <w:tc>
          <w:tcPr>
            <w:tcW w:w="2083" w:type="dxa"/>
            <w:shd w:val="clear" w:color="auto" w:fill="auto"/>
          </w:tcPr>
          <w:p w14:paraId="67236D2B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5,10%</w:t>
            </w:r>
          </w:p>
        </w:tc>
      </w:tr>
      <w:tr w:rsidR="004E17F3" w:rsidRPr="004E17F3" w14:paraId="763F24A6" w14:textId="77777777" w:rsidTr="00525424">
        <w:tc>
          <w:tcPr>
            <w:tcW w:w="484" w:type="dxa"/>
            <w:shd w:val="clear" w:color="auto" w:fill="auto"/>
          </w:tcPr>
          <w:p w14:paraId="44444C43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4.</w:t>
            </w:r>
          </w:p>
        </w:tc>
        <w:tc>
          <w:tcPr>
            <w:tcW w:w="7004" w:type="dxa"/>
            <w:shd w:val="clear" w:color="auto" w:fill="auto"/>
          </w:tcPr>
          <w:p w14:paraId="0B2E8487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Территориальный (региональный) фонд обязательного медицинского страхования</w:t>
            </w:r>
          </w:p>
        </w:tc>
        <w:tc>
          <w:tcPr>
            <w:tcW w:w="2083" w:type="dxa"/>
            <w:shd w:val="clear" w:color="auto" w:fill="auto"/>
          </w:tcPr>
          <w:p w14:paraId="129EEEE3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0%</w:t>
            </w:r>
          </w:p>
        </w:tc>
      </w:tr>
      <w:tr w:rsidR="00C07E2B" w:rsidRPr="004E17F3" w14:paraId="0AAC295A" w14:textId="77777777" w:rsidTr="00525424">
        <w:tc>
          <w:tcPr>
            <w:tcW w:w="484" w:type="dxa"/>
            <w:shd w:val="clear" w:color="auto" w:fill="auto"/>
          </w:tcPr>
          <w:p w14:paraId="6F6DD842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004" w:type="dxa"/>
            <w:shd w:val="clear" w:color="auto" w:fill="auto"/>
          </w:tcPr>
          <w:p w14:paraId="640E41CD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ИТОГО</w:t>
            </w:r>
          </w:p>
        </w:tc>
        <w:tc>
          <w:tcPr>
            <w:tcW w:w="2083" w:type="dxa"/>
            <w:shd w:val="clear" w:color="auto" w:fill="auto"/>
          </w:tcPr>
          <w:p w14:paraId="11FF4FFC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30%</w:t>
            </w:r>
          </w:p>
        </w:tc>
      </w:tr>
    </w:tbl>
    <w:p w14:paraId="09BB1B05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</w:p>
    <w:p w14:paraId="59A1EBE4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lastRenderedPageBreak/>
        <w:t xml:space="preserve">В связи с тем, что персонал обслуживающий вычислительную и оргтехнику относится к категории служащих, страховой налог от несчастного случая на производстве будет составлять 0,2%. </w:t>
      </w:r>
    </w:p>
    <w:p w14:paraId="33E37547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>Таким образом, общий размер начислений на заработную плату персонала обслуживающего вычислительную и оргтехнику можно рассчитать как:</w:t>
      </w:r>
    </w:p>
    <w:p w14:paraId="3816EA67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                          </w:t>
      </w:r>
      <w:r w:rsidRPr="004E17F3">
        <w:rPr>
          <w:position w:val="-8"/>
          <w:sz w:val="28"/>
          <w:szCs w:val="28"/>
        </w:rPr>
        <w:object w:dxaOrig="1760" w:dyaOrig="340" w14:anchorId="2F8EB0AF">
          <v:shape id="_x0000_i1064" type="#_x0000_t75" style="width:137.25pt;height:24.75pt" o:ole="">
            <v:imagedata r:id="rId134" o:title=""/>
          </v:shape>
          <o:OLEObject Type="Embed" ProgID="Equation.3" ShapeID="_x0000_i1064" DrawAspect="Content" ObjectID="_1431892442" r:id="rId135"/>
        </w:object>
      </w:r>
      <w:r w:rsidRPr="004E17F3">
        <w:rPr>
          <w:sz w:val="28"/>
          <w:szCs w:val="28"/>
        </w:rPr>
        <w:t xml:space="preserve">                                           (6)</w:t>
      </w:r>
    </w:p>
    <w:p w14:paraId="622B4171" w14:textId="77777777" w:rsidR="00C07E2B" w:rsidRPr="004E17F3" w:rsidRDefault="00C07E2B" w:rsidP="00C07E2B">
      <w:pPr>
        <w:ind w:firstLine="720"/>
        <w:jc w:val="center"/>
        <w:rPr>
          <w:sz w:val="28"/>
          <w:szCs w:val="28"/>
        </w:rPr>
      </w:pPr>
      <w:r w:rsidRPr="004E17F3">
        <w:rPr>
          <w:position w:val="-10"/>
          <w:sz w:val="28"/>
          <w:szCs w:val="28"/>
        </w:rPr>
        <w:object w:dxaOrig="3580" w:dyaOrig="420" w14:anchorId="101CFCAC">
          <v:shape id="_x0000_i1065" type="#_x0000_t75" style="width:279.75pt;height:31.5pt" o:ole="">
            <v:imagedata r:id="rId136" o:title=""/>
          </v:shape>
          <o:OLEObject Type="Embed" ProgID="Equation.3" ShapeID="_x0000_i1065" DrawAspect="Content" ObjectID="_1431892443" r:id="rId137"/>
        </w:object>
      </w:r>
    </w:p>
    <w:p w14:paraId="307A6597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62982E04" w14:textId="77777777" w:rsidR="00C07E2B" w:rsidRPr="004E17F3" w:rsidRDefault="00C07E2B" w:rsidP="00C07E2B">
      <w:pPr>
        <w:ind w:firstLine="900"/>
        <w:jc w:val="both"/>
        <w:rPr>
          <w:sz w:val="32"/>
          <w:szCs w:val="32"/>
        </w:rPr>
      </w:pPr>
      <w:r w:rsidRPr="004E17F3">
        <w:rPr>
          <w:sz w:val="28"/>
          <w:szCs w:val="28"/>
        </w:rPr>
        <w:t>4). Амортизация вычислительной и оргтехники</w:t>
      </w:r>
      <w:r w:rsidRPr="004E17F3">
        <w:rPr>
          <w:sz w:val="32"/>
          <w:szCs w:val="32"/>
        </w:rPr>
        <w:t xml:space="preserve">  (</w:t>
      </w:r>
      <w:r w:rsidRPr="004E17F3">
        <w:rPr>
          <w:i/>
          <w:sz w:val="32"/>
          <w:szCs w:val="32"/>
        </w:rPr>
        <w:t>А</w:t>
      </w:r>
      <w:r w:rsidRPr="004E17F3">
        <w:rPr>
          <w:i/>
          <w:sz w:val="32"/>
          <w:szCs w:val="32"/>
          <w:vertAlign w:val="superscript"/>
        </w:rPr>
        <w:t>Т</w:t>
      </w:r>
      <w:proofErr w:type="gramStart"/>
      <w:r w:rsidRPr="004E17F3">
        <w:rPr>
          <w:i/>
          <w:sz w:val="32"/>
          <w:szCs w:val="32"/>
        </w:rPr>
        <w:t xml:space="preserve"> </w:t>
      </w:r>
      <w:r w:rsidRPr="004E17F3">
        <w:rPr>
          <w:sz w:val="32"/>
          <w:szCs w:val="32"/>
        </w:rPr>
        <w:t>)</w:t>
      </w:r>
      <w:proofErr w:type="gramEnd"/>
      <w:r w:rsidRPr="004E17F3">
        <w:rPr>
          <w:sz w:val="32"/>
          <w:szCs w:val="32"/>
        </w:rPr>
        <w:t>.</w:t>
      </w:r>
    </w:p>
    <w:p w14:paraId="032A3955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Годовые амортизационные отчисления (руб./год), входящие в себестоимость </w:t>
      </w:r>
      <w:proofErr w:type="spellStart"/>
      <w:r w:rsidRPr="004E17F3">
        <w:rPr>
          <w:sz w:val="28"/>
          <w:szCs w:val="28"/>
        </w:rPr>
        <w:t>машиночаса</w:t>
      </w:r>
      <w:proofErr w:type="spellEnd"/>
      <w:r w:rsidRPr="004E17F3">
        <w:rPr>
          <w:sz w:val="28"/>
          <w:szCs w:val="28"/>
        </w:rPr>
        <w:t xml:space="preserve"> эксплуатации вычислительной и оргтехники могут быть рассчитаны следующим образом:</w:t>
      </w:r>
    </w:p>
    <w:p w14:paraId="05E6183F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                             </w:t>
      </w:r>
      <w:r w:rsidR="008E4FAB" w:rsidRPr="004E17F3">
        <w:rPr>
          <w:position w:val="-24"/>
          <w:sz w:val="28"/>
          <w:szCs w:val="28"/>
        </w:rPr>
        <w:object w:dxaOrig="1359" w:dyaOrig="660" w14:anchorId="431616D2">
          <v:shape id="_x0000_i1066" type="#_x0000_t75" style="width:100.5pt;height:45pt" o:ole="">
            <v:imagedata r:id="rId138" o:title=""/>
          </v:shape>
          <o:OLEObject Type="Embed" ProgID="Equation.3" ShapeID="_x0000_i1066" DrawAspect="Content" ObjectID="_1431892444" r:id="rId139"/>
        </w:object>
      </w:r>
      <w:r w:rsidRPr="004E17F3">
        <w:rPr>
          <w:sz w:val="28"/>
          <w:szCs w:val="28"/>
        </w:rPr>
        <w:t xml:space="preserve">                                                  (7)</w:t>
      </w:r>
    </w:p>
    <w:p w14:paraId="673CDC5D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24DEC474" w14:textId="3EA25153" w:rsidR="00C07E2B" w:rsidRPr="004E17F3" w:rsidRDefault="00C07E2B" w:rsidP="00C07E2B">
      <w:pPr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где </w:t>
      </w:r>
      <w:r w:rsidRPr="004E17F3">
        <w:rPr>
          <w:position w:val="-10"/>
          <w:sz w:val="28"/>
          <w:szCs w:val="28"/>
        </w:rPr>
        <w:object w:dxaOrig="400" w:dyaOrig="360" w14:anchorId="417642F1">
          <v:shape id="_x0000_i1067" type="#_x0000_t75" style="width:31.5pt;height:29.25pt" o:ole="">
            <v:imagedata r:id="rId140" o:title=""/>
          </v:shape>
          <o:OLEObject Type="Embed" ProgID="Equation.3" ShapeID="_x0000_i1067" DrawAspect="Content" ObjectID="_1431892445" r:id="rId141"/>
        </w:object>
      </w:r>
      <w:r w:rsidRPr="004E17F3">
        <w:rPr>
          <w:sz w:val="28"/>
          <w:szCs w:val="28"/>
        </w:rPr>
        <w:t xml:space="preserve"> </w:t>
      </w:r>
      <w:r w:rsidRPr="004E17F3">
        <w:rPr>
          <w:sz w:val="32"/>
          <w:szCs w:val="32"/>
        </w:rPr>
        <w:t>–</w:t>
      </w:r>
      <w:r w:rsidRPr="004E17F3">
        <w:rPr>
          <w:sz w:val="28"/>
          <w:szCs w:val="28"/>
        </w:rPr>
        <w:t xml:space="preserve"> годовая норма амортизационных отчислений вычислительной и оргтехники. (</w:t>
      </w:r>
      <w:r w:rsidRPr="004E17F3">
        <w:rPr>
          <w:position w:val="-10"/>
          <w:sz w:val="28"/>
          <w:szCs w:val="28"/>
        </w:rPr>
        <w:object w:dxaOrig="400" w:dyaOrig="360" w14:anchorId="70F2EA6B">
          <v:shape id="_x0000_i1068" type="#_x0000_t75" style="width:31.5pt;height:29.25pt" o:ole="">
            <v:imagedata r:id="rId140" o:title=""/>
          </v:shape>
          <o:OLEObject Type="Embed" ProgID="Equation.3" ShapeID="_x0000_i1068" DrawAspect="Content" ObjectID="_1431892446" r:id="rId142"/>
        </w:object>
      </w:r>
      <w:r w:rsidRPr="004E17F3">
        <w:rPr>
          <w:sz w:val="28"/>
          <w:szCs w:val="28"/>
        </w:rPr>
        <w:t xml:space="preserve">= </w:t>
      </w:r>
      <w:r w:rsidR="00E9157C">
        <w:rPr>
          <w:sz w:val="28"/>
          <w:szCs w:val="28"/>
        </w:rPr>
        <w:t>18</w:t>
      </w:r>
      <w:r w:rsidRPr="004E17F3">
        <w:rPr>
          <w:sz w:val="28"/>
          <w:szCs w:val="28"/>
        </w:rPr>
        <w:t>%)</w:t>
      </w:r>
    </w:p>
    <w:p w14:paraId="1123572E" w14:textId="77777777" w:rsidR="00C07E2B" w:rsidRPr="004E17F3" w:rsidRDefault="00023880" w:rsidP="00C07E2B">
      <w:pPr>
        <w:jc w:val="center"/>
        <w:rPr>
          <w:sz w:val="28"/>
          <w:szCs w:val="28"/>
        </w:rPr>
      </w:pPr>
      <w:r w:rsidRPr="004E17F3">
        <w:rPr>
          <w:position w:val="-24"/>
          <w:sz w:val="28"/>
          <w:szCs w:val="28"/>
        </w:rPr>
        <w:object w:dxaOrig="4020" w:dyaOrig="620" w14:anchorId="32180707">
          <v:shape id="_x0000_i1069" type="#_x0000_t75" style="width:297.75pt;height:42pt" o:ole="">
            <v:imagedata r:id="rId143" o:title=""/>
          </v:shape>
          <o:OLEObject Type="Embed" ProgID="Equation.3" ShapeID="_x0000_i1069" DrawAspect="Content" ObjectID="_1431892447" r:id="rId144"/>
        </w:object>
      </w:r>
    </w:p>
    <w:p w14:paraId="13D44CAA" w14:textId="77777777" w:rsidR="00C07E2B" w:rsidRPr="004E17F3" w:rsidRDefault="00C07E2B" w:rsidP="00C07E2B">
      <w:pPr>
        <w:jc w:val="both"/>
        <w:rPr>
          <w:sz w:val="28"/>
          <w:szCs w:val="28"/>
        </w:rPr>
      </w:pPr>
    </w:p>
    <w:p w14:paraId="528DDE23" w14:textId="77777777" w:rsidR="00C07E2B" w:rsidRPr="004E17F3" w:rsidRDefault="00C07E2B" w:rsidP="00C07E2B">
      <w:pPr>
        <w:ind w:firstLine="900"/>
        <w:jc w:val="both"/>
        <w:rPr>
          <w:sz w:val="32"/>
          <w:szCs w:val="32"/>
        </w:rPr>
      </w:pPr>
      <w:r w:rsidRPr="004E17F3">
        <w:rPr>
          <w:sz w:val="28"/>
          <w:szCs w:val="28"/>
        </w:rPr>
        <w:t xml:space="preserve">5). Амортизация программных продуктов 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А</w:t>
      </w:r>
      <w:r w:rsidRPr="004E17F3">
        <w:rPr>
          <w:i/>
          <w:sz w:val="32"/>
          <w:szCs w:val="32"/>
          <w:vertAlign w:val="superscript"/>
        </w:rPr>
        <w:t>П</w:t>
      </w:r>
      <w:r w:rsidRPr="004E17F3">
        <w:rPr>
          <w:sz w:val="32"/>
          <w:szCs w:val="32"/>
        </w:rPr>
        <w:t>).</w:t>
      </w:r>
    </w:p>
    <w:p w14:paraId="278FD063" w14:textId="77777777" w:rsidR="00C07E2B" w:rsidRPr="004E17F3" w:rsidRDefault="00C07E2B" w:rsidP="00C07E2B">
      <w:pPr>
        <w:ind w:firstLine="720"/>
        <w:jc w:val="both"/>
        <w:rPr>
          <w:sz w:val="32"/>
          <w:szCs w:val="32"/>
        </w:rPr>
      </w:pPr>
    </w:p>
    <w:p w14:paraId="533A407A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                        </w:t>
      </w:r>
      <w:r w:rsidR="008E4FAB" w:rsidRPr="004E17F3">
        <w:rPr>
          <w:position w:val="-24"/>
          <w:sz w:val="28"/>
          <w:szCs w:val="28"/>
        </w:rPr>
        <w:object w:dxaOrig="1460" w:dyaOrig="660" w14:anchorId="5ED270A2">
          <v:shape id="_x0000_i1070" type="#_x0000_t75" style="width:105pt;height:48pt" o:ole="">
            <v:imagedata r:id="rId145" o:title=""/>
          </v:shape>
          <o:OLEObject Type="Embed" ProgID="Equation.3" ShapeID="_x0000_i1070" DrawAspect="Content" ObjectID="_1431892448" r:id="rId146"/>
        </w:object>
      </w:r>
      <w:r w:rsidRPr="004E17F3">
        <w:rPr>
          <w:sz w:val="28"/>
          <w:szCs w:val="28"/>
        </w:rPr>
        <w:t xml:space="preserve">                                                       (8)</w:t>
      </w:r>
    </w:p>
    <w:p w14:paraId="7CC87257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30D774A2" w14:textId="3D8CD3A3" w:rsidR="00C07E2B" w:rsidRPr="004E17F3" w:rsidRDefault="00C07E2B" w:rsidP="00C07E2B">
      <w:pPr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где </w:t>
      </w:r>
      <w:r w:rsidRPr="004E17F3">
        <w:rPr>
          <w:position w:val="-10"/>
          <w:sz w:val="28"/>
          <w:szCs w:val="28"/>
        </w:rPr>
        <w:object w:dxaOrig="420" w:dyaOrig="360" w14:anchorId="4A37CF91">
          <v:shape id="_x0000_i1071" type="#_x0000_t75" style="width:32.25pt;height:29.25pt" o:ole="">
            <v:imagedata r:id="rId147" o:title=""/>
          </v:shape>
          <o:OLEObject Type="Embed" ProgID="Equation.3" ShapeID="_x0000_i1071" DrawAspect="Content" ObjectID="_1431892449" r:id="rId148"/>
        </w:object>
      </w:r>
      <w:r w:rsidRPr="004E17F3">
        <w:rPr>
          <w:sz w:val="32"/>
          <w:szCs w:val="32"/>
        </w:rPr>
        <w:t>–</w:t>
      </w:r>
      <w:r w:rsidRPr="004E17F3">
        <w:rPr>
          <w:sz w:val="28"/>
          <w:szCs w:val="28"/>
        </w:rPr>
        <w:t xml:space="preserve"> годовая норма амортизационных отчислений программных продуктов. (</w:t>
      </w:r>
      <w:r w:rsidRPr="004E17F3">
        <w:rPr>
          <w:position w:val="-10"/>
          <w:sz w:val="28"/>
          <w:szCs w:val="28"/>
        </w:rPr>
        <w:object w:dxaOrig="420" w:dyaOrig="360" w14:anchorId="5A22C9E9">
          <v:shape id="_x0000_i1072" type="#_x0000_t75" style="width:32.25pt;height:29.25pt" o:ole="">
            <v:imagedata r:id="rId149" o:title=""/>
          </v:shape>
          <o:OLEObject Type="Embed" ProgID="Equation.3" ShapeID="_x0000_i1072" DrawAspect="Content" ObjectID="_1431892450" r:id="rId150"/>
        </w:object>
      </w:r>
      <w:r w:rsidRPr="004E17F3">
        <w:rPr>
          <w:sz w:val="28"/>
          <w:szCs w:val="28"/>
        </w:rPr>
        <w:t>= 6</w:t>
      </w:r>
      <w:r w:rsidR="005068EE">
        <w:rPr>
          <w:sz w:val="28"/>
          <w:szCs w:val="28"/>
        </w:rPr>
        <w:t>4</w:t>
      </w:r>
      <w:r w:rsidRPr="004E17F3">
        <w:rPr>
          <w:sz w:val="28"/>
          <w:szCs w:val="28"/>
        </w:rPr>
        <w:t>%);</w:t>
      </w:r>
    </w:p>
    <w:p w14:paraId="54A23C99" w14:textId="77777777" w:rsidR="00C07E2B" w:rsidRPr="004E17F3" w:rsidRDefault="00C07E2B" w:rsidP="00C07E2B">
      <w:pPr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      </w:t>
      </w:r>
      <w:r w:rsidRPr="004E17F3">
        <w:rPr>
          <w:i/>
          <w:sz w:val="32"/>
          <w:szCs w:val="32"/>
        </w:rPr>
        <w:t>С</w:t>
      </w:r>
      <w:r w:rsidRPr="004E17F3">
        <w:rPr>
          <w:i/>
          <w:sz w:val="32"/>
          <w:szCs w:val="32"/>
          <w:vertAlign w:val="subscript"/>
        </w:rPr>
        <w:t>П</w:t>
      </w:r>
      <w:r w:rsidRPr="004E17F3">
        <w:rPr>
          <w:sz w:val="32"/>
          <w:szCs w:val="32"/>
        </w:rPr>
        <w:t xml:space="preserve"> –  </w:t>
      </w:r>
      <w:r w:rsidRPr="004E17F3">
        <w:rPr>
          <w:sz w:val="28"/>
          <w:szCs w:val="28"/>
        </w:rPr>
        <w:t>стоимость установленных основных программных продуктов.</w:t>
      </w:r>
    </w:p>
    <w:p w14:paraId="6EFB99F0" w14:textId="77777777" w:rsidR="00C07E2B" w:rsidRPr="004E17F3" w:rsidRDefault="00C07E2B" w:rsidP="00C07E2B">
      <w:pPr>
        <w:jc w:val="both"/>
        <w:rPr>
          <w:sz w:val="32"/>
          <w:szCs w:val="32"/>
        </w:rPr>
      </w:pPr>
    </w:p>
    <w:p w14:paraId="215032D4" w14:textId="77777777" w:rsidR="00E9157C" w:rsidRDefault="00E9157C" w:rsidP="00E9157C">
      <w:pPr>
        <w:ind w:firstLine="900"/>
        <w:jc w:val="both"/>
        <w:rPr>
          <w:sz w:val="28"/>
          <w:szCs w:val="28"/>
        </w:rPr>
      </w:pPr>
      <w:r w:rsidRPr="0028674B">
        <w:rPr>
          <w:sz w:val="28"/>
          <w:szCs w:val="28"/>
        </w:rPr>
        <w:t>Для определения размера амортизации установленных в условном комплекте вычислительной и оргтехники программных продуктов необходимо рассчитать их общую стоимость (</w:t>
      </w:r>
      <w:r w:rsidRPr="0028674B">
        <w:rPr>
          <w:i/>
          <w:sz w:val="28"/>
          <w:szCs w:val="28"/>
        </w:rPr>
        <w:t>С</w:t>
      </w:r>
      <w:r w:rsidRPr="0028674B">
        <w:rPr>
          <w:i/>
          <w:sz w:val="28"/>
          <w:szCs w:val="28"/>
          <w:vertAlign w:val="subscript"/>
        </w:rPr>
        <w:t>П</w:t>
      </w:r>
      <w:r w:rsidRPr="0028674B">
        <w:rPr>
          <w:sz w:val="28"/>
          <w:szCs w:val="28"/>
        </w:rPr>
        <w:t xml:space="preserve">). Состав и стоимость основных установленных программных продуктов представлен в таблице 3. </w:t>
      </w:r>
    </w:p>
    <w:p w14:paraId="48B4053C" w14:textId="77777777" w:rsidR="00C07E2B" w:rsidRPr="004E17F3" w:rsidRDefault="00C07E2B" w:rsidP="00C07E2B">
      <w:pPr>
        <w:ind w:left="2160" w:hanging="1620"/>
        <w:jc w:val="both"/>
        <w:rPr>
          <w:sz w:val="28"/>
          <w:szCs w:val="28"/>
        </w:rPr>
      </w:pPr>
      <w:r w:rsidRPr="004E17F3">
        <w:rPr>
          <w:sz w:val="32"/>
          <w:szCs w:val="32"/>
        </w:rPr>
        <w:br w:type="page"/>
      </w:r>
      <w:r w:rsidRPr="004E17F3">
        <w:rPr>
          <w:sz w:val="28"/>
          <w:szCs w:val="28"/>
        </w:rPr>
        <w:lastRenderedPageBreak/>
        <w:t>Таблица 3 – Состав и стоимость программных продуктов установленных в условном комплекте вычислительной и оргтехники.</w:t>
      </w: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6"/>
        <w:gridCol w:w="5024"/>
        <w:gridCol w:w="3240"/>
      </w:tblGrid>
      <w:tr w:rsidR="004E17F3" w:rsidRPr="004E17F3" w14:paraId="63CBA07B" w14:textId="77777777" w:rsidTr="00525424">
        <w:tc>
          <w:tcPr>
            <w:tcW w:w="496" w:type="dxa"/>
            <w:shd w:val="clear" w:color="auto" w:fill="auto"/>
          </w:tcPr>
          <w:p w14:paraId="3D399E39" w14:textId="77777777" w:rsidR="00C07E2B" w:rsidRPr="004E17F3" w:rsidRDefault="00C07E2B" w:rsidP="00525424">
            <w:pPr>
              <w:jc w:val="both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</w:rPr>
              <w:t>№</w:t>
            </w:r>
          </w:p>
        </w:tc>
        <w:tc>
          <w:tcPr>
            <w:tcW w:w="5024" w:type="dxa"/>
            <w:shd w:val="clear" w:color="auto" w:fill="auto"/>
          </w:tcPr>
          <w:p w14:paraId="6677B8DC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Наименование программного продукта</w:t>
            </w:r>
          </w:p>
        </w:tc>
        <w:tc>
          <w:tcPr>
            <w:tcW w:w="3240" w:type="dxa"/>
            <w:shd w:val="clear" w:color="auto" w:fill="auto"/>
          </w:tcPr>
          <w:p w14:paraId="19FBCD0E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Стоимость с установкой</w:t>
            </w:r>
          </w:p>
          <w:p w14:paraId="6BF65299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(руб.)</w:t>
            </w:r>
          </w:p>
        </w:tc>
      </w:tr>
      <w:tr w:rsidR="004E17F3" w:rsidRPr="004E17F3" w14:paraId="38D1950A" w14:textId="77777777" w:rsidTr="00525424">
        <w:tc>
          <w:tcPr>
            <w:tcW w:w="496" w:type="dxa"/>
            <w:shd w:val="clear" w:color="auto" w:fill="auto"/>
          </w:tcPr>
          <w:p w14:paraId="15D873EA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1.</w:t>
            </w:r>
          </w:p>
        </w:tc>
        <w:tc>
          <w:tcPr>
            <w:tcW w:w="5024" w:type="dxa"/>
            <w:shd w:val="clear" w:color="auto" w:fill="auto"/>
          </w:tcPr>
          <w:p w14:paraId="2BE39AB2" w14:textId="1C54B8C2" w:rsidR="00C07E2B" w:rsidRPr="003F4178" w:rsidRDefault="0052060C" w:rsidP="00525424">
            <w:pPr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F4178">
              <w:rPr>
                <w:rFonts w:eastAsiaTheme="minorHAnsi" w:cs="Times New Roman"/>
                <w:bCs/>
                <w:kern w:val="0"/>
                <w:sz w:val="28"/>
                <w:szCs w:val="28"/>
                <w:lang w:val="en-US" w:eastAsia="en-US" w:bidi="ar-SA"/>
              </w:rPr>
              <w:t>Microsoft Windows 8 Professional 64-bit Russian 1pk DSP OEI DVD (ОЕМ)</w:t>
            </w:r>
          </w:p>
        </w:tc>
        <w:tc>
          <w:tcPr>
            <w:tcW w:w="3240" w:type="dxa"/>
            <w:shd w:val="clear" w:color="auto" w:fill="auto"/>
          </w:tcPr>
          <w:p w14:paraId="55B26B77" w14:textId="2354A087" w:rsidR="00C07E2B" w:rsidRPr="004E17F3" w:rsidRDefault="00F07608" w:rsidP="005254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  <w:r w:rsidR="0052060C">
              <w:rPr>
                <w:sz w:val="28"/>
                <w:szCs w:val="28"/>
                <w:lang w:val="en-US"/>
              </w:rPr>
              <w:t>990</w:t>
            </w:r>
          </w:p>
        </w:tc>
      </w:tr>
      <w:tr w:rsidR="004E17F3" w:rsidRPr="004E17F3" w14:paraId="3740C6B6" w14:textId="77777777" w:rsidTr="00525424">
        <w:tc>
          <w:tcPr>
            <w:tcW w:w="496" w:type="dxa"/>
            <w:shd w:val="clear" w:color="auto" w:fill="auto"/>
          </w:tcPr>
          <w:p w14:paraId="5B4F6E2F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2.</w:t>
            </w:r>
          </w:p>
        </w:tc>
        <w:tc>
          <w:tcPr>
            <w:tcW w:w="5024" w:type="dxa"/>
            <w:shd w:val="clear" w:color="auto" w:fill="auto"/>
          </w:tcPr>
          <w:p w14:paraId="1142DAD7" w14:textId="64566E48" w:rsidR="00C07E2B" w:rsidRPr="00F07608" w:rsidRDefault="00C07E2B" w:rsidP="00525424">
            <w:pPr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07608">
              <w:rPr>
                <w:rFonts w:cs="Times New Roman"/>
                <w:sz w:val="28"/>
                <w:szCs w:val="28"/>
              </w:rPr>
              <w:t xml:space="preserve">Антивирус </w:t>
            </w:r>
            <w:r w:rsidR="00F07608" w:rsidRPr="00F07608">
              <w:rPr>
                <w:rFonts w:eastAsiaTheme="minorHAnsi" w:cs="Times New Roman"/>
                <w:bCs/>
                <w:kern w:val="0"/>
                <w:sz w:val="28"/>
                <w:szCs w:val="28"/>
                <w:lang w:val="en-US" w:eastAsia="en-US" w:bidi="ar-SA"/>
              </w:rPr>
              <w:t>Kaspersky CRYSTAL</w:t>
            </w:r>
          </w:p>
        </w:tc>
        <w:tc>
          <w:tcPr>
            <w:tcW w:w="3240" w:type="dxa"/>
            <w:shd w:val="clear" w:color="auto" w:fill="auto"/>
          </w:tcPr>
          <w:p w14:paraId="4CD234CF" w14:textId="41BB12DF" w:rsidR="00C07E2B" w:rsidRPr="004E17F3" w:rsidRDefault="00C07E2B" w:rsidP="0052060C">
            <w:pPr>
              <w:jc w:val="center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1</w:t>
            </w:r>
            <w:r w:rsidR="0052060C">
              <w:rPr>
                <w:sz w:val="28"/>
                <w:szCs w:val="28"/>
                <w:lang w:val="en-US"/>
              </w:rPr>
              <w:t>450</w:t>
            </w:r>
          </w:p>
        </w:tc>
      </w:tr>
      <w:tr w:rsidR="004E17F3" w:rsidRPr="004E17F3" w14:paraId="65B5C8F1" w14:textId="77777777" w:rsidTr="00525424">
        <w:tc>
          <w:tcPr>
            <w:tcW w:w="496" w:type="dxa"/>
            <w:shd w:val="clear" w:color="auto" w:fill="auto"/>
          </w:tcPr>
          <w:p w14:paraId="4B1401F8" w14:textId="353B07C4" w:rsidR="00C07E2B" w:rsidRPr="004E17F3" w:rsidRDefault="00491D5A" w:rsidP="0052542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5024" w:type="dxa"/>
            <w:shd w:val="clear" w:color="auto" w:fill="auto"/>
          </w:tcPr>
          <w:p w14:paraId="599C565E" w14:textId="6357766D" w:rsidR="00C07E2B" w:rsidRPr="004E17F3" w:rsidRDefault="00C07E2B" w:rsidP="00491D5A">
            <w:pPr>
              <w:jc w:val="center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Microsoft Office Home and Business 20</w:t>
            </w:r>
            <w:r w:rsidR="00491D5A">
              <w:rPr>
                <w:sz w:val="28"/>
                <w:szCs w:val="28"/>
                <w:lang w:val="en-US"/>
              </w:rPr>
              <w:t>10</w:t>
            </w:r>
            <w:r w:rsidRPr="004E17F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E17F3">
              <w:rPr>
                <w:sz w:val="28"/>
                <w:szCs w:val="28"/>
                <w:lang w:val="en-US"/>
              </w:rPr>
              <w:t>Rus</w:t>
            </w:r>
            <w:proofErr w:type="spellEnd"/>
          </w:p>
        </w:tc>
        <w:tc>
          <w:tcPr>
            <w:tcW w:w="3240" w:type="dxa"/>
            <w:shd w:val="clear" w:color="auto" w:fill="auto"/>
          </w:tcPr>
          <w:p w14:paraId="5DAA34BB" w14:textId="6ABF76B4" w:rsidR="00C07E2B" w:rsidRPr="004E17F3" w:rsidRDefault="00491D5A" w:rsidP="005254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8850</w:t>
            </w:r>
          </w:p>
        </w:tc>
      </w:tr>
      <w:tr w:rsidR="004E17F3" w:rsidRPr="004E17F3" w14:paraId="0097D9D0" w14:textId="77777777" w:rsidTr="00525424">
        <w:tc>
          <w:tcPr>
            <w:tcW w:w="496" w:type="dxa"/>
            <w:shd w:val="clear" w:color="auto" w:fill="auto"/>
          </w:tcPr>
          <w:p w14:paraId="09EAABAF" w14:textId="77777777" w:rsidR="00C07E2B" w:rsidRPr="004E17F3" w:rsidRDefault="00C07E2B" w:rsidP="00525424">
            <w:pPr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5024" w:type="dxa"/>
            <w:shd w:val="clear" w:color="auto" w:fill="auto"/>
          </w:tcPr>
          <w:p w14:paraId="0AC8FBCB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ИТОГО:</w:t>
            </w:r>
          </w:p>
        </w:tc>
        <w:tc>
          <w:tcPr>
            <w:tcW w:w="3240" w:type="dxa"/>
            <w:shd w:val="clear" w:color="auto" w:fill="auto"/>
          </w:tcPr>
          <w:p w14:paraId="5B705C75" w14:textId="73DCB4E1" w:rsidR="00C07E2B" w:rsidRPr="004E17F3" w:rsidRDefault="00C07E2B" w:rsidP="00F07608">
            <w:pPr>
              <w:jc w:val="center"/>
              <w:rPr>
                <w:sz w:val="28"/>
                <w:szCs w:val="28"/>
                <w:lang w:val="en-US"/>
              </w:rPr>
            </w:pPr>
            <w:r w:rsidRPr="004E17F3">
              <w:rPr>
                <w:i/>
                <w:sz w:val="32"/>
                <w:szCs w:val="32"/>
              </w:rPr>
              <w:t>С</w:t>
            </w:r>
            <w:r w:rsidRPr="004E17F3">
              <w:rPr>
                <w:i/>
                <w:sz w:val="32"/>
                <w:szCs w:val="32"/>
                <w:vertAlign w:val="subscript"/>
              </w:rPr>
              <w:t xml:space="preserve">П </w:t>
            </w:r>
            <w:r w:rsidRPr="004E17F3">
              <w:rPr>
                <w:i/>
                <w:sz w:val="32"/>
                <w:szCs w:val="32"/>
              </w:rPr>
              <w:t>=</w:t>
            </w:r>
            <w:r w:rsidR="0052060C">
              <w:rPr>
                <w:i/>
                <w:sz w:val="32"/>
                <w:szCs w:val="32"/>
                <w:lang w:val="en-US"/>
              </w:rPr>
              <w:t>1</w:t>
            </w:r>
            <w:r w:rsidR="00F07608">
              <w:rPr>
                <w:i/>
                <w:sz w:val="32"/>
                <w:szCs w:val="32"/>
                <w:lang w:val="en-US"/>
              </w:rPr>
              <w:t>6290</w:t>
            </w:r>
          </w:p>
        </w:tc>
      </w:tr>
    </w:tbl>
    <w:p w14:paraId="5C8BA3DA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</w:p>
    <w:p w14:paraId="7419D13D" w14:textId="77777777" w:rsidR="00C07E2B" w:rsidRPr="004E17F3" w:rsidRDefault="00C07E2B" w:rsidP="00C07E2B">
      <w:pPr>
        <w:ind w:firstLine="900"/>
        <w:jc w:val="both"/>
        <w:rPr>
          <w:sz w:val="32"/>
          <w:szCs w:val="32"/>
        </w:rPr>
      </w:pPr>
      <w:r w:rsidRPr="004E17F3">
        <w:rPr>
          <w:sz w:val="28"/>
          <w:szCs w:val="28"/>
        </w:rPr>
        <w:t xml:space="preserve">Основные расходы на содержание и эксплуатацию оборудования, составляющего комплект вычислительной и оргтехники,  состоят из затрат на ремонт и обслуживание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З</w:t>
      </w:r>
      <w:r w:rsidRPr="004E17F3">
        <w:rPr>
          <w:i/>
          <w:sz w:val="32"/>
          <w:szCs w:val="32"/>
          <w:vertAlign w:val="subscript"/>
        </w:rPr>
        <w:t>Р</w:t>
      </w:r>
      <w:r w:rsidRPr="004E17F3">
        <w:rPr>
          <w:sz w:val="32"/>
          <w:szCs w:val="32"/>
        </w:rPr>
        <w:t>)</w:t>
      </w:r>
      <w:r w:rsidRPr="004E17F3">
        <w:rPr>
          <w:sz w:val="36"/>
          <w:szCs w:val="36"/>
        </w:rPr>
        <w:t xml:space="preserve"> </w:t>
      </w:r>
      <w:r w:rsidRPr="004E17F3">
        <w:rPr>
          <w:sz w:val="28"/>
          <w:szCs w:val="28"/>
        </w:rPr>
        <w:t xml:space="preserve">и затрат на электроэнергию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З</w:t>
      </w:r>
      <w:r w:rsidRPr="004E17F3">
        <w:rPr>
          <w:i/>
          <w:sz w:val="32"/>
          <w:szCs w:val="32"/>
          <w:vertAlign w:val="subscript"/>
        </w:rPr>
        <w:t>Э</w:t>
      </w:r>
      <w:r w:rsidRPr="004E17F3">
        <w:rPr>
          <w:sz w:val="32"/>
          <w:szCs w:val="32"/>
        </w:rPr>
        <w:t>).</w:t>
      </w:r>
    </w:p>
    <w:p w14:paraId="1D7CFDCF" w14:textId="77777777" w:rsidR="00C07E2B" w:rsidRPr="004E17F3" w:rsidRDefault="00023880" w:rsidP="008E4FAB">
      <w:pPr>
        <w:jc w:val="center"/>
        <w:rPr>
          <w:sz w:val="32"/>
          <w:szCs w:val="32"/>
        </w:rPr>
      </w:pPr>
      <w:r w:rsidRPr="004E17F3">
        <w:rPr>
          <w:position w:val="-24"/>
          <w:sz w:val="28"/>
          <w:szCs w:val="28"/>
        </w:rPr>
        <w:object w:dxaOrig="3460" w:dyaOrig="620" w14:anchorId="03A8E07E">
          <v:shape id="_x0000_i1073" type="#_x0000_t75" style="width:249.75pt;height:45pt" o:ole="">
            <v:imagedata r:id="rId151" o:title=""/>
          </v:shape>
          <o:OLEObject Type="Embed" ProgID="Equation.3" ShapeID="_x0000_i1073" DrawAspect="Content" ObjectID="_1431892451" r:id="rId152"/>
        </w:object>
      </w:r>
    </w:p>
    <w:p w14:paraId="5F21B05C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>6). Затраты на ремонт и обслуживание вычислительной и оргтехники по нормативам составляют 3% от балансовой стоимости и могут быть определены как:</w:t>
      </w:r>
    </w:p>
    <w:p w14:paraId="2A77A22C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</w:p>
    <w:p w14:paraId="4A954947" w14:textId="77777777" w:rsidR="00C07E2B" w:rsidRPr="004E17F3" w:rsidRDefault="00C07E2B" w:rsidP="00C07E2B">
      <w:pPr>
        <w:ind w:firstLine="720"/>
        <w:jc w:val="both"/>
        <w:rPr>
          <w:sz w:val="28"/>
          <w:szCs w:val="28"/>
          <w:lang w:val="en-US"/>
        </w:rPr>
      </w:pPr>
      <w:r w:rsidRPr="004E17F3">
        <w:rPr>
          <w:sz w:val="32"/>
          <w:szCs w:val="32"/>
        </w:rPr>
        <w:t xml:space="preserve">                                  </w:t>
      </w:r>
      <w:r w:rsidR="00023880" w:rsidRPr="004E17F3">
        <w:rPr>
          <w:position w:val="-12"/>
          <w:sz w:val="32"/>
          <w:szCs w:val="32"/>
        </w:rPr>
        <w:object w:dxaOrig="1340" w:dyaOrig="360" w14:anchorId="00B8E405">
          <v:shape id="_x0000_i1074" type="#_x0000_t75" style="width:102.75pt;height:24.75pt" o:ole="">
            <v:imagedata r:id="rId153" o:title=""/>
          </v:shape>
          <o:OLEObject Type="Embed" ProgID="Equation.3" ShapeID="_x0000_i1074" DrawAspect="Content" ObjectID="_1431892452" r:id="rId154"/>
        </w:object>
      </w:r>
      <w:r w:rsidRPr="004E17F3">
        <w:rPr>
          <w:sz w:val="32"/>
          <w:szCs w:val="32"/>
        </w:rPr>
        <w:t xml:space="preserve">                                            </w:t>
      </w:r>
      <w:r w:rsidRPr="004E17F3">
        <w:rPr>
          <w:sz w:val="28"/>
          <w:szCs w:val="28"/>
        </w:rPr>
        <w:t>(9)</w:t>
      </w:r>
    </w:p>
    <w:p w14:paraId="5C28F3B8" w14:textId="77777777" w:rsidR="00C07E2B" w:rsidRPr="004E17F3" w:rsidRDefault="00023880" w:rsidP="00023880">
      <w:pPr>
        <w:jc w:val="center"/>
        <w:rPr>
          <w:sz w:val="28"/>
          <w:szCs w:val="28"/>
          <w:lang w:val="en-US"/>
        </w:rPr>
      </w:pPr>
      <w:r w:rsidRPr="00023880">
        <w:rPr>
          <w:position w:val="-10"/>
          <w:sz w:val="32"/>
          <w:szCs w:val="32"/>
        </w:rPr>
        <w:object w:dxaOrig="3500" w:dyaOrig="420" w14:anchorId="501047AB">
          <v:shape id="_x0000_i1075" type="#_x0000_t75" style="width:267pt;height:29.25pt" o:ole="">
            <v:imagedata r:id="rId155" o:title=""/>
          </v:shape>
          <o:OLEObject Type="Embed" ProgID="Equation.3" ShapeID="_x0000_i1075" DrawAspect="Content" ObjectID="_1431892453" r:id="rId156"/>
        </w:object>
      </w:r>
    </w:p>
    <w:p w14:paraId="2A1ACC43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611AE7D3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>7). Годовые затраты на электроэнергию, потребляемую оборудованием условного комплекта, могут быть рассчитаны следующим образом:</w:t>
      </w:r>
    </w:p>
    <w:p w14:paraId="603C8069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</w:p>
    <w:p w14:paraId="0C173887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                </w:t>
      </w:r>
      <w:r w:rsidR="00023880" w:rsidRPr="004E17F3">
        <w:rPr>
          <w:position w:val="-14"/>
          <w:sz w:val="28"/>
          <w:szCs w:val="28"/>
        </w:rPr>
        <w:object w:dxaOrig="2560" w:dyaOrig="400" w14:anchorId="1B9A3946">
          <v:shape id="_x0000_i1076" type="#_x0000_t75" style="width:182.25pt;height:29.25pt" o:ole="">
            <v:imagedata r:id="rId157" o:title=""/>
          </v:shape>
          <o:OLEObject Type="Embed" ProgID="Equation.3" ShapeID="_x0000_i1076" DrawAspect="Content" ObjectID="_1431892454" r:id="rId158"/>
        </w:object>
      </w:r>
      <w:r w:rsidRPr="004E17F3">
        <w:rPr>
          <w:sz w:val="28"/>
          <w:szCs w:val="28"/>
        </w:rPr>
        <w:t xml:space="preserve">                                     (10)</w:t>
      </w:r>
    </w:p>
    <w:p w14:paraId="71E05A99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47008B54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где </w:t>
      </w:r>
      <w:r w:rsidRPr="004E17F3">
        <w:rPr>
          <w:position w:val="-14"/>
          <w:sz w:val="28"/>
          <w:szCs w:val="28"/>
        </w:rPr>
        <w:object w:dxaOrig="600" w:dyaOrig="400" w14:anchorId="069402AF">
          <v:shape id="_x0000_i1077" type="#_x0000_t75" style="width:39.75pt;height:27pt" o:ole="">
            <v:imagedata r:id="rId159" o:title=""/>
          </v:shape>
          <o:OLEObject Type="Embed" ProgID="Equation.3" ShapeID="_x0000_i1077" DrawAspect="Content" ObjectID="_1431892455" r:id="rId160"/>
        </w:object>
      </w:r>
      <w:r w:rsidRPr="004E17F3">
        <w:rPr>
          <w:sz w:val="28"/>
          <w:szCs w:val="28"/>
        </w:rPr>
        <w:t xml:space="preserve"> </w:t>
      </w:r>
      <w:r w:rsidRPr="004E17F3">
        <w:rPr>
          <w:sz w:val="32"/>
          <w:szCs w:val="32"/>
        </w:rPr>
        <w:t>–</w:t>
      </w:r>
      <w:r w:rsidRPr="004E17F3">
        <w:rPr>
          <w:sz w:val="28"/>
          <w:szCs w:val="28"/>
        </w:rPr>
        <w:t xml:space="preserve"> суммарная мощность, потребляемая всем оборудованием комплекта вычислительной и оргтехники;</w:t>
      </w:r>
    </w:p>
    <w:p w14:paraId="7AEDF725" w14:textId="40C0F342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</w:t>
      </w:r>
      <w:proofErr w:type="spellStart"/>
      <w:r w:rsidRPr="004E17F3">
        <w:rPr>
          <w:i/>
          <w:sz w:val="32"/>
          <w:szCs w:val="32"/>
        </w:rPr>
        <w:t>Ц</w:t>
      </w:r>
      <w:r w:rsidRPr="004E17F3">
        <w:rPr>
          <w:i/>
          <w:sz w:val="32"/>
          <w:szCs w:val="32"/>
          <w:vertAlign w:val="superscript"/>
        </w:rPr>
        <w:t>квтч</w:t>
      </w:r>
      <w:proofErr w:type="spellEnd"/>
      <w:r w:rsidRPr="004E17F3">
        <w:rPr>
          <w:sz w:val="32"/>
          <w:szCs w:val="32"/>
        </w:rPr>
        <w:t xml:space="preserve"> – </w:t>
      </w:r>
      <w:r w:rsidRPr="004E17F3">
        <w:rPr>
          <w:sz w:val="28"/>
          <w:szCs w:val="28"/>
        </w:rPr>
        <w:t xml:space="preserve">цена одного </w:t>
      </w:r>
      <w:proofErr w:type="spellStart"/>
      <w:r w:rsidRPr="004E17F3">
        <w:rPr>
          <w:sz w:val="28"/>
          <w:szCs w:val="28"/>
        </w:rPr>
        <w:t>киловатчаса</w:t>
      </w:r>
      <w:proofErr w:type="spellEnd"/>
      <w:r w:rsidRPr="004E17F3">
        <w:rPr>
          <w:sz w:val="28"/>
          <w:szCs w:val="28"/>
        </w:rPr>
        <w:t xml:space="preserve"> электроэнергии (</w:t>
      </w:r>
      <w:proofErr w:type="spellStart"/>
      <w:r w:rsidRPr="004E17F3">
        <w:rPr>
          <w:i/>
          <w:sz w:val="32"/>
          <w:szCs w:val="32"/>
        </w:rPr>
        <w:t>Ц</w:t>
      </w:r>
      <w:r w:rsidRPr="004E17F3">
        <w:rPr>
          <w:i/>
          <w:sz w:val="32"/>
          <w:szCs w:val="32"/>
          <w:vertAlign w:val="superscript"/>
        </w:rPr>
        <w:t>квт</w:t>
      </w:r>
      <w:proofErr w:type="gramStart"/>
      <w:r w:rsidRPr="004E17F3">
        <w:rPr>
          <w:i/>
          <w:sz w:val="32"/>
          <w:szCs w:val="32"/>
          <w:vertAlign w:val="superscript"/>
        </w:rPr>
        <w:t>.ч</w:t>
      </w:r>
      <w:proofErr w:type="spellEnd"/>
      <w:proofErr w:type="gramEnd"/>
      <w:r w:rsidRPr="004E17F3">
        <w:rPr>
          <w:i/>
          <w:sz w:val="32"/>
          <w:szCs w:val="32"/>
          <w:vertAlign w:val="superscript"/>
        </w:rPr>
        <w:t xml:space="preserve"> </w:t>
      </w:r>
      <w:r w:rsidRPr="004E17F3">
        <w:rPr>
          <w:sz w:val="28"/>
          <w:szCs w:val="28"/>
        </w:rPr>
        <w:t xml:space="preserve">= </w:t>
      </w:r>
      <w:r w:rsidR="00E9157C">
        <w:rPr>
          <w:sz w:val="28"/>
          <w:szCs w:val="28"/>
        </w:rPr>
        <w:t>2,02</w:t>
      </w:r>
      <w:r w:rsidRPr="004E17F3">
        <w:rPr>
          <w:sz w:val="28"/>
          <w:szCs w:val="28"/>
        </w:rPr>
        <w:t xml:space="preserve"> руб./квт.-ч).</w:t>
      </w:r>
    </w:p>
    <w:p w14:paraId="162F3A49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2CDBAF1A" w14:textId="77777777" w:rsidR="00C07E2B" w:rsidRPr="004E17F3" w:rsidRDefault="00023880" w:rsidP="00C07E2B">
      <w:pPr>
        <w:ind w:firstLine="720"/>
        <w:jc w:val="center"/>
        <w:rPr>
          <w:sz w:val="28"/>
          <w:szCs w:val="28"/>
          <w:lang w:val="en-US"/>
        </w:rPr>
      </w:pPr>
      <w:r w:rsidRPr="00023880">
        <w:rPr>
          <w:position w:val="-18"/>
          <w:sz w:val="28"/>
          <w:szCs w:val="28"/>
        </w:rPr>
        <w:object w:dxaOrig="4580" w:dyaOrig="420" w14:anchorId="7737954A">
          <v:shape id="_x0000_i1078" type="#_x0000_t75" style="width:327.75pt;height:30pt" o:ole="">
            <v:imagedata r:id="rId161" o:title=""/>
          </v:shape>
          <o:OLEObject Type="Embed" ProgID="Equation.3" ShapeID="_x0000_i1078" DrawAspect="Content" ObjectID="_1431892456" r:id="rId162"/>
        </w:object>
      </w:r>
    </w:p>
    <w:p w14:paraId="02D95536" w14:textId="77777777" w:rsidR="00C07E2B" w:rsidRPr="004E17F3" w:rsidRDefault="00C07E2B" w:rsidP="00C07E2B">
      <w:pPr>
        <w:ind w:firstLine="720"/>
        <w:jc w:val="center"/>
        <w:rPr>
          <w:sz w:val="32"/>
          <w:szCs w:val="32"/>
          <w:lang w:val="en-US"/>
        </w:rPr>
      </w:pPr>
    </w:p>
    <w:p w14:paraId="66A6A725" w14:textId="70770916" w:rsidR="00C07E2B" w:rsidRPr="004E17F3" w:rsidRDefault="00C07E2B" w:rsidP="00C07E2B">
      <w:pPr>
        <w:ind w:firstLine="900"/>
        <w:jc w:val="both"/>
        <w:rPr>
          <w:i/>
          <w:sz w:val="32"/>
          <w:szCs w:val="32"/>
          <w:vertAlign w:val="subscript"/>
          <w:lang w:val="en-US"/>
        </w:rPr>
      </w:pPr>
      <w:r w:rsidRPr="004E17F3">
        <w:rPr>
          <w:sz w:val="28"/>
          <w:szCs w:val="28"/>
        </w:rPr>
        <w:t xml:space="preserve">8). Так как в дисплейном классе используется один тип вычислительной техники и количество обслуживающего технику персонала не превышает трёх человек, то для определения себестоимости </w:t>
      </w:r>
      <w:proofErr w:type="spellStart"/>
      <w:r w:rsidRPr="004E17F3">
        <w:rPr>
          <w:sz w:val="28"/>
          <w:szCs w:val="28"/>
        </w:rPr>
        <w:t>машиночаса</w:t>
      </w:r>
      <w:proofErr w:type="spellEnd"/>
      <w:r w:rsidRPr="004E17F3">
        <w:rPr>
          <w:sz w:val="28"/>
          <w:szCs w:val="28"/>
        </w:rPr>
        <w:t xml:space="preserve"> рассчитываются, так называемые, прочие расходы  </w:t>
      </w:r>
      <w:r w:rsidRPr="004E17F3">
        <w:rPr>
          <w:sz w:val="32"/>
          <w:szCs w:val="32"/>
        </w:rPr>
        <w:t>(</w:t>
      </w:r>
      <w:proofErr w:type="spellStart"/>
      <w:r w:rsidRPr="004E17F3">
        <w:rPr>
          <w:i/>
          <w:sz w:val="32"/>
          <w:szCs w:val="32"/>
        </w:rPr>
        <w:t>З</w:t>
      </w:r>
      <w:r w:rsidRPr="004E17F3">
        <w:rPr>
          <w:i/>
          <w:sz w:val="32"/>
          <w:szCs w:val="32"/>
          <w:vertAlign w:val="subscript"/>
        </w:rPr>
        <w:t>Пр</w:t>
      </w:r>
      <w:proofErr w:type="spellEnd"/>
      <w:r w:rsidRPr="004E17F3">
        <w:rPr>
          <w:sz w:val="32"/>
          <w:szCs w:val="32"/>
        </w:rPr>
        <w:t xml:space="preserve">), </w:t>
      </w:r>
      <w:r w:rsidRPr="004E17F3">
        <w:rPr>
          <w:sz w:val="28"/>
          <w:szCs w:val="28"/>
        </w:rPr>
        <w:t xml:space="preserve">которые по нормативам составляют </w:t>
      </w:r>
      <w:r w:rsidR="00BF5CBB">
        <w:rPr>
          <w:sz w:val="28"/>
          <w:szCs w:val="28"/>
        </w:rPr>
        <w:t>75</w:t>
      </w:r>
      <w:r w:rsidRPr="004E17F3">
        <w:rPr>
          <w:sz w:val="28"/>
          <w:szCs w:val="28"/>
        </w:rPr>
        <w:t xml:space="preserve">%  от </w:t>
      </w:r>
      <w:r w:rsidRPr="004E17F3">
        <w:rPr>
          <w:sz w:val="28"/>
          <w:szCs w:val="28"/>
        </w:rPr>
        <w:lastRenderedPageBreak/>
        <w:t xml:space="preserve">балансовой стоимости комплекта вычислительной и оргтехники. Таким образом, </w:t>
      </w:r>
      <w:proofErr w:type="spellStart"/>
      <w:r w:rsidRPr="004E17F3">
        <w:rPr>
          <w:i/>
          <w:sz w:val="32"/>
          <w:szCs w:val="32"/>
        </w:rPr>
        <w:t>З</w:t>
      </w:r>
      <w:r w:rsidRPr="004E17F3">
        <w:rPr>
          <w:i/>
          <w:sz w:val="32"/>
          <w:szCs w:val="32"/>
          <w:vertAlign w:val="subscript"/>
        </w:rPr>
        <w:t>Пр</w:t>
      </w:r>
      <w:proofErr w:type="spellEnd"/>
      <w:r w:rsidRPr="004E17F3">
        <w:rPr>
          <w:i/>
          <w:sz w:val="32"/>
          <w:szCs w:val="32"/>
        </w:rPr>
        <w:t xml:space="preserve"> = </w:t>
      </w:r>
      <w:r w:rsidRPr="004E17F3">
        <w:rPr>
          <w:sz w:val="28"/>
          <w:szCs w:val="28"/>
        </w:rPr>
        <w:t>0,</w:t>
      </w:r>
      <w:r w:rsidR="00BF5CBB">
        <w:rPr>
          <w:sz w:val="28"/>
          <w:szCs w:val="28"/>
          <w:lang w:val="en-US"/>
        </w:rPr>
        <w:t>75</w:t>
      </w:r>
      <w:r w:rsidRPr="004E17F3">
        <w:rPr>
          <w:i/>
          <w:sz w:val="32"/>
          <w:szCs w:val="32"/>
        </w:rPr>
        <w:t xml:space="preserve"> </w:t>
      </w:r>
      <w:proofErr w:type="spellStart"/>
      <w:proofErr w:type="gramStart"/>
      <w:r w:rsidRPr="004E17F3">
        <w:rPr>
          <w:i/>
          <w:sz w:val="32"/>
          <w:szCs w:val="32"/>
        </w:rPr>
        <w:t>С</w:t>
      </w:r>
      <w:r w:rsidRPr="004E17F3">
        <w:rPr>
          <w:i/>
          <w:sz w:val="32"/>
          <w:szCs w:val="32"/>
          <w:vertAlign w:val="subscript"/>
        </w:rPr>
        <w:t>б</w:t>
      </w:r>
      <w:proofErr w:type="spellEnd"/>
      <w:proofErr w:type="gramEnd"/>
    </w:p>
    <w:p w14:paraId="22672EEE" w14:textId="77777777" w:rsidR="00C07E2B" w:rsidRPr="004E17F3" w:rsidRDefault="00C07E2B" w:rsidP="00C07E2B">
      <w:pPr>
        <w:ind w:firstLine="900"/>
        <w:jc w:val="both"/>
        <w:rPr>
          <w:sz w:val="28"/>
          <w:szCs w:val="28"/>
          <w:lang w:val="en-US"/>
        </w:rPr>
      </w:pPr>
    </w:p>
    <w:p w14:paraId="6B802DEF" w14:textId="77777777" w:rsidR="00C07E2B" w:rsidRPr="004E17F3" w:rsidRDefault="00023880" w:rsidP="00C07E2B">
      <w:pPr>
        <w:ind w:firstLine="720"/>
        <w:jc w:val="center"/>
        <w:rPr>
          <w:sz w:val="28"/>
          <w:szCs w:val="28"/>
          <w:lang w:val="en-US"/>
        </w:rPr>
      </w:pPr>
      <w:r w:rsidRPr="00023880">
        <w:rPr>
          <w:position w:val="-14"/>
          <w:sz w:val="28"/>
          <w:szCs w:val="28"/>
        </w:rPr>
        <w:object w:dxaOrig="3560" w:dyaOrig="460" w14:anchorId="2A672E0C">
          <v:shape id="_x0000_i1079" type="#_x0000_t75" style="width:255pt;height:33pt" o:ole="">
            <v:imagedata r:id="rId163" o:title=""/>
          </v:shape>
          <o:OLEObject Type="Embed" ProgID="Equation.3" ShapeID="_x0000_i1079" DrawAspect="Content" ObjectID="_1431892457" r:id="rId164"/>
        </w:object>
      </w:r>
    </w:p>
    <w:p w14:paraId="2F6F22FC" w14:textId="77777777" w:rsidR="00C07E2B" w:rsidRPr="004E17F3" w:rsidRDefault="00C07E2B" w:rsidP="00C07E2B">
      <w:pPr>
        <w:ind w:firstLine="720"/>
        <w:jc w:val="center"/>
        <w:rPr>
          <w:sz w:val="28"/>
          <w:szCs w:val="28"/>
          <w:lang w:val="en-US"/>
        </w:rPr>
      </w:pPr>
    </w:p>
    <w:p w14:paraId="559DEC72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>Суммарные годовые затраты, связанные с эксплуатацией и обслуживанием комплекта вычислительной и оргтехники (руб./год), определяются как:</w:t>
      </w:r>
    </w:p>
    <w:p w14:paraId="2684B585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</w:t>
      </w:r>
      <w:r w:rsidR="00E84F2E" w:rsidRPr="004E17F3">
        <w:rPr>
          <w:position w:val="-14"/>
          <w:sz w:val="28"/>
          <w:szCs w:val="28"/>
        </w:rPr>
        <w:object w:dxaOrig="4780" w:dyaOrig="400" w14:anchorId="535E4711">
          <v:shape id="_x0000_i1080" type="#_x0000_t75" style="width:335.25pt;height:29.25pt" o:ole="">
            <v:imagedata r:id="rId165" o:title=""/>
          </v:shape>
          <o:OLEObject Type="Embed" ProgID="Equation.3" ShapeID="_x0000_i1080" DrawAspect="Content" ObjectID="_1431892458" r:id="rId166"/>
        </w:object>
      </w:r>
      <w:r w:rsidRPr="004E17F3">
        <w:rPr>
          <w:sz w:val="28"/>
          <w:szCs w:val="28"/>
        </w:rPr>
        <w:t xml:space="preserve">         (1</w:t>
      </w:r>
      <w:r w:rsidRPr="004E17F3">
        <w:rPr>
          <w:sz w:val="28"/>
          <w:szCs w:val="28"/>
          <w:lang w:val="en-US"/>
        </w:rPr>
        <w:t>1</w:t>
      </w:r>
      <w:r w:rsidRPr="004E17F3">
        <w:rPr>
          <w:sz w:val="28"/>
          <w:szCs w:val="28"/>
        </w:rPr>
        <w:t>)</w:t>
      </w:r>
    </w:p>
    <w:p w14:paraId="4C347C91" w14:textId="77777777" w:rsidR="00C07E2B" w:rsidRPr="004E17F3" w:rsidRDefault="00E84F2E" w:rsidP="00E84F2E">
      <w:pPr>
        <w:jc w:val="center"/>
        <w:rPr>
          <w:sz w:val="28"/>
          <w:szCs w:val="28"/>
          <w:lang w:val="en-US"/>
        </w:rPr>
      </w:pPr>
      <w:r w:rsidRPr="004E17F3">
        <w:rPr>
          <w:position w:val="-36"/>
          <w:sz w:val="28"/>
          <w:szCs w:val="28"/>
        </w:rPr>
        <w:object w:dxaOrig="5380" w:dyaOrig="840" w14:anchorId="62D946AB">
          <v:shape id="_x0000_i1081" type="#_x0000_t75" style="width:378pt;height:59.25pt" o:ole="">
            <v:imagedata r:id="rId167" o:title=""/>
          </v:shape>
          <o:OLEObject Type="Embed" ProgID="Equation.3" ShapeID="_x0000_i1081" DrawAspect="Content" ObjectID="_1431892459" r:id="rId168"/>
        </w:object>
      </w:r>
    </w:p>
    <w:p w14:paraId="149BAAEF" w14:textId="77777777" w:rsidR="00C07E2B" w:rsidRPr="004E17F3" w:rsidRDefault="00C07E2B" w:rsidP="00C07E2B">
      <w:pPr>
        <w:ind w:firstLine="720"/>
        <w:jc w:val="center"/>
        <w:rPr>
          <w:sz w:val="28"/>
          <w:szCs w:val="28"/>
          <w:lang w:val="en-US"/>
        </w:rPr>
      </w:pPr>
    </w:p>
    <w:p w14:paraId="32F947A6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Тогда, воспользовавшись формулой </w:t>
      </w:r>
      <w:r w:rsidRPr="004E17F3">
        <w:rPr>
          <w:sz w:val="32"/>
          <w:szCs w:val="32"/>
        </w:rPr>
        <w:t>(1)</w:t>
      </w:r>
      <w:r w:rsidRPr="004E17F3">
        <w:rPr>
          <w:sz w:val="28"/>
          <w:szCs w:val="28"/>
        </w:rPr>
        <w:t xml:space="preserve">, можем определить себестоимость </w:t>
      </w:r>
      <w:proofErr w:type="spellStart"/>
      <w:r w:rsidRPr="004E17F3">
        <w:rPr>
          <w:sz w:val="28"/>
          <w:szCs w:val="28"/>
        </w:rPr>
        <w:t>машиночаса</w:t>
      </w:r>
      <w:proofErr w:type="spellEnd"/>
      <w:r w:rsidRPr="004E17F3">
        <w:rPr>
          <w:sz w:val="28"/>
          <w:szCs w:val="28"/>
        </w:rPr>
        <w:t xml:space="preserve"> эксплуатации вычислительной и оргтехники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С</w:t>
      </w:r>
      <w:r w:rsidRPr="004E17F3">
        <w:rPr>
          <w:i/>
          <w:sz w:val="32"/>
          <w:szCs w:val="32"/>
          <w:vertAlign w:val="subscript"/>
        </w:rPr>
        <w:t>м-ч</w:t>
      </w:r>
      <w:r w:rsidRPr="004E17F3">
        <w:rPr>
          <w:sz w:val="32"/>
          <w:szCs w:val="32"/>
        </w:rPr>
        <w:t>)</w:t>
      </w:r>
      <w:r w:rsidRPr="004E17F3">
        <w:rPr>
          <w:sz w:val="28"/>
          <w:szCs w:val="28"/>
        </w:rPr>
        <w:t>.</w:t>
      </w:r>
    </w:p>
    <w:p w14:paraId="203E8752" w14:textId="77777777" w:rsidR="00C07E2B" w:rsidRPr="004E17F3" w:rsidRDefault="00C07E2B" w:rsidP="00C07E2B">
      <w:pPr>
        <w:ind w:firstLine="720"/>
        <w:jc w:val="both"/>
      </w:pPr>
    </w:p>
    <w:p w14:paraId="19DA0A5E" w14:textId="77777777" w:rsidR="00C07E2B" w:rsidRPr="004E17F3" w:rsidRDefault="004727ED" w:rsidP="004727ED">
      <w:pPr>
        <w:jc w:val="center"/>
        <w:rPr>
          <w:sz w:val="28"/>
          <w:szCs w:val="28"/>
          <w:lang w:val="en-US"/>
        </w:rPr>
      </w:pPr>
      <w:r w:rsidRPr="004E17F3">
        <w:rPr>
          <w:position w:val="-28"/>
          <w:sz w:val="28"/>
          <w:szCs w:val="28"/>
        </w:rPr>
        <w:object w:dxaOrig="4220" w:dyaOrig="660" w14:anchorId="4478F2C0">
          <v:shape id="_x0000_i1082" type="#_x0000_t75" style="width:313.5pt;height:49.5pt" o:ole="">
            <v:imagedata r:id="rId169" o:title=""/>
          </v:shape>
          <o:OLEObject Type="Embed" ProgID="Equation.3" ShapeID="_x0000_i1082" DrawAspect="Content" ObjectID="_1431892460" r:id="rId170"/>
        </w:object>
      </w:r>
    </w:p>
    <w:p w14:paraId="5CCC66C1" w14:textId="77777777" w:rsidR="00C07E2B" w:rsidRPr="004E17F3" w:rsidRDefault="00C07E2B" w:rsidP="00C07E2B">
      <w:pPr>
        <w:ind w:firstLine="720"/>
        <w:jc w:val="center"/>
        <w:rPr>
          <w:lang w:val="en-US"/>
        </w:rPr>
      </w:pPr>
    </w:p>
    <w:p w14:paraId="288ED334" w14:textId="77777777" w:rsidR="00C07E2B" w:rsidRPr="004E17F3" w:rsidRDefault="00C07E2B" w:rsidP="003557D3">
      <w:pPr>
        <w:widowControl/>
        <w:numPr>
          <w:ilvl w:val="0"/>
          <w:numId w:val="22"/>
        </w:numPr>
        <w:tabs>
          <w:tab w:val="clear" w:pos="1080"/>
          <w:tab w:val="num" w:pos="1260"/>
        </w:tabs>
        <w:suppressAutoHyphens w:val="0"/>
        <w:ind w:left="1260"/>
        <w:jc w:val="both"/>
        <w:rPr>
          <w:sz w:val="32"/>
          <w:szCs w:val="32"/>
        </w:rPr>
      </w:pPr>
      <w:r w:rsidRPr="004E17F3">
        <w:rPr>
          <w:sz w:val="32"/>
          <w:szCs w:val="32"/>
        </w:rPr>
        <w:t xml:space="preserve">Расчет цены предложения и тиражирования минимального </w:t>
      </w:r>
    </w:p>
    <w:p w14:paraId="0A494A9C" w14:textId="77777777" w:rsidR="00C07E2B" w:rsidRPr="004E17F3" w:rsidRDefault="00C07E2B" w:rsidP="00C07E2B">
      <w:pPr>
        <w:ind w:left="720"/>
        <w:jc w:val="both"/>
        <w:rPr>
          <w:sz w:val="32"/>
          <w:szCs w:val="32"/>
        </w:rPr>
      </w:pPr>
      <w:r w:rsidRPr="004E17F3">
        <w:rPr>
          <w:sz w:val="32"/>
          <w:szCs w:val="32"/>
        </w:rPr>
        <w:t xml:space="preserve">       количества копий разработанного программного продукта</w:t>
      </w:r>
    </w:p>
    <w:p w14:paraId="38BFF88C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37AEDD57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>Для дальнейшего проведения расчетов необходимо иметь следующие исходные данные:</w:t>
      </w:r>
    </w:p>
    <w:p w14:paraId="4A6E1B36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7D16C0D4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proofErr w:type="spellStart"/>
      <w:r w:rsidRPr="004E17F3">
        <w:rPr>
          <w:i/>
          <w:sz w:val="32"/>
          <w:szCs w:val="32"/>
        </w:rPr>
        <w:t>Т</w:t>
      </w:r>
      <w:r w:rsidRPr="004E17F3">
        <w:rPr>
          <w:i/>
          <w:sz w:val="32"/>
          <w:szCs w:val="32"/>
          <w:vertAlign w:val="superscript"/>
        </w:rPr>
        <w:t>Об</w:t>
      </w:r>
      <w:proofErr w:type="spellEnd"/>
      <w:r w:rsidRPr="004E17F3">
        <w:rPr>
          <w:sz w:val="32"/>
          <w:szCs w:val="32"/>
        </w:rPr>
        <w:t xml:space="preserve"> – </w:t>
      </w:r>
      <w:r w:rsidRPr="004E17F3">
        <w:rPr>
          <w:sz w:val="28"/>
          <w:szCs w:val="28"/>
        </w:rPr>
        <w:t>общее время работы над программным продуктом в месяцах;</w:t>
      </w:r>
    </w:p>
    <w:p w14:paraId="6CF07987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i/>
          <w:sz w:val="32"/>
          <w:szCs w:val="32"/>
        </w:rPr>
        <w:t>Т</w:t>
      </w:r>
      <w:r w:rsidRPr="004E17F3">
        <w:rPr>
          <w:i/>
          <w:sz w:val="32"/>
          <w:szCs w:val="32"/>
          <w:vertAlign w:val="superscript"/>
        </w:rPr>
        <w:t>М</w:t>
      </w:r>
      <w:r w:rsidRPr="004E17F3">
        <w:rPr>
          <w:sz w:val="32"/>
          <w:szCs w:val="32"/>
        </w:rPr>
        <w:t xml:space="preserve"> – </w:t>
      </w:r>
      <w:r w:rsidRPr="004E17F3">
        <w:rPr>
          <w:sz w:val="28"/>
          <w:szCs w:val="28"/>
        </w:rPr>
        <w:t>время работы над программным продуктом с использованием вычислительной и оргтехники в месяцах (машинное время).</w:t>
      </w:r>
    </w:p>
    <w:p w14:paraId="60731B44" w14:textId="24955DD9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proofErr w:type="spellStart"/>
      <w:r w:rsidRPr="004E17F3">
        <w:rPr>
          <w:i/>
          <w:sz w:val="32"/>
          <w:szCs w:val="32"/>
        </w:rPr>
        <w:t>Т</w:t>
      </w:r>
      <w:r w:rsidRPr="004E17F3">
        <w:rPr>
          <w:i/>
          <w:sz w:val="32"/>
          <w:szCs w:val="32"/>
          <w:vertAlign w:val="superscript"/>
        </w:rPr>
        <w:t>Об</w:t>
      </w:r>
      <w:proofErr w:type="spellEnd"/>
      <w:r w:rsidRPr="004E17F3">
        <w:rPr>
          <w:sz w:val="28"/>
          <w:szCs w:val="28"/>
        </w:rPr>
        <w:t>=</w:t>
      </w:r>
      <w:r w:rsidR="004E0E22">
        <w:rPr>
          <w:sz w:val="28"/>
          <w:szCs w:val="28"/>
        </w:rPr>
        <w:t>4,9</w:t>
      </w:r>
      <w:r w:rsidRPr="004E17F3">
        <w:rPr>
          <w:sz w:val="28"/>
          <w:szCs w:val="28"/>
        </w:rPr>
        <w:t xml:space="preserve"> мес.</w:t>
      </w:r>
    </w:p>
    <w:p w14:paraId="3AE9D6D8" w14:textId="56329C90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i/>
          <w:sz w:val="32"/>
          <w:szCs w:val="32"/>
        </w:rPr>
        <w:t>Т</w:t>
      </w:r>
      <w:r w:rsidRPr="004E17F3">
        <w:rPr>
          <w:i/>
          <w:sz w:val="32"/>
          <w:szCs w:val="32"/>
          <w:vertAlign w:val="superscript"/>
        </w:rPr>
        <w:t>М</w:t>
      </w:r>
      <w:r w:rsidRPr="004E17F3">
        <w:rPr>
          <w:sz w:val="32"/>
          <w:szCs w:val="32"/>
        </w:rPr>
        <w:t xml:space="preserve"> </w:t>
      </w:r>
      <w:r w:rsidR="004E0E22">
        <w:rPr>
          <w:sz w:val="28"/>
          <w:szCs w:val="28"/>
        </w:rPr>
        <w:t>=3</w:t>
      </w:r>
      <w:r w:rsidRPr="004E17F3">
        <w:rPr>
          <w:sz w:val="28"/>
          <w:szCs w:val="28"/>
        </w:rPr>
        <w:t>,</w:t>
      </w:r>
      <w:r w:rsidR="004E0E22">
        <w:rPr>
          <w:sz w:val="28"/>
          <w:szCs w:val="28"/>
        </w:rPr>
        <w:t>9</w:t>
      </w:r>
      <w:r w:rsidRPr="004E17F3">
        <w:rPr>
          <w:sz w:val="28"/>
          <w:szCs w:val="28"/>
        </w:rPr>
        <w:t xml:space="preserve"> мес.</w:t>
      </w:r>
    </w:p>
    <w:p w14:paraId="37E3FFD3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Общие затраты на разработку программного продукта 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З</w:t>
      </w:r>
      <w:r w:rsidRPr="004E17F3">
        <w:rPr>
          <w:i/>
          <w:sz w:val="32"/>
          <w:szCs w:val="32"/>
          <w:vertAlign w:val="superscript"/>
        </w:rPr>
        <w:t>ПП</w:t>
      </w:r>
      <w:r w:rsidRPr="004E17F3">
        <w:rPr>
          <w:sz w:val="32"/>
          <w:szCs w:val="32"/>
        </w:rPr>
        <w:t>)</w:t>
      </w:r>
      <w:r w:rsidRPr="004E17F3">
        <w:rPr>
          <w:sz w:val="28"/>
          <w:szCs w:val="28"/>
        </w:rPr>
        <w:t xml:space="preserve"> будут состоять из следующих основных статей расходов.</w:t>
      </w:r>
    </w:p>
    <w:p w14:paraId="40DA15F2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0988CC05" w14:textId="77777777" w:rsidR="00C07E2B" w:rsidRPr="004E17F3" w:rsidRDefault="00C07E2B" w:rsidP="00C07E2B">
      <w:pPr>
        <w:ind w:firstLine="720"/>
        <w:jc w:val="both"/>
        <w:rPr>
          <w:sz w:val="32"/>
          <w:szCs w:val="32"/>
        </w:rPr>
      </w:pPr>
      <w:r w:rsidRPr="004E17F3">
        <w:rPr>
          <w:sz w:val="28"/>
          <w:szCs w:val="28"/>
        </w:rPr>
        <w:t xml:space="preserve">1). Фонд оплаты труда разработчиков программного продукта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ФОТ</w:t>
      </w:r>
      <w:r w:rsidRPr="004E17F3">
        <w:rPr>
          <w:sz w:val="32"/>
          <w:szCs w:val="32"/>
        </w:rPr>
        <w:t>).</w:t>
      </w:r>
    </w:p>
    <w:p w14:paraId="60078CE5" w14:textId="77777777" w:rsidR="00C07E2B" w:rsidRPr="004E17F3" w:rsidRDefault="00C07E2B" w:rsidP="00C07E2B">
      <w:pPr>
        <w:ind w:firstLine="720"/>
        <w:jc w:val="both"/>
        <w:rPr>
          <w:sz w:val="32"/>
          <w:szCs w:val="32"/>
        </w:rPr>
      </w:pPr>
    </w:p>
    <w:p w14:paraId="1CB5060F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           </w:t>
      </w:r>
      <w:r w:rsidR="004727ED" w:rsidRPr="004E17F3">
        <w:rPr>
          <w:position w:val="-14"/>
          <w:sz w:val="28"/>
          <w:szCs w:val="28"/>
        </w:rPr>
        <w:object w:dxaOrig="3879" w:dyaOrig="400" w14:anchorId="6F05876A">
          <v:shape id="_x0000_i1083" type="#_x0000_t75" style="width:258.75pt;height:25.5pt" o:ole="">
            <v:imagedata r:id="rId171" o:title=""/>
          </v:shape>
          <o:OLEObject Type="Embed" ProgID="Equation.3" ShapeID="_x0000_i1083" DrawAspect="Content" ObjectID="_1431892461" r:id="rId172"/>
        </w:object>
      </w:r>
      <w:r w:rsidRPr="004E17F3">
        <w:rPr>
          <w:sz w:val="28"/>
          <w:szCs w:val="28"/>
        </w:rPr>
        <w:t xml:space="preserve">                      (12)</w:t>
      </w:r>
    </w:p>
    <w:p w14:paraId="67B63142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538C9993" w14:textId="13621312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где </w:t>
      </w:r>
      <w:r w:rsidRPr="004E17F3">
        <w:rPr>
          <w:position w:val="-14"/>
          <w:sz w:val="28"/>
          <w:szCs w:val="28"/>
        </w:rPr>
        <w:object w:dxaOrig="780" w:dyaOrig="400" w14:anchorId="4228DB47">
          <v:shape id="_x0000_i1084" type="#_x0000_t75" style="width:48pt;height:24.75pt" o:ole="">
            <v:imagedata r:id="rId173" o:title=""/>
          </v:shape>
          <o:OLEObject Type="Embed" ProgID="Equation.3" ShapeID="_x0000_i1084" DrawAspect="Content" ObjectID="_1431892462" r:id="rId174"/>
        </w:object>
      </w:r>
      <w:r w:rsidRPr="004E17F3">
        <w:rPr>
          <w:sz w:val="32"/>
          <w:szCs w:val="32"/>
        </w:rPr>
        <w:t>–</w:t>
      </w:r>
      <w:r w:rsidRPr="004E17F3">
        <w:rPr>
          <w:sz w:val="28"/>
          <w:szCs w:val="28"/>
        </w:rPr>
        <w:t xml:space="preserve"> суммарный месячный оклад разработчиков программного продукта (1</w:t>
      </w:r>
      <w:r w:rsidR="004E0E22">
        <w:rPr>
          <w:sz w:val="28"/>
          <w:szCs w:val="28"/>
        </w:rPr>
        <w:t>5</w:t>
      </w:r>
      <w:r w:rsidRPr="004E17F3">
        <w:rPr>
          <w:sz w:val="28"/>
          <w:szCs w:val="28"/>
        </w:rPr>
        <w:t>000руб./мес.).</w:t>
      </w:r>
    </w:p>
    <w:p w14:paraId="53EC8C1F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34C8546F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В связи с тем, что в данном случае время работы над программным продуктом не превышает года, </w:t>
      </w:r>
      <w:r w:rsidRPr="004E17F3">
        <w:rPr>
          <w:i/>
          <w:sz w:val="32"/>
          <w:szCs w:val="32"/>
        </w:rPr>
        <w:t>К</w:t>
      </w:r>
      <w:r w:rsidRPr="004E17F3">
        <w:rPr>
          <w:i/>
          <w:sz w:val="32"/>
          <w:szCs w:val="32"/>
          <w:vertAlign w:val="subscript"/>
        </w:rPr>
        <w:t>Д</w:t>
      </w:r>
      <w:r w:rsidRPr="004E17F3">
        <w:rPr>
          <w:sz w:val="32"/>
          <w:szCs w:val="32"/>
        </w:rPr>
        <w:t xml:space="preserve"> </w:t>
      </w:r>
      <w:r w:rsidRPr="004E17F3">
        <w:rPr>
          <w:sz w:val="28"/>
          <w:szCs w:val="28"/>
        </w:rPr>
        <w:t>= 0,15.</w:t>
      </w:r>
    </w:p>
    <w:p w14:paraId="045BF1A2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</w:p>
    <w:p w14:paraId="56517605" w14:textId="77777777" w:rsidR="00C07E2B" w:rsidRPr="004E17F3" w:rsidRDefault="004727ED" w:rsidP="004727ED">
      <w:pPr>
        <w:jc w:val="center"/>
        <w:rPr>
          <w:sz w:val="28"/>
          <w:szCs w:val="28"/>
          <w:lang w:val="en-US"/>
        </w:rPr>
      </w:pPr>
      <w:r w:rsidRPr="004E17F3">
        <w:rPr>
          <w:position w:val="-10"/>
          <w:sz w:val="28"/>
          <w:szCs w:val="28"/>
        </w:rPr>
        <w:object w:dxaOrig="5660" w:dyaOrig="420" w14:anchorId="347110AE">
          <v:shape id="_x0000_i1085" type="#_x0000_t75" style="width:378pt;height:27pt" o:ole="">
            <v:imagedata r:id="rId175" o:title=""/>
          </v:shape>
          <o:OLEObject Type="Embed" ProgID="Equation.3" ShapeID="_x0000_i1085" DrawAspect="Content" ObjectID="_1431892463" r:id="rId176"/>
        </w:object>
      </w:r>
    </w:p>
    <w:p w14:paraId="0E297111" w14:textId="77777777" w:rsidR="00C07E2B" w:rsidRPr="004E17F3" w:rsidRDefault="00C07E2B" w:rsidP="00C07E2B">
      <w:pPr>
        <w:ind w:firstLine="720"/>
        <w:jc w:val="center"/>
        <w:rPr>
          <w:sz w:val="28"/>
          <w:szCs w:val="28"/>
          <w:lang w:val="en-US"/>
        </w:rPr>
      </w:pPr>
    </w:p>
    <w:p w14:paraId="66E34515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2). Начисления на фонд оплаты труда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Н</w:t>
      </w:r>
      <w:r w:rsidRPr="004E17F3">
        <w:rPr>
          <w:i/>
          <w:sz w:val="32"/>
          <w:szCs w:val="32"/>
          <w:vertAlign w:val="superscript"/>
        </w:rPr>
        <w:t>Ф</w:t>
      </w:r>
      <w:r w:rsidRPr="004E17F3">
        <w:rPr>
          <w:sz w:val="32"/>
          <w:szCs w:val="32"/>
        </w:rPr>
        <w:t>)</w:t>
      </w:r>
      <w:r w:rsidRPr="004E17F3">
        <w:rPr>
          <w:sz w:val="28"/>
          <w:szCs w:val="28"/>
        </w:rPr>
        <w:t xml:space="preserve"> разработчиков программного продукта. В рассматриваемом случае начисления на фонд оплаты труда состоят из взносов во внебюджетные фонды (смотри таблицу 2) и начислений по страховому налогу от несчастного случая на производстве, составляющего для разработчиков программного продукта 2% от суммы </w:t>
      </w:r>
      <w:r w:rsidRPr="004E17F3">
        <w:rPr>
          <w:i/>
          <w:sz w:val="28"/>
          <w:szCs w:val="28"/>
        </w:rPr>
        <w:t>ФОТ</w:t>
      </w:r>
      <w:r w:rsidRPr="004E17F3">
        <w:rPr>
          <w:sz w:val="28"/>
          <w:szCs w:val="28"/>
        </w:rPr>
        <w:t>.</w:t>
      </w:r>
    </w:p>
    <w:p w14:paraId="37DE2167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</w:p>
    <w:p w14:paraId="5FB44009" w14:textId="77777777" w:rsidR="00C07E2B" w:rsidRPr="004E17F3" w:rsidRDefault="00C07E2B" w:rsidP="00C07E2B">
      <w:pPr>
        <w:ind w:firstLine="720"/>
        <w:jc w:val="both"/>
        <w:rPr>
          <w:sz w:val="28"/>
          <w:szCs w:val="28"/>
          <w:u w:val="single"/>
        </w:rPr>
      </w:pPr>
      <w:r w:rsidRPr="004E17F3">
        <w:rPr>
          <w:sz w:val="32"/>
          <w:szCs w:val="32"/>
        </w:rPr>
        <w:t xml:space="preserve">                                  </w:t>
      </w:r>
      <w:r w:rsidR="004727ED" w:rsidRPr="004727ED">
        <w:rPr>
          <w:position w:val="-10"/>
          <w:sz w:val="32"/>
          <w:szCs w:val="32"/>
        </w:rPr>
        <w:object w:dxaOrig="1840" w:dyaOrig="360" w14:anchorId="7099AD8A">
          <v:shape id="_x0000_i1086" type="#_x0000_t75" style="width:138.75pt;height:25.5pt" o:ole="">
            <v:imagedata r:id="rId177" o:title=""/>
          </v:shape>
          <o:OLEObject Type="Embed" ProgID="Equation.3" ShapeID="_x0000_i1086" DrawAspect="Content" ObjectID="_1431892464" r:id="rId178"/>
        </w:object>
      </w:r>
      <w:r w:rsidRPr="004E17F3">
        <w:rPr>
          <w:sz w:val="32"/>
          <w:szCs w:val="32"/>
        </w:rPr>
        <w:t xml:space="preserve">                           </w:t>
      </w:r>
      <w:r w:rsidRPr="004E17F3">
        <w:rPr>
          <w:sz w:val="32"/>
          <w:szCs w:val="32"/>
          <w:lang w:val="en-US"/>
        </w:rPr>
        <w:t xml:space="preserve"> </w:t>
      </w:r>
      <w:r w:rsidRPr="004E17F3">
        <w:rPr>
          <w:sz w:val="32"/>
          <w:szCs w:val="32"/>
        </w:rPr>
        <w:t xml:space="preserve">     </w:t>
      </w:r>
      <w:r w:rsidRPr="004E17F3">
        <w:rPr>
          <w:sz w:val="28"/>
          <w:szCs w:val="28"/>
        </w:rPr>
        <w:t>(1</w:t>
      </w:r>
      <w:r w:rsidRPr="004E17F3">
        <w:rPr>
          <w:sz w:val="28"/>
          <w:szCs w:val="28"/>
          <w:lang w:val="en-US"/>
        </w:rPr>
        <w:t>3</w:t>
      </w:r>
      <w:r w:rsidRPr="004E17F3">
        <w:rPr>
          <w:sz w:val="28"/>
          <w:szCs w:val="28"/>
        </w:rPr>
        <w:t>)</w:t>
      </w:r>
    </w:p>
    <w:p w14:paraId="21098E62" w14:textId="77777777" w:rsidR="00C07E2B" w:rsidRPr="004E17F3" w:rsidRDefault="00514571" w:rsidP="004727ED">
      <w:pPr>
        <w:jc w:val="center"/>
        <w:rPr>
          <w:sz w:val="28"/>
          <w:szCs w:val="28"/>
          <w:u w:val="single"/>
        </w:rPr>
      </w:pPr>
      <w:r w:rsidRPr="004E17F3">
        <w:rPr>
          <w:position w:val="-10"/>
          <w:sz w:val="32"/>
          <w:szCs w:val="32"/>
        </w:rPr>
        <w:object w:dxaOrig="4099" w:dyaOrig="420" w14:anchorId="52A3682A">
          <v:shape id="_x0000_i1087" type="#_x0000_t75" style="width:309.75pt;height:30pt" o:ole="">
            <v:imagedata r:id="rId179" o:title=""/>
          </v:shape>
          <o:OLEObject Type="Embed" ProgID="Equation.3" ShapeID="_x0000_i1087" DrawAspect="Content" ObjectID="_1431892465" r:id="rId180"/>
        </w:object>
      </w:r>
    </w:p>
    <w:p w14:paraId="06A81BC6" w14:textId="77777777" w:rsidR="00C07E2B" w:rsidRPr="004E17F3" w:rsidRDefault="00C07E2B" w:rsidP="00C07E2B">
      <w:pPr>
        <w:ind w:firstLine="720"/>
        <w:jc w:val="both"/>
        <w:rPr>
          <w:sz w:val="32"/>
          <w:szCs w:val="32"/>
        </w:rPr>
      </w:pPr>
      <w:r w:rsidRPr="004E17F3">
        <w:rPr>
          <w:sz w:val="28"/>
          <w:szCs w:val="28"/>
        </w:rPr>
        <w:t xml:space="preserve">3). Расходы, связанные с использованием вычислительной и оргтехники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Р</w:t>
      </w:r>
      <w:r w:rsidRPr="004E17F3">
        <w:rPr>
          <w:i/>
          <w:sz w:val="32"/>
          <w:szCs w:val="32"/>
          <w:vertAlign w:val="superscript"/>
        </w:rPr>
        <w:t>Т</w:t>
      </w:r>
      <w:proofErr w:type="gramStart"/>
      <w:r w:rsidRPr="004E17F3">
        <w:rPr>
          <w:i/>
          <w:sz w:val="32"/>
          <w:szCs w:val="32"/>
          <w:vertAlign w:val="superscript"/>
        </w:rPr>
        <w:t xml:space="preserve"> </w:t>
      </w:r>
      <w:r w:rsidRPr="004E17F3">
        <w:rPr>
          <w:sz w:val="32"/>
          <w:szCs w:val="32"/>
        </w:rPr>
        <w:t>)</w:t>
      </w:r>
      <w:proofErr w:type="gramEnd"/>
      <w:r w:rsidRPr="004E17F3">
        <w:rPr>
          <w:sz w:val="32"/>
          <w:szCs w:val="32"/>
        </w:rPr>
        <w:t xml:space="preserve"> могут быть рассчитаны как:</w:t>
      </w:r>
    </w:p>
    <w:p w14:paraId="7A3E2A0E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3DE064F4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32"/>
          <w:szCs w:val="32"/>
        </w:rPr>
        <w:t xml:space="preserve">                           </w:t>
      </w:r>
      <w:r w:rsidR="004727ED" w:rsidRPr="004E17F3">
        <w:rPr>
          <w:position w:val="-12"/>
          <w:sz w:val="32"/>
          <w:szCs w:val="32"/>
        </w:rPr>
        <w:object w:dxaOrig="2600" w:dyaOrig="380" w14:anchorId="61DFF5C9">
          <v:shape id="_x0000_i1088" type="#_x0000_t75" style="width:185.25pt;height:27pt" o:ole="">
            <v:imagedata r:id="rId181" o:title=""/>
          </v:shape>
          <o:OLEObject Type="Embed" ProgID="Equation.3" ShapeID="_x0000_i1088" DrawAspect="Content" ObjectID="_1431892466" r:id="rId182"/>
        </w:object>
      </w:r>
      <w:r w:rsidRPr="004E17F3">
        <w:rPr>
          <w:sz w:val="32"/>
          <w:szCs w:val="32"/>
        </w:rPr>
        <w:t xml:space="preserve">                           </w:t>
      </w:r>
      <w:r w:rsidRPr="004E17F3">
        <w:rPr>
          <w:sz w:val="28"/>
          <w:szCs w:val="28"/>
        </w:rPr>
        <w:t>(14)</w:t>
      </w:r>
    </w:p>
    <w:p w14:paraId="648DC6DF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где  </w:t>
      </w:r>
      <w:r w:rsidRPr="004E17F3">
        <w:rPr>
          <w:i/>
          <w:sz w:val="32"/>
          <w:szCs w:val="32"/>
        </w:rPr>
        <w:t>К</w:t>
      </w:r>
      <w:r w:rsidRPr="004E17F3">
        <w:rPr>
          <w:i/>
          <w:sz w:val="32"/>
          <w:szCs w:val="32"/>
          <w:vertAlign w:val="subscript"/>
        </w:rPr>
        <w:t>И</w:t>
      </w:r>
      <w:r w:rsidRPr="004E17F3">
        <w:rPr>
          <w:sz w:val="32"/>
          <w:szCs w:val="32"/>
        </w:rPr>
        <w:t xml:space="preserve"> – </w:t>
      </w:r>
      <w:r w:rsidRPr="004E17F3">
        <w:rPr>
          <w:sz w:val="28"/>
          <w:szCs w:val="28"/>
        </w:rPr>
        <w:t xml:space="preserve">коэффициент использования оборудования, </w:t>
      </w:r>
      <w:r w:rsidRPr="004E17F3">
        <w:rPr>
          <w:i/>
          <w:sz w:val="32"/>
          <w:szCs w:val="32"/>
        </w:rPr>
        <w:t>К</w:t>
      </w:r>
      <w:r w:rsidRPr="004E17F3">
        <w:rPr>
          <w:i/>
          <w:sz w:val="32"/>
          <w:szCs w:val="32"/>
          <w:vertAlign w:val="subscript"/>
        </w:rPr>
        <w:t xml:space="preserve">И </w:t>
      </w:r>
      <w:r w:rsidRPr="004E17F3">
        <w:rPr>
          <w:sz w:val="32"/>
          <w:szCs w:val="32"/>
        </w:rPr>
        <w:t>= 0,9</w:t>
      </w:r>
      <w:r w:rsidRPr="004E17F3">
        <w:rPr>
          <w:sz w:val="28"/>
          <w:szCs w:val="28"/>
        </w:rPr>
        <w:t xml:space="preserve">.                                                  </w:t>
      </w:r>
    </w:p>
    <w:p w14:paraId="2E1337DF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</w:t>
      </w:r>
      <w:r w:rsidRPr="004E17F3">
        <w:rPr>
          <w:i/>
          <w:sz w:val="32"/>
          <w:szCs w:val="32"/>
          <w:lang w:val="en-US"/>
        </w:rPr>
        <w:t>n</w:t>
      </w:r>
      <w:r w:rsidRPr="004E17F3">
        <w:rPr>
          <w:sz w:val="32"/>
          <w:szCs w:val="32"/>
        </w:rPr>
        <w:t xml:space="preserve"> – </w:t>
      </w:r>
      <w:proofErr w:type="gramStart"/>
      <w:r w:rsidRPr="004E17F3">
        <w:rPr>
          <w:sz w:val="28"/>
          <w:szCs w:val="28"/>
        </w:rPr>
        <w:t>количество</w:t>
      </w:r>
      <w:proofErr w:type="gramEnd"/>
      <w:r w:rsidRPr="004E17F3">
        <w:rPr>
          <w:sz w:val="28"/>
          <w:szCs w:val="28"/>
        </w:rPr>
        <w:t xml:space="preserve"> используемых для разработки программного продукта комплектов</w:t>
      </w:r>
      <w:r w:rsidRPr="004E17F3">
        <w:rPr>
          <w:sz w:val="32"/>
          <w:szCs w:val="32"/>
        </w:rPr>
        <w:t xml:space="preserve"> </w:t>
      </w:r>
      <w:r w:rsidRPr="004E17F3">
        <w:rPr>
          <w:sz w:val="28"/>
          <w:szCs w:val="28"/>
        </w:rPr>
        <w:t>вычислительно и оргтехники (</w:t>
      </w:r>
      <w:r w:rsidRPr="004E17F3">
        <w:rPr>
          <w:i/>
          <w:sz w:val="32"/>
          <w:szCs w:val="32"/>
          <w:lang w:val="en-US"/>
        </w:rPr>
        <w:t>n</w:t>
      </w:r>
      <w:r w:rsidRPr="004E17F3">
        <w:rPr>
          <w:i/>
          <w:sz w:val="32"/>
          <w:szCs w:val="32"/>
        </w:rPr>
        <w:t xml:space="preserve"> </w:t>
      </w:r>
      <w:r w:rsidRPr="004E17F3">
        <w:rPr>
          <w:sz w:val="28"/>
          <w:szCs w:val="28"/>
        </w:rPr>
        <w:t>=1ед.).</w:t>
      </w:r>
    </w:p>
    <w:p w14:paraId="32533E34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3E8622B6" w14:textId="77777777" w:rsidR="00C07E2B" w:rsidRPr="004E17F3" w:rsidRDefault="00514571" w:rsidP="004727ED">
      <w:pPr>
        <w:jc w:val="center"/>
        <w:rPr>
          <w:sz w:val="32"/>
          <w:szCs w:val="32"/>
          <w:lang w:val="en-US"/>
        </w:rPr>
      </w:pPr>
      <w:r w:rsidRPr="004E17F3">
        <w:rPr>
          <w:position w:val="-10"/>
          <w:sz w:val="32"/>
          <w:szCs w:val="32"/>
        </w:rPr>
        <w:object w:dxaOrig="4500" w:dyaOrig="420" w14:anchorId="67E51AC0">
          <v:shape id="_x0000_i1089" type="#_x0000_t75" style="width:319.5pt;height:30pt" o:ole="">
            <v:imagedata r:id="rId183" o:title=""/>
          </v:shape>
          <o:OLEObject Type="Embed" ProgID="Equation.3" ShapeID="_x0000_i1089" DrawAspect="Content" ObjectID="_1431892467" r:id="rId184"/>
        </w:object>
      </w:r>
    </w:p>
    <w:p w14:paraId="3AEE8772" w14:textId="77777777" w:rsidR="00C07E2B" w:rsidRPr="004E17F3" w:rsidRDefault="00C07E2B" w:rsidP="00C07E2B">
      <w:pPr>
        <w:ind w:firstLine="720"/>
        <w:jc w:val="center"/>
        <w:rPr>
          <w:sz w:val="28"/>
          <w:szCs w:val="28"/>
          <w:u w:val="single"/>
          <w:lang w:val="en-US"/>
        </w:rPr>
      </w:pPr>
    </w:p>
    <w:p w14:paraId="6BCEE665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4). Расходы на специальные программные продукты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Р</w:t>
      </w:r>
      <w:r w:rsidRPr="004E17F3">
        <w:rPr>
          <w:i/>
          <w:sz w:val="32"/>
          <w:szCs w:val="32"/>
          <w:vertAlign w:val="superscript"/>
        </w:rPr>
        <w:t>СП</w:t>
      </w:r>
      <w:proofErr w:type="gramStart"/>
      <w:r w:rsidRPr="004E17F3">
        <w:rPr>
          <w:i/>
          <w:sz w:val="32"/>
          <w:szCs w:val="32"/>
          <w:vertAlign w:val="superscript"/>
        </w:rPr>
        <w:t xml:space="preserve"> </w:t>
      </w:r>
      <w:r w:rsidRPr="004E17F3">
        <w:rPr>
          <w:sz w:val="32"/>
          <w:szCs w:val="32"/>
        </w:rPr>
        <w:t>)</w:t>
      </w:r>
      <w:proofErr w:type="gramEnd"/>
      <w:r w:rsidRPr="004E17F3">
        <w:rPr>
          <w:sz w:val="28"/>
          <w:szCs w:val="28"/>
        </w:rPr>
        <w:t xml:space="preserve">, необходимые для разработки. Эти расходы определяются по смете, представление о затратах которой дает таблица 4. </w:t>
      </w:r>
    </w:p>
    <w:p w14:paraId="7B69A38E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1EB469F6" w14:textId="77777777" w:rsidR="00C07E2B" w:rsidRPr="004E17F3" w:rsidRDefault="00C07E2B" w:rsidP="00C07E2B">
      <w:pPr>
        <w:ind w:left="2160" w:hanging="16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>Таблица 4 – Состав и стоимость специальных программных продуктов, необходимых для разработки.</w:t>
      </w: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4"/>
        <w:gridCol w:w="5024"/>
        <w:gridCol w:w="3240"/>
      </w:tblGrid>
      <w:tr w:rsidR="004E17F3" w:rsidRPr="004E17F3" w14:paraId="3674BD43" w14:textId="77777777" w:rsidTr="00525424">
        <w:tc>
          <w:tcPr>
            <w:tcW w:w="484" w:type="dxa"/>
            <w:shd w:val="clear" w:color="auto" w:fill="auto"/>
          </w:tcPr>
          <w:p w14:paraId="0A51C116" w14:textId="77777777" w:rsidR="00C07E2B" w:rsidRPr="004E17F3" w:rsidRDefault="00C07E2B" w:rsidP="00525424">
            <w:pPr>
              <w:jc w:val="both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</w:rPr>
              <w:t>№</w:t>
            </w:r>
          </w:p>
        </w:tc>
        <w:tc>
          <w:tcPr>
            <w:tcW w:w="5024" w:type="dxa"/>
            <w:shd w:val="clear" w:color="auto" w:fill="auto"/>
          </w:tcPr>
          <w:p w14:paraId="7D691DBD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Наименование программного продукта</w:t>
            </w:r>
          </w:p>
        </w:tc>
        <w:tc>
          <w:tcPr>
            <w:tcW w:w="3240" w:type="dxa"/>
            <w:shd w:val="clear" w:color="auto" w:fill="auto"/>
          </w:tcPr>
          <w:p w14:paraId="44A6D711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Стоимость с установкой</w:t>
            </w:r>
          </w:p>
          <w:p w14:paraId="4F95874F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(руб.)</w:t>
            </w:r>
          </w:p>
        </w:tc>
      </w:tr>
      <w:tr w:rsidR="004E17F3" w:rsidRPr="004E17F3" w14:paraId="4BC949D9" w14:textId="77777777" w:rsidTr="00525424">
        <w:tc>
          <w:tcPr>
            <w:tcW w:w="484" w:type="dxa"/>
            <w:shd w:val="clear" w:color="auto" w:fill="auto"/>
          </w:tcPr>
          <w:p w14:paraId="378D8BD5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1.</w:t>
            </w:r>
          </w:p>
        </w:tc>
        <w:tc>
          <w:tcPr>
            <w:tcW w:w="5024" w:type="dxa"/>
            <w:shd w:val="clear" w:color="auto" w:fill="auto"/>
          </w:tcPr>
          <w:p w14:paraId="4C3A31B6" w14:textId="792F8E5C" w:rsidR="00C07E2B" w:rsidRPr="004E17F3" w:rsidRDefault="00D92FB8" w:rsidP="0052542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Eclipse Juno</w:t>
            </w:r>
          </w:p>
        </w:tc>
        <w:tc>
          <w:tcPr>
            <w:tcW w:w="3240" w:type="dxa"/>
            <w:shd w:val="clear" w:color="auto" w:fill="auto"/>
          </w:tcPr>
          <w:p w14:paraId="6F91E9F5" w14:textId="77777777" w:rsidR="00C07E2B" w:rsidRPr="004E17F3" w:rsidRDefault="00C07E2B" w:rsidP="00525424">
            <w:pPr>
              <w:jc w:val="center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0</w:t>
            </w:r>
          </w:p>
        </w:tc>
      </w:tr>
      <w:tr w:rsidR="004E17F3" w:rsidRPr="004E17F3" w14:paraId="4B9C6BF8" w14:textId="77777777" w:rsidTr="00525424">
        <w:tc>
          <w:tcPr>
            <w:tcW w:w="484" w:type="dxa"/>
            <w:shd w:val="clear" w:color="auto" w:fill="auto"/>
          </w:tcPr>
          <w:p w14:paraId="0422EEC4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2.</w:t>
            </w:r>
          </w:p>
        </w:tc>
        <w:tc>
          <w:tcPr>
            <w:tcW w:w="5024" w:type="dxa"/>
            <w:shd w:val="clear" w:color="auto" w:fill="auto"/>
          </w:tcPr>
          <w:p w14:paraId="4B2E7C04" w14:textId="77777777" w:rsidR="00C07E2B" w:rsidRPr="004E17F3" w:rsidRDefault="00C07E2B" w:rsidP="00525424">
            <w:pPr>
              <w:jc w:val="both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MySQL Server 5.5</w:t>
            </w:r>
          </w:p>
        </w:tc>
        <w:tc>
          <w:tcPr>
            <w:tcW w:w="3240" w:type="dxa"/>
            <w:shd w:val="clear" w:color="auto" w:fill="auto"/>
          </w:tcPr>
          <w:p w14:paraId="515882BD" w14:textId="77777777" w:rsidR="00C07E2B" w:rsidRPr="004E17F3" w:rsidRDefault="00C07E2B" w:rsidP="00525424">
            <w:pPr>
              <w:jc w:val="center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0</w:t>
            </w:r>
          </w:p>
        </w:tc>
      </w:tr>
      <w:tr w:rsidR="004E17F3" w:rsidRPr="004E17F3" w14:paraId="3C1EE723" w14:textId="77777777" w:rsidTr="00525424">
        <w:tc>
          <w:tcPr>
            <w:tcW w:w="484" w:type="dxa"/>
            <w:shd w:val="clear" w:color="auto" w:fill="auto"/>
          </w:tcPr>
          <w:p w14:paraId="4AE6E4BB" w14:textId="77777777" w:rsidR="00C07E2B" w:rsidRPr="004E17F3" w:rsidRDefault="00C07E2B" w:rsidP="00525424">
            <w:pPr>
              <w:jc w:val="both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024" w:type="dxa"/>
            <w:shd w:val="clear" w:color="auto" w:fill="auto"/>
          </w:tcPr>
          <w:p w14:paraId="16E1B965" w14:textId="77777777" w:rsidR="00C07E2B" w:rsidRPr="004E17F3" w:rsidRDefault="00C07E2B" w:rsidP="00525424">
            <w:pPr>
              <w:jc w:val="both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JDK 7</w:t>
            </w:r>
          </w:p>
        </w:tc>
        <w:tc>
          <w:tcPr>
            <w:tcW w:w="3240" w:type="dxa"/>
            <w:shd w:val="clear" w:color="auto" w:fill="auto"/>
          </w:tcPr>
          <w:p w14:paraId="6C921AE6" w14:textId="77777777" w:rsidR="00C07E2B" w:rsidRPr="004E17F3" w:rsidRDefault="00C07E2B" w:rsidP="00525424">
            <w:pPr>
              <w:jc w:val="center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0</w:t>
            </w:r>
          </w:p>
        </w:tc>
      </w:tr>
      <w:tr w:rsidR="004E17F3" w:rsidRPr="004E17F3" w14:paraId="06E0C23F" w14:textId="77777777" w:rsidTr="00525424">
        <w:tc>
          <w:tcPr>
            <w:tcW w:w="484" w:type="dxa"/>
            <w:shd w:val="clear" w:color="auto" w:fill="auto"/>
          </w:tcPr>
          <w:p w14:paraId="0895EDAE" w14:textId="77777777" w:rsidR="00C07E2B" w:rsidRPr="004E17F3" w:rsidRDefault="00C07E2B" w:rsidP="00525424">
            <w:pPr>
              <w:jc w:val="both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024" w:type="dxa"/>
            <w:shd w:val="clear" w:color="auto" w:fill="auto"/>
          </w:tcPr>
          <w:p w14:paraId="7ACBD605" w14:textId="69323CA6" w:rsidR="00C07E2B" w:rsidRPr="004E17F3" w:rsidRDefault="00C07E2B" w:rsidP="00525424">
            <w:pPr>
              <w:jc w:val="both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MySQL Workbench 5</w:t>
            </w:r>
            <w:r w:rsidR="00D058CD">
              <w:rPr>
                <w:sz w:val="28"/>
                <w:szCs w:val="28"/>
                <w:lang w:val="en-US"/>
              </w:rPr>
              <w:t>.2</w:t>
            </w:r>
          </w:p>
        </w:tc>
        <w:tc>
          <w:tcPr>
            <w:tcW w:w="3240" w:type="dxa"/>
            <w:shd w:val="clear" w:color="auto" w:fill="auto"/>
          </w:tcPr>
          <w:p w14:paraId="78DE654A" w14:textId="77777777" w:rsidR="00C07E2B" w:rsidRPr="004E17F3" w:rsidRDefault="00C07E2B" w:rsidP="00525424">
            <w:pPr>
              <w:jc w:val="center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  <w:lang w:val="en-US"/>
              </w:rPr>
              <w:t>0</w:t>
            </w:r>
          </w:p>
        </w:tc>
      </w:tr>
      <w:tr w:rsidR="004E17F3" w:rsidRPr="004E17F3" w14:paraId="4A633414" w14:textId="77777777" w:rsidTr="00525424">
        <w:tc>
          <w:tcPr>
            <w:tcW w:w="484" w:type="dxa"/>
            <w:shd w:val="clear" w:color="auto" w:fill="auto"/>
          </w:tcPr>
          <w:p w14:paraId="77888FD3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5024" w:type="dxa"/>
            <w:shd w:val="clear" w:color="auto" w:fill="auto"/>
          </w:tcPr>
          <w:p w14:paraId="4D02808C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ИТОГО:</w:t>
            </w:r>
          </w:p>
        </w:tc>
        <w:tc>
          <w:tcPr>
            <w:tcW w:w="3240" w:type="dxa"/>
            <w:shd w:val="clear" w:color="auto" w:fill="auto"/>
          </w:tcPr>
          <w:p w14:paraId="740A4E1A" w14:textId="77777777" w:rsidR="00C07E2B" w:rsidRPr="004E17F3" w:rsidRDefault="00C07E2B" w:rsidP="00525424">
            <w:pPr>
              <w:jc w:val="center"/>
              <w:rPr>
                <w:sz w:val="28"/>
                <w:szCs w:val="28"/>
                <w:lang w:val="en-US"/>
              </w:rPr>
            </w:pPr>
            <w:r w:rsidRPr="004E17F3">
              <w:rPr>
                <w:i/>
                <w:sz w:val="32"/>
                <w:szCs w:val="32"/>
              </w:rPr>
              <w:t>Р</w:t>
            </w:r>
            <w:r w:rsidRPr="004E17F3">
              <w:rPr>
                <w:i/>
                <w:sz w:val="32"/>
                <w:szCs w:val="32"/>
                <w:vertAlign w:val="superscript"/>
              </w:rPr>
              <w:t>СП</w:t>
            </w:r>
            <w:r w:rsidRPr="004E17F3">
              <w:rPr>
                <w:i/>
                <w:sz w:val="32"/>
                <w:szCs w:val="32"/>
              </w:rPr>
              <w:t xml:space="preserve"> =</w:t>
            </w:r>
            <w:r w:rsidRPr="004E17F3">
              <w:rPr>
                <w:i/>
                <w:sz w:val="32"/>
                <w:szCs w:val="32"/>
                <w:lang w:val="en-US"/>
              </w:rPr>
              <w:t>0</w:t>
            </w:r>
          </w:p>
        </w:tc>
      </w:tr>
    </w:tbl>
    <w:p w14:paraId="5AD1CE30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3DDFE8FF" w14:textId="77777777" w:rsidR="00C07E2B" w:rsidRPr="004E17F3" w:rsidRDefault="00C07E2B" w:rsidP="00C07E2B">
      <w:pPr>
        <w:ind w:firstLine="720"/>
        <w:jc w:val="both"/>
        <w:rPr>
          <w:sz w:val="32"/>
          <w:szCs w:val="32"/>
        </w:rPr>
      </w:pPr>
      <w:r w:rsidRPr="004E17F3">
        <w:rPr>
          <w:sz w:val="28"/>
          <w:szCs w:val="28"/>
        </w:rPr>
        <w:t xml:space="preserve">5). Расходы на хозяйственно-операционные нужды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Р</w:t>
      </w:r>
      <w:r w:rsidRPr="004E17F3">
        <w:rPr>
          <w:i/>
          <w:sz w:val="32"/>
          <w:szCs w:val="32"/>
          <w:vertAlign w:val="superscript"/>
        </w:rPr>
        <w:t>Х</w:t>
      </w:r>
      <w:proofErr w:type="gramStart"/>
      <w:r w:rsidRPr="004E17F3">
        <w:rPr>
          <w:i/>
          <w:sz w:val="32"/>
          <w:szCs w:val="32"/>
          <w:vertAlign w:val="superscript"/>
        </w:rPr>
        <w:t xml:space="preserve"> </w:t>
      </w:r>
      <w:r w:rsidRPr="004E17F3">
        <w:rPr>
          <w:sz w:val="32"/>
          <w:szCs w:val="32"/>
        </w:rPr>
        <w:t>)</w:t>
      </w:r>
      <w:proofErr w:type="gramEnd"/>
      <w:r w:rsidRPr="004E17F3">
        <w:rPr>
          <w:sz w:val="32"/>
          <w:szCs w:val="32"/>
        </w:rPr>
        <w:t xml:space="preserve">. </w:t>
      </w:r>
    </w:p>
    <w:p w14:paraId="51FA4525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Эти расходы включают затраты на бумагу, магнитные носители, писчие </w:t>
      </w:r>
      <w:r w:rsidRPr="004E17F3">
        <w:rPr>
          <w:sz w:val="28"/>
          <w:szCs w:val="28"/>
        </w:rPr>
        <w:lastRenderedPageBreak/>
        <w:t>принадлежности и т.п. Они определяются по смете, представление о которой дает таблица 5.</w:t>
      </w:r>
    </w:p>
    <w:p w14:paraId="093B735D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48C55EDF" w14:textId="77777777" w:rsidR="00C07E2B" w:rsidRPr="004E17F3" w:rsidRDefault="00C07E2B" w:rsidP="00C07E2B">
      <w:pPr>
        <w:ind w:left="2160" w:hanging="16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>Таблица 5. – Состав и стоимость хозяйственно-операционных расходов.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6"/>
        <w:gridCol w:w="5024"/>
        <w:gridCol w:w="1674"/>
        <w:gridCol w:w="2286"/>
      </w:tblGrid>
      <w:tr w:rsidR="004E17F3" w:rsidRPr="004E17F3" w14:paraId="31EDC150" w14:textId="77777777" w:rsidTr="00525424">
        <w:tc>
          <w:tcPr>
            <w:tcW w:w="496" w:type="dxa"/>
            <w:shd w:val="clear" w:color="auto" w:fill="auto"/>
          </w:tcPr>
          <w:p w14:paraId="56D571AB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№</w:t>
            </w:r>
          </w:p>
        </w:tc>
        <w:tc>
          <w:tcPr>
            <w:tcW w:w="5024" w:type="dxa"/>
            <w:shd w:val="clear" w:color="auto" w:fill="auto"/>
          </w:tcPr>
          <w:p w14:paraId="55769319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Предмет расходов</w:t>
            </w:r>
          </w:p>
        </w:tc>
        <w:tc>
          <w:tcPr>
            <w:tcW w:w="1674" w:type="dxa"/>
            <w:shd w:val="clear" w:color="auto" w:fill="auto"/>
          </w:tcPr>
          <w:p w14:paraId="40F60817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Количество</w:t>
            </w:r>
          </w:p>
        </w:tc>
        <w:tc>
          <w:tcPr>
            <w:tcW w:w="2286" w:type="dxa"/>
            <w:shd w:val="clear" w:color="auto" w:fill="auto"/>
          </w:tcPr>
          <w:p w14:paraId="39A1244F" w14:textId="77777777" w:rsidR="00C07E2B" w:rsidRPr="004E17F3" w:rsidRDefault="00C07E2B" w:rsidP="00525424">
            <w:pPr>
              <w:jc w:val="center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</w:rPr>
              <w:t>Цена за единицу</w:t>
            </w:r>
          </w:p>
          <w:p w14:paraId="75FACF40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(руб.)</w:t>
            </w:r>
          </w:p>
        </w:tc>
      </w:tr>
      <w:tr w:rsidR="004E17F3" w:rsidRPr="004E17F3" w14:paraId="4BEA872E" w14:textId="77777777" w:rsidTr="00525424">
        <w:tc>
          <w:tcPr>
            <w:tcW w:w="496" w:type="dxa"/>
            <w:shd w:val="clear" w:color="auto" w:fill="auto"/>
          </w:tcPr>
          <w:p w14:paraId="091DE5AB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1.</w:t>
            </w:r>
          </w:p>
        </w:tc>
        <w:tc>
          <w:tcPr>
            <w:tcW w:w="5024" w:type="dxa"/>
            <w:shd w:val="clear" w:color="auto" w:fill="auto"/>
          </w:tcPr>
          <w:p w14:paraId="5B008F29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Бумага офисная «Снегурочка», А</w:t>
            </w:r>
            <w:proofErr w:type="gramStart"/>
            <w:r w:rsidRPr="004E17F3">
              <w:rPr>
                <w:sz w:val="28"/>
                <w:szCs w:val="28"/>
              </w:rPr>
              <w:t>4</w:t>
            </w:r>
            <w:proofErr w:type="gramEnd"/>
          </w:p>
        </w:tc>
        <w:tc>
          <w:tcPr>
            <w:tcW w:w="1674" w:type="dxa"/>
            <w:shd w:val="clear" w:color="auto" w:fill="auto"/>
          </w:tcPr>
          <w:p w14:paraId="3F810105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1</w:t>
            </w:r>
          </w:p>
        </w:tc>
        <w:tc>
          <w:tcPr>
            <w:tcW w:w="2286" w:type="dxa"/>
            <w:shd w:val="clear" w:color="auto" w:fill="auto"/>
          </w:tcPr>
          <w:p w14:paraId="5310F096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162</w:t>
            </w:r>
          </w:p>
        </w:tc>
      </w:tr>
      <w:tr w:rsidR="004E17F3" w:rsidRPr="004E17F3" w14:paraId="12E13C09" w14:textId="77777777" w:rsidTr="00525424">
        <w:tc>
          <w:tcPr>
            <w:tcW w:w="496" w:type="dxa"/>
            <w:shd w:val="clear" w:color="auto" w:fill="auto"/>
          </w:tcPr>
          <w:p w14:paraId="7F50BDA2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2.</w:t>
            </w:r>
          </w:p>
        </w:tc>
        <w:tc>
          <w:tcPr>
            <w:tcW w:w="5024" w:type="dxa"/>
            <w:shd w:val="clear" w:color="auto" w:fill="auto"/>
          </w:tcPr>
          <w:p w14:paraId="5787EC75" w14:textId="77777777" w:rsidR="00C07E2B" w:rsidRPr="004E17F3" w:rsidRDefault="00C07E2B" w:rsidP="00525424">
            <w:pPr>
              <w:jc w:val="both"/>
              <w:rPr>
                <w:sz w:val="28"/>
                <w:szCs w:val="28"/>
                <w:lang w:val="en-US"/>
              </w:rPr>
            </w:pPr>
            <w:r w:rsidRPr="004E17F3">
              <w:rPr>
                <w:sz w:val="28"/>
                <w:szCs w:val="28"/>
              </w:rPr>
              <w:t xml:space="preserve">Дисковый накопитель </w:t>
            </w:r>
            <w:proofErr w:type="spellStart"/>
            <w:r w:rsidRPr="004E17F3">
              <w:rPr>
                <w:sz w:val="28"/>
                <w:szCs w:val="28"/>
                <w:lang w:val="en-US"/>
              </w:rPr>
              <w:t>Transend</w:t>
            </w:r>
            <w:proofErr w:type="spellEnd"/>
          </w:p>
        </w:tc>
        <w:tc>
          <w:tcPr>
            <w:tcW w:w="1674" w:type="dxa"/>
            <w:shd w:val="clear" w:color="auto" w:fill="auto"/>
          </w:tcPr>
          <w:p w14:paraId="1487210B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1</w:t>
            </w:r>
          </w:p>
        </w:tc>
        <w:tc>
          <w:tcPr>
            <w:tcW w:w="2286" w:type="dxa"/>
            <w:shd w:val="clear" w:color="auto" w:fill="auto"/>
          </w:tcPr>
          <w:p w14:paraId="1F0B62FD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756</w:t>
            </w:r>
          </w:p>
        </w:tc>
      </w:tr>
      <w:tr w:rsidR="004E17F3" w:rsidRPr="004E17F3" w14:paraId="0D9723DC" w14:textId="77777777" w:rsidTr="00525424">
        <w:tc>
          <w:tcPr>
            <w:tcW w:w="496" w:type="dxa"/>
            <w:shd w:val="clear" w:color="auto" w:fill="auto"/>
          </w:tcPr>
          <w:p w14:paraId="65C8DA9E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3.</w:t>
            </w:r>
          </w:p>
        </w:tc>
        <w:tc>
          <w:tcPr>
            <w:tcW w:w="5024" w:type="dxa"/>
            <w:shd w:val="clear" w:color="auto" w:fill="auto"/>
          </w:tcPr>
          <w:p w14:paraId="6577C5D3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Ручка</w:t>
            </w:r>
          </w:p>
        </w:tc>
        <w:tc>
          <w:tcPr>
            <w:tcW w:w="1674" w:type="dxa"/>
            <w:shd w:val="clear" w:color="auto" w:fill="auto"/>
          </w:tcPr>
          <w:p w14:paraId="3EED151B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2</w:t>
            </w:r>
          </w:p>
        </w:tc>
        <w:tc>
          <w:tcPr>
            <w:tcW w:w="2286" w:type="dxa"/>
            <w:shd w:val="clear" w:color="auto" w:fill="auto"/>
          </w:tcPr>
          <w:p w14:paraId="284F8467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28</w:t>
            </w:r>
          </w:p>
        </w:tc>
      </w:tr>
      <w:tr w:rsidR="004E17F3" w:rsidRPr="004E17F3" w14:paraId="655A5DC1" w14:textId="77777777" w:rsidTr="00525424">
        <w:tc>
          <w:tcPr>
            <w:tcW w:w="496" w:type="dxa"/>
            <w:shd w:val="clear" w:color="auto" w:fill="auto"/>
          </w:tcPr>
          <w:p w14:paraId="7A476A7D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4.</w:t>
            </w:r>
          </w:p>
        </w:tc>
        <w:tc>
          <w:tcPr>
            <w:tcW w:w="5024" w:type="dxa"/>
            <w:shd w:val="clear" w:color="auto" w:fill="auto"/>
          </w:tcPr>
          <w:p w14:paraId="20CD26C3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Карандаш</w:t>
            </w:r>
          </w:p>
        </w:tc>
        <w:tc>
          <w:tcPr>
            <w:tcW w:w="1674" w:type="dxa"/>
            <w:shd w:val="clear" w:color="auto" w:fill="auto"/>
          </w:tcPr>
          <w:p w14:paraId="7954C94C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1</w:t>
            </w:r>
          </w:p>
        </w:tc>
        <w:tc>
          <w:tcPr>
            <w:tcW w:w="2286" w:type="dxa"/>
            <w:shd w:val="clear" w:color="auto" w:fill="auto"/>
          </w:tcPr>
          <w:p w14:paraId="44BB6D3C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14</w:t>
            </w:r>
          </w:p>
        </w:tc>
      </w:tr>
      <w:tr w:rsidR="004E17F3" w:rsidRPr="004E17F3" w14:paraId="49EE137C" w14:textId="77777777" w:rsidTr="00525424">
        <w:tc>
          <w:tcPr>
            <w:tcW w:w="496" w:type="dxa"/>
            <w:shd w:val="clear" w:color="auto" w:fill="auto"/>
          </w:tcPr>
          <w:p w14:paraId="56CB8F7A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5.</w:t>
            </w:r>
          </w:p>
        </w:tc>
        <w:tc>
          <w:tcPr>
            <w:tcW w:w="5024" w:type="dxa"/>
            <w:shd w:val="clear" w:color="auto" w:fill="auto"/>
          </w:tcPr>
          <w:p w14:paraId="5A4C1768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Ластик</w:t>
            </w:r>
          </w:p>
        </w:tc>
        <w:tc>
          <w:tcPr>
            <w:tcW w:w="1674" w:type="dxa"/>
            <w:shd w:val="clear" w:color="auto" w:fill="auto"/>
          </w:tcPr>
          <w:p w14:paraId="342AD3B0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1</w:t>
            </w:r>
          </w:p>
        </w:tc>
        <w:tc>
          <w:tcPr>
            <w:tcW w:w="2286" w:type="dxa"/>
            <w:shd w:val="clear" w:color="auto" w:fill="auto"/>
          </w:tcPr>
          <w:p w14:paraId="6A07D7C8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8</w:t>
            </w:r>
          </w:p>
        </w:tc>
      </w:tr>
      <w:tr w:rsidR="00C07E2B" w:rsidRPr="004E17F3" w14:paraId="16E29926" w14:textId="77777777" w:rsidTr="00525424">
        <w:tc>
          <w:tcPr>
            <w:tcW w:w="496" w:type="dxa"/>
            <w:shd w:val="clear" w:color="auto" w:fill="auto"/>
          </w:tcPr>
          <w:p w14:paraId="4D6E513D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5024" w:type="dxa"/>
            <w:shd w:val="clear" w:color="auto" w:fill="auto"/>
          </w:tcPr>
          <w:p w14:paraId="1C2F7F28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  <w:r w:rsidRPr="004E17F3">
              <w:rPr>
                <w:sz w:val="28"/>
                <w:szCs w:val="28"/>
              </w:rPr>
              <w:t>ИТОГО:</w:t>
            </w:r>
          </w:p>
        </w:tc>
        <w:tc>
          <w:tcPr>
            <w:tcW w:w="1674" w:type="dxa"/>
            <w:shd w:val="clear" w:color="auto" w:fill="auto"/>
          </w:tcPr>
          <w:p w14:paraId="652DEDE2" w14:textId="77777777" w:rsidR="00C07E2B" w:rsidRPr="004E17F3" w:rsidRDefault="00C07E2B" w:rsidP="0052542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286" w:type="dxa"/>
            <w:shd w:val="clear" w:color="auto" w:fill="auto"/>
          </w:tcPr>
          <w:p w14:paraId="2E0BD477" w14:textId="77777777" w:rsidR="00C07E2B" w:rsidRPr="004E17F3" w:rsidRDefault="00C07E2B" w:rsidP="00525424">
            <w:pPr>
              <w:jc w:val="center"/>
              <w:rPr>
                <w:sz w:val="28"/>
                <w:szCs w:val="28"/>
              </w:rPr>
            </w:pPr>
            <w:r w:rsidRPr="004E17F3">
              <w:rPr>
                <w:i/>
                <w:sz w:val="32"/>
                <w:szCs w:val="32"/>
              </w:rPr>
              <w:t>Р</w:t>
            </w:r>
            <w:r w:rsidRPr="004E17F3">
              <w:rPr>
                <w:i/>
                <w:sz w:val="32"/>
                <w:szCs w:val="32"/>
                <w:vertAlign w:val="superscript"/>
              </w:rPr>
              <w:t xml:space="preserve">Х </w:t>
            </w:r>
            <w:r w:rsidRPr="004E17F3">
              <w:rPr>
                <w:i/>
                <w:sz w:val="32"/>
                <w:szCs w:val="32"/>
              </w:rPr>
              <w:t>=</w:t>
            </w:r>
            <w:r w:rsidRPr="004E17F3">
              <w:rPr>
                <w:sz w:val="32"/>
                <w:szCs w:val="32"/>
              </w:rPr>
              <w:t>968</w:t>
            </w:r>
          </w:p>
        </w:tc>
      </w:tr>
    </w:tbl>
    <w:p w14:paraId="0E19F7F6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154A51D7" w14:textId="77777777" w:rsidR="00C07E2B" w:rsidRPr="004E17F3" w:rsidRDefault="00C07E2B" w:rsidP="00C07E2B">
      <w:pPr>
        <w:ind w:firstLine="720"/>
        <w:jc w:val="both"/>
        <w:rPr>
          <w:sz w:val="32"/>
          <w:szCs w:val="32"/>
        </w:rPr>
      </w:pPr>
      <w:r w:rsidRPr="004E17F3">
        <w:rPr>
          <w:sz w:val="28"/>
          <w:szCs w:val="28"/>
        </w:rPr>
        <w:t xml:space="preserve">6). Накладные расходы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Р</w:t>
      </w:r>
      <w:r w:rsidRPr="004E17F3">
        <w:rPr>
          <w:i/>
          <w:sz w:val="32"/>
          <w:szCs w:val="32"/>
          <w:vertAlign w:val="superscript"/>
        </w:rPr>
        <w:t>Н</w:t>
      </w:r>
      <w:proofErr w:type="gramStart"/>
      <w:r w:rsidRPr="004E17F3">
        <w:rPr>
          <w:i/>
          <w:sz w:val="32"/>
          <w:szCs w:val="32"/>
          <w:vertAlign w:val="superscript"/>
        </w:rPr>
        <w:t xml:space="preserve"> </w:t>
      </w:r>
      <w:r w:rsidRPr="004E17F3">
        <w:rPr>
          <w:sz w:val="32"/>
          <w:szCs w:val="32"/>
        </w:rPr>
        <w:t>)</w:t>
      </w:r>
      <w:proofErr w:type="gramEnd"/>
      <w:r w:rsidRPr="004E17F3">
        <w:rPr>
          <w:sz w:val="32"/>
          <w:szCs w:val="32"/>
        </w:rPr>
        <w:t>.</w:t>
      </w:r>
    </w:p>
    <w:p w14:paraId="5F3264CB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>Накладные расходы рассчитываются по смете или по нормативам от фонда оплаты труда (</w:t>
      </w:r>
      <w:r w:rsidRPr="004E17F3">
        <w:rPr>
          <w:i/>
          <w:sz w:val="28"/>
          <w:szCs w:val="28"/>
        </w:rPr>
        <w:t>ФОТ</w:t>
      </w:r>
      <w:r w:rsidRPr="004E17F3">
        <w:rPr>
          <w:sz w:val="28"/>
          <w:szCs w:val="28"/>
        </w:rPr>
        <w:t xml:space="preserve">). В последнем случае они составляют 50%  от размера </w:t>
      </w:r>
      <w:r w:rsidRPr="004E17F3">
        <w:rPr>
          <w:i/>
          <w:sz w:val="32"/>
          <w:szCs w:val="32"/>
        </w:rPr>
        <w:t>ФОТ</w:t>
      </w:r>
      <w:r w:rsidRPr="004E17F3">
        <w:rPr>
          <w:sz w:val="28"/>
          <w:szCs w:val="28"/>
        </w:rPr>
        <w:t xml:space="preserve">. Таким образом,  </w:t>
      </w:r>
      <w:r w:rsidRPr="004E17F3">
        <w:rPr>
          <w:i/>
          <w:sz w:val="32"/>
          <w:szCs w:val="32"/>
        </w:rPr>
        <w:t>Р</w:t>
      </w:r>
      <w:r w:rsidRPr="004E17F3">
        <w:rPr>
          <w:i/>
          <w:sz w:val="32"/>
          <w:szCs w:val="32"/>
          <w:vertAlign w:val="superscript"/>
        </w:rPr>
        <w:t xml:space="preserve">Н </w:t>
      </w:r>
      <w:r w:rsidRPr="004E17F3">
        <w:rPr>
          <w:sz w:val="28"/>
          <w:szCs w:val="28"/>
        </w:rPr>
        <w:t xml:space="preserve">= 0,5 </w:t>
      </w:r>
      <w:r w:rsidRPr="004E17F3">
        <w:rPr>
          <w:i/>
          <w:sz w:val="28"/>
          <w:szCs w:val="28"/>
        </w:rPr>
        <w:t>ФОТ</w:t>
      </w:r>
      <w:r w:rsidRPr="004E17F3">
        <w:rPr>
          <w:sz w:val="28"/>
          <w:szCs w:val="28"/>
        </w:rPr>
        <w:t>.</w:t>
      </w:r>
    </w:p>
    <w:p w14:paraId="2B51A8B9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</w:p>
    <w:p w14:paraId="76C2870A" w14:textId="77777777" w:rsidR="00C07E2B" w:rsidRPr="004E17F3" w:rsidRDefault="00514571" w:rsidP="00C07E2B">
      <w:pPr>
        <w:ind w:firstLine="720"/>
        <w:jc w:val="center"/>
        <w:rPr>
          <w:sz w:val="28"/>
          <w:szCs w:val="28"/>
          <w:lang w:val="en-US"/>
        </w:rPr>
      </w:pPr>
      <w:r w:rsidRPr="004E17F3">
        <w:rPr>
          <w:position w:val="-10"/>
          <w:sz w:val="28"/>
          <w:szCs w:val="28"/>
        </w:rPr>
        <w:object w:dxaOrig="3940" w:dyaOrig="420" w14:anchorId="5B4025D1">
          <v:shape id="_x0000_i1090" type="#_x0000_t75" style="width:288.75pt;height:32.25pt" o:ole="">
            <v:imagedata r:id="rId185" o:title=""/>
          </v:shape>
          <o:OLEObject Type="Embed" ProgID="Equation.3" ShapeID="_x0000_i1090" DrawAspect="Content" ObjectID="_1431892468" r:id="rId186"/>
        </w:object>
      </w:r>
    </w:p>
    <w:p w14:paraId="1FC36F90" w14:textId="77777777" w:rsidR="00C07E2B" w:rsidRPr="004E17F3" w:rsidRDefault="00C07E2B" w:rsidP="00C07E2B">
      <w:pPr>
        <w:ind w:firstLine="720"/>
        <w:jc w:val="both"/>
        <w:rPr>
          <w:sz w:val="28"/>
          <w:szCs w:val="28"/>
          <w:lang w:val="en-US"/>
        </w:rPr>
      </w:pPr>
    </w:p>
    <w:p w14:paraId="279BB491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  <w:u w:val="single"/>
        </w:rPr>
        <w:t>Общие затраты на разработку программного продукта</w:t>
      </w:r>
      <w:r w:rsidRPr="004E17F3">
        <w:rPr>
          <w:sz w:val="28"/>
          <w:szCs w:val="28"/>
        </w:rPr>
        <w:t xml:space="preserve">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З</w:t>
      </w:r>
      <w:r w:rsidRPr="004E17F3">
        <w:rPr>
          <w:i/>
          <w:sz w:val="32"/>
          <w:szCs w:val="32"/>
          <w:vertAlign w:val="superscript"/>
        </w:rPr>
        <w:t>ПП</w:t>
      </w:r>
      <w:r w:rsidRPr="004E17F3">
        <w:rPr>
          <w:sz w:val="32"/>
          <w:szCs w:val="32"/>
        </w:rPr>
        <w:t>)</w:t>
      </w:r>
      <w:r w:rsidRPr="004E17F3">
        <w:rPr>
          <w:sz w:val="28"/>
          <w:szCs w:val="28"/>
        </w:rPr>
        <w:t xml:space="preserve"> можно рассчитать как:</w:t>
      </w:r>
    </w:p>
    <w:p w14:paraId="1B6ADC92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6D9C81DC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     </w:t>
      </w:r>
      <w:r w:rsidR="00514571" w:rsidRPr="004E17F3">
        <w:rPr>
          <w:position w:val="-6"/>
          <w:sz w:val="28"/>
          <w:szCs w:val="28"/>
        </w:rPr>
        <w:object w:dxaOrig="3960" w:dyaOrig="320" w14:anchorId="46F7BC9C">
          <v:shape id="_x0000_i1091" type="#_x0000_t75" style="width:291pt;height:24pt" o:ole="">
            <v:imagedata r:id="rId187" o:title=""/>
          </v:shape>
          <o:OLEObject Type="Embed" ProgID="Equation.3" ShapeID="_x0000_i1091" DrawAspect="Content" ObjectID="_1431892469" r:id="rId188"/>
        </w:object>
      </w:r>
      <w:r w:rsidRPr="004E17F3">
        <w:rPr>
          <w:sz w:val="28"/>
          <w:szCs w:val="28"/>
        </w:rPr>
        <w:t xml:space="preserve">                (1</w:t>
      </w:r>
      <w:r w:rsidRPr="004E17F3">
        <w:rPr>
          <w:sz w:val="28"/>
          <w:szCs w:val="28"/>
          <w:lang w:val="en-US"/>
        </w:rPr>
        <w:t>5</w:t>
      </w:r>
      <w:r w:rsidRPr="004E17F3">
        <w:rPr>
          <w:sz w:val="28"/>
          <w:szCs w:val="28"/>
        </w:rPr>
        <w:t>)</w:t>
      </w:r>
    </w:p>
    <w:p w14:paraId="282ED74D" w14:textId="77777777" w:rsidR="00C07E2B" w:rsidRDefault="00514571" w:rsidP="00514571">
      <w:pPr>
        <w:ind w:firstLine="709"/>
        <w:jc w:val="center"/>
        <w:rPr>
          <w:sz w:val="28"/>
          <w:szCs w:val="28"/>
        </w:rPr>
      </w:pPr>
      <w:r w:rsidRPr="00514571">
        <w:rPr>
          <w:position w:val="-34"/>
          <w:sz w:val="28"/>
          <w:szCs w:val="28"/>
        </w:rPr>
        <w:object w:dxaOrig="6080" w:dyaOrig="800" w14:anchorId="290B85EA">
          <v:shape id="_x0000_i1092" type="#_x0000_t75" style="width:446.25pt;height:57.75pt" o:ole="">
            <v:imagedata r:id="rId189" o:title=""/>
          </v:shape>
          <o:OLEObject Type="Embed" ProgID="Equation.3" ShapeID="_x0000_i1092" DrawAspect="Content" ObjectID="_1431892470" r:id="rId190"/>
        </w:object>
      </w:r>
    </w:p>
    <w:p w14:paraId="1D5C6856" w14:textId="77777777" w:rsidR="00514571" w:rsidRDefault="00514571" w:rsidP="00514571">
      <w:pPr>
        <w:jc w:val="center"/>
        <w:rPr>
          <w:sz w:val="28"/>
          <w:szCs w:val="28"/>
        </w:rPr>
      </w:pPr>
    </w:p>
    <w:p w14:paraId="3E9D7B1B" w14:textId="5C1FCDD6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  <w:u w:val="single"/>
        </w:rPr>
        <w:t>Расчет установочной прибыли</w:t>
      </w:r>
      <w:r w:rsidRPr="004E17F3">
        <w:rPr>
          <w:sz w:val="28"/>
          <w:szCs w:val="28"/>
        </w:rPr>
        <w:t xml:space="preserve"> </w:t>
      </w:r>
      <w:r w:rsidRPr="004E17F3">
        <w:rPr>
          <w:sz w:val="32"/>
          <w:szCs w:val="32"/>
        </w:rPr>
        <w:t>(</w:t>
      </w:r>
      <w:proofErr w:type="spellStart"/>
      <w:r w:rsidRPr="004E17F3">
        <w:rPr>
          <w:i/>
          <w:sz w:val="32"/>
          <w:szCs w:val="32"/>
        </w:rPr>
        <w:t>Пр</w:t>
      </w:r>
      <w:r w:rsidRPr="004E17F3">
        <w:rPr>
          <w:i/>
          <w:sz w:val="32"/>
          <w:szCs w:val="32"/>
          <w:vertAlign w:val="superscript"/>
        </w:rPr>
        <w:t>У</w:t>
      </w:r>
      <w:proofErr w:type="spellEnd"/>
      <w:r w:rsidRPr="004E17F3">
        <w:rPr>
          <w:sz w:val="32"/>
          <w:szCs w:val="32"/>
        </w:rPr>
        <w:t>)</w:t>
      </w:r>
      <w:r w:rsidRPr="004E17F3">
        <w:rPr>
          <w:sz w:val="28"/>
          <w:szCs w:val="28"/>
        </w:rPr>
        <w:t xml:space="preserve"> производится на основе нормативной рентабельности разработки программного продукта  – </w:t>
      </w:r>
      <w:proofErr w:type="gramStart"/>
      <w:r w:rsidRPr="004E17F3">
        <w:rPr>
          <w:i/>
          <w:sz w:val="32"/>
          <w:szCs w:val="32"/>
          <w:lang w:val="en-US"/>
        </w:rPr>
        <w:t>R</w:t>
      </w:r>
      <w:proofErr w:type="gramEnd"/>
      <w:r w:rsidRPr="004E17F3">
        <w:rPr>
          <w:i/>
          <w:sz w:val="32"/>
          <w:szCs w:val="32"/>
          <w:vertAlign w:val="superscript"/>
        </w:rPr>
        <w:t>Н</w:t>
      </w:r>
      <w:r w:rsidRPr="004E17F3">
        <w:rPr>
          <w:sz w:val="28"/>
          <w:szCs w:val="28"/>
        </w:rPr>
        <w:t>.</w:t>
      </w:r>
    </w:p>
    <w:p w14:paraId="3A889386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249057EB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     </w:t>
      </w:r>
      <w:r w:rsidRPr="004E17F3">
        <w:rPr>
          <w:position w:val="-24"/>
          <w:sz w:val="28"/>
          <w:szCs w:val="28"/>
        </w:rPr>
        <w:object w:dxaOrig="3700" w:dyaOrig="660" w14:anchorId="3A1D224C">
          <v:shape id="_x0000_i1093" type="#_x0000_t75" style="width:263.25pt;height:45pt" o:ole="">
            <v:imagedata r:id="rId191" o:title=""/>
          </v:shape>
          <o:OLEObject Type="Embed" ProgID="Equation.3" ShapeID="_x0000_i1093" DrawAspect="Content" ObjectID="_1431892471" r:id="rId192"/>
        </w:object>
      </w:r>
      <w:r w:rsidRPr="004E17F3">
        <w:rPr>
          <w:sz w:val="28"/>
          <w:szCs w:val="28"/>
        </w:rPr>
        <w:t xml:space="preserve">                          (16)</w:t>
      </w:r>
    </w:p>
    <w:p w14:paraId="50899CD9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4A531FCD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Численной значение нормативной рентабельности разработки программного продукта </w:t>
      </w:r>
      <w:proofErr w:type="gramStart"/>
      <w:r w:rsidRPr="004E17F3">
        <w:rPr>
          <w:i/>
          <w:sz w:val="32"/>
          <w:szCs w:val="32"/>
          <w:lang w:val="en-US"/>
        </w:rPr>
        <w:t>R</w:t>
      </w:r>
      <w:proofErr w:type="gramEnd"/>
      <w:r w:rsidRPr="004E17F3">
        <w:rPr>
          <w:i/>
          <w:sz w:val="32"/>
          <w:szCs w:val="32"/>
          <w:vertAlign w:val="superscript"/>
        </w:rPr>
        <w:t>Н</w:t>
      </w:r>
      <w:r w:rsidRPr="004E17F3">
        <w:rPr>
          <w:sz w:val="28"/>
          <w:szCs w:val="28"/>
        </w:rPr>
        <w:t xml:space="preserve"> = 20%.</w:t>
      </w:r>
    </w:p>
    <w:p w14:paraId="71F7D5AF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4BCD8F16" w14:textId="77777777" w:rsidR="00C07E2B" w:rsidRDefault="00514571" w:rsidP="00514571">
      <w:pPr>
        <w:jc w:val="center"/>
        <w:rPr>
          <w:sz w:val="28"/>
          <w:szCs w:val="28"/>
        </w:rPr>
      </w:pPr>
      <w:r w:rsidRPr="004E17F3">
        <w:rPr>
          <w:position w:val="-24"/>
          <w:sz w:val="28"/>
          <w:szCs w:val="28"/>
        </w:rPr>
        <w:object w:dxaOrig="4440" w:dyaOrig="620" w14:anchorId="0AB9919C">
          <v:shape id="_x0000_i1094" type="#_x0000_t75" style="width:318pt;height:42pt" o:ole="">
            <v:imagedata r:id="rId193" o:title=""/>
          </v:shape>
          <o:OLEObject Type="Embed" ProgID="Equation.3" ShapeID="_x0000_i1094" DrawAspect="Content" ObjectID="_1431892472" r:id="rId194"/>
        </w:object>
      </w:r>
    </w:p>
    <w:p w14:paraId="7D1B65D6" w14:textId="77777777" w:rsidR="00514571" w:rsidRPr="004E17F3" w:rsidRDefault="00514571" w:rsidP="00C07E2B">
      <w:pPr>
        <w:ind w:firstLine="720"/>
        <w:jc w:val="center"/>
        <w:rPr>
          <w:sz w:val="28"/>
          <w:szCs w:val="28"/>
          <w:u w:val="single"/>
        </w:rPr>
      </w:pPr>
    </w:p>
    <w:p w14:paraId="27F72A37" w14:textId="77777777" w:rsidR="00C07E2B" w:rsidRPr="004E17F3" w:rsidRDefault="00C07E2B" w:rsidP="00C07E2B">
      <w:pPr>
        <w:ind w:firstLine="720"/>
        <w:jc w:val="both"/>
        <w:rPr>
          <w:sz w:val="32"/>
          <w:szCs w:val="32"/>
        </w:rPr>
      </w:pPr>
      <w:r w:rsidRPr="004E17F3">
        <w:rPr>
          <w:sz w:val="28"/>
          <w:szCs w:val="28"/>
          <w:u w:val="single"/>
        </w:rPr>
        <w:lastRenderedPageBreak/>
        <w:t>Расчет величины налога на добавленную стоимость</w:t>
      </w:r>
      <w:r w:rsidRPr="004E17F3">
        <w:rPr>
          <w:sz w:val="28"/>
          <w:szCs w:val="28"/>
        </w:rPr>
        <w:t xml:space="preserve"> </w:t>
      </w:r>
      <w:r w:rsidRPr="004E17F3">
        <w:rPr>
          <w:sz w:val="32"/>
          <w:szCs w:val="32"/>
        </w:rPr>
        <w:t>(</w:t>
      </w:r>
      <w:r w:rsidRPr="004E17F3">
        <w:rPr>
          <w:i/>
          <w:sz w:val="32"/>
          <w:szCs w:val="32"/>
        </w:rPr>
        <w:t>НДС</w:t>
      </w:r>
      <w:r w:rsidRPr="004E17F3">
        <w:rPr>
          <w:sz w:val="32"/>
          <w:szCs w:val="32"/>
        </w:rPr>
        <w:t>).</w:t>
      </w:r>
    </w:p>
    <w:p w14:paraId="501B570C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>Величина налога на добавленную стоимость может быть рассчитана из следующего выражения:</w:t>
      </w:r>
    </w:p>
    <w:p w14:paraId="43E743BF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1A1ECECE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                </w:t>
      </w:r>
      <w:r w:rsidRPr="004E17F3">
        <w:rPr>
          <w:position w:val="-24"/>
          <w:sz w:val="28"/>
          <w:szCs w:val="28"/>
        </w:rPr>
        <w:object w:dxaOrig="2780" w:dyaOrig="660" w14:anchorId="0C13B28A">
          <v:shape id="_x0000_i1095" type="#_x0000_t75" style="width:192.75pt;height:46.5pt" o:ole="">
            <v:imagedata r:id="rId195" o:title=""/>
          </v:shape>
          <o:OLEObject Type="Embed" ProgID="Equation.3" ShapeID="_x0000_i1095" DrawAspect="Content" ObjectID="_1431892473" r:id="rId196"/>
        </w:object>
      </w:r>
      <w:r w:rsidRPr="004E17F3">
        <w:rPr>
          <w:sz w:val="28"/>
          <w:szCs w:val="28"/>
        </w:rPr>
        <w:t xml:space="preserve">                                   (17)</w:t>
      </w:r>
    </w:p>
    <w:p w14:paraId="2AF07533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65CD007D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где  </w:t>
      </w:r>
      <w:r w:rsidRPr="004E17F3">
        <w:rPr>
          <w:i/>
          <w:sz w:val="32"/>
          <w:szCs w:val="32"/>
        </w:rPr>
        <w:t>Н</w:t>
      </w:r>
      <w:r w:rsidRPr="004E17F3">
        <w:rPr>
          <w:i/>
          <w:sz w:val="32"/>
          <w:szCs w:val="32"/>
          <w:vertAlign w:val="superscript"/>
        </w:rPr>
        <w:t>НДС</w:t>
      </w:r>
      <w:r w:rsidRPr="004E17F3">
        <w:rPr>
          <w:sz w:val="32"/>
          <w:szCs w:val="32"/>
        </w:rPr>
        <w:t xml:space="preserve"> – </w:t>
      </w:r>
      <w:r w:rsidRPr="004E17F3">
        <w:rPr>
          <w:sz w:val="28"/>
          <w:szCs w:val="28"/>
        </w:rPr>
        <w:t>ставка налога на добавленную стоимость (</w:t>
      </w:r>
      <w:r w:rsidRPr="004E17F3">
        <w:rPr>
          <w:i/>
          <w:sz w:val="32"/>
          <w:szCs w:val="32"/>
        </w:rPr>
        <w:t>Н</w:t>
      </w:r>
      <w:r w:rsidRPr="004E17F3">
        <w:rPr>
          <w:i/>
          <w:sz w:val="32"/>
          <w:szCs w:val="32"/>
          <w:vertAlign w:val="superscript"/>
        </w:rPr>
        <w:t xml:space="preserve">НДС </w:t>
      </w:r>
      <w:r w:rsidRPr="004E17F3">
        <w:rPr>
          <w:sz w:val="28"/>
          <w:szCs w:val="28"/>
        </w:rPr>
        <w:t>= 18%).</w:t>
      </w:r>
    </w:p>
    <w:p w14:paraId="0498A8E2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6F93A809" w14:textId="77777777" w:rsidR="00C07E2B" w:rsidRPr="004E17F3" w:rsidRDefault="00514571" w:rsidP="00C07E2B">
      <w:pPr>
        <w:ind w:firstLine="720"/>
        <w:jc w:val="both"/>
        <w:rPr>
          <w:sz w:val="28"/>
          <w:szCs w:val="28"/>
          <w:lang w:val="en-US"/>
        </w:rPr>
      </w:pPr>
      <w:r w:rsidRPr="004E17F3">
        <w:rPr>
          <w:position w:val="-24"/>
          <w:sz w:val="28"/>
          <w:szCs w:val="28"/>
        </w:rPr>
        <w:object w:dxaOrig="5640" w:dyaOrig="620" w14:anchorId="6AB519B1">
          <v:shape id="_x0000_i1096" type="#_x0000_t75" style="width:390.75pt;height:42.75pt" o:ole="">
            <v:imagedata r:id="rId197" o:title=""/>
          </v:shape>
          <o:OLEObject Type="Embed" ProgID="Equation.3" ShapeID="_x0000_i1096" DrawAspect="Content" ObjectID="_1431892474" r:id="rId198"/>
        </w:object>
      </w:r>
    </w:p>
    <w:p w14:paraId="0EA25B7B" w14:textId="77777777" w:rsidR="00C07E2B" w:rsidRPr="004E17F3" w:rsidRDefault="00C07E2B" w:rsidP="00C07E2B">
      <w:pPr>
        <w:ind w:firstLine="720"/>
        <w:jc w:val="both"/>
        <w:rPr>
          <w:sz w:val="28"/>
          <w:szCs w:val="28"/>
          <w:lang w:val="en-US"/>
        </w:rPr>
      </w:pPr>
    </w:p>
    <w:p w14:paraId="059C3B0E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  <w:u w:val="single"/>
        </w:rPr>
        <w:t>Расчет цены предложения</w:t>
      </w:r>
      <w:r w:rsidRPr="004E17F3">
        <w:rPr>
          <w:sz w:val="28"/>
          <w:szCs w:val="28"/>
        </w:rPr>
        <w:t xml:space="preserve">  </w:t>
      </w:r>
      <w:r w:rsidRPr="004E17F3">
        <w:rPr>
          <w:sz w:val="32"/>
          <w:szCs w:val="32"/>
        </w:rPr>
        <w:t>(</w:t>
      </w:r>
      <w:proofErr w:type="spellStart"/>
      <w:r w:rsidRPr="004E17F3">
        <w:rPr>
          <w:i/>
          <w:sz w:val="32"/>
          <w:szCs w:val="32"/>
        </w:rPr>
        <w:t>Ц</w:t>
      </w:r>
      <w:r w:rsidRPr="004E17F3">
        <w:rPr>
          <w:i/>
          <w:sz w:val="32"/>
          <w:szCs w:val="32"/>
          <w:vertAlign w:val="superscript"/>
        </w:rPr>
        <w:t>пр</w:t>
      </w:r>
      <w:proofErr w:type="spellEnd"/>
      <w:r w:rsidRPr="004E17F3">
        <w:rPr>
          <w:sz w:val="32"/>
          <w:szCs w:val="32"/>
        </w:rPr>
        <w:t>)</w:t>
      </w:r>
      <w:r w:rsidRPr="004E17F3">
        <w:rPr>
          <w:sz w:val="28"/>
          <w:szCs w:val="28"/>
        </w:rPr>
        <w:t xml:space="preserve">  разработанного программного продукта может быть произведен следующим образом:</w:t>
      </w:r>
    </w:p>
    <w:p w14:paraId="5592327F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64A804A1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               </w:t>
      </w:r>
      <w:r w:rsidR="00514571" w:rsidRPr="004E17F3">
        <w:rPr>
          <w:position w:val="-10"/>
          <w:sz w:val="28"/>
          <w:szCs w:val="28"/>
        </w:rPr>
        <w:object w:dxaOrig="2520" w:dyaOrig="360" w14:anchorId="40A79908">
          <v:shape id="_x0000_i1097" type="#_x0000_t75" style="width:218.25pt;height:25.5pt" o:ole="">
            <v:imagedata r:id="rId199" o:title=""/>
          </v:shape>
          <o:OLEObject Type="Embed" ProgID="Equation.3" ShapeID="_x0000_i1097" DrawAspect="Content" ObjectID="_1431892475" r:id="rId200"/>
        </w:object>
      </w:r>
      <w:r w:rsidRPr="004E17F3">
        <w:rPr>
          <w:sz w:val="28"/>
          <w:szCs w:val="28"/>
        </w:rPr>
        <w:t xml:space="preserve">                             (18)</w:t>
      </w:r>
    </w:p>
    <w:p w14:paraId="1CC6942B" w14:textId="77777777" w:rsidR="00C07E2B" w:rsidRPr="004E17F3" w:rsidRDefault="00E75D72" w:rsidP="00C07E2B">
      <w:pPr>
        <w:ind w:firstLine="720"/>
        <w:jc w:val="both"/>
        <w:rPr>
          <w:sz w:val="28"/>
          <w:szCs w:val="28"/>
          <w:lang w:val="en-US"/>
        </w:rPr>
      </w:pPr>
      <w:r w:rsidRPr="004E17F3">
        <w:rPr>
          <w:position w:val="-10"/>
          <w:sz w:val="28"/>
          <w:szCs w:val="28"/>
        </w:rPr>
        <w:object w:dxaOrig="6200" w:dyaOrig="420" w14:anchorId="78A699CD">
          <v:shape id="_x0000_i1098" type="#_x0000_t75" style="width:429.75pt;height:30pt" o:ole="">
            <v:imagedata r:id="rId201" o:title=""/>
          </v:shape>
          <o:OLEObject Type="Embed" ProgID="Equation.3" ShapeID="_x0000_i1098" DrawAspect="Content" ObjectID="_1431892476" r:id="rId202"/>
        </w:object>
      </w:r>
    </w:p>
    <w:p w14:paraId="092EFCE2" w14:textId="77777777" w:rsidR="00C07E2B" w:rsidRPr="004E17F3" w:rsidRDefault="00C07E2B" w:rsidP="00C07E2B">
      <w:pPr>
        <w:ind w:firstLine="720"/>
        <w:jc w:val="both"/>
        <w:rPr>
          <w:sz w:val="28"/>
          <w:szCs w:val="28"/>
          <w:lang w:val="en-US"/>
        </w:rPr>
      </w:pPr>
    </w:p>
    <w:p w14:paraId="6AA8139C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На рынке программных продуктов стоимость разработанного программного продукта будет определяться не ценой предложения (то есть </w:t>
      </w:r>
      <w:r w:rsidRPr="004E17F3">
        <w:rPr>
          <w:sz w:val="32"/>
          <w:szCs w:val="32"/>
        </w:rPr>
        <w:t>–</w:t>
      </w:r>
      <w:r w:rsidRPr="004E17F3">
        <w:rPr>
          <w:sz w:val="28"/>
          <w:szCs w:val="28"/>
        </w:rPr>
        <w:t xml:space="preserve"> минимальной ценой, за которую производитель готов продать свой товар), а ценой спроса (то есть </w:t>
      </w:r>
      <w:r w:rsidRPr="004E17F3">
        <w:rPr>
          <w:sz w:val="32"/>
          <w:szCs w:val="32"/>
        </w:rPr>
        <w:t>–</w:t>
      </w:r>
      <w:r w:rsidRPr="004E17F3">
        <w:rPr>
          <w:sz w:val="28"/>
          <w:szCs w:val="28"/>
        </w:rPr>
        <w:t xml:space="preserve"> максимальной ценой, за которую потребитель готов купить данный товар). Следовательно, для того, чтобы скомпенсировать все затраты на разработку программного продукта и получить установочную прибыль, необходимо тиражировать разработанный программный продукт и реализовать не менее определенного расчетного количества копий. Это и является основным условием окупаемости.</w:t>
      </w:r>
    </w:p>
    <w:p w14:paraId="4D0539A3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Тогда, расчет минимального количества копий </w:t>
      </w:r>
      <w:r w:rsidRPr="004E17F3">
        <w:rPr>
          <w:sz w:val="32"/>
          <w:szCs w:val="32"/>
        </w:rPr>
        <w:t>(</w:t>
      </w:r>
      <w:proofErr w:type="gramStart"/>
      <w:r w:rsidRPr="004E17F3">
        <w:rPr>
          <w:i/>
          <w:sz w:val="32"/>
          <w:szCs w:val="32"/>
        </w:rPr>
        <w:t>К</w:t>
      </w:r>
      <w:proofErr w:type="gramEnd"/>
      <w:r w:rsidRPr="004E17F3">
        <w:rPr>
          <w:sz w:val="32"/>
          <w:szCs w:val="32"/>
          <w:vertAlign w:val="subscript"/>
          <w:lang w:val="en-US"/>
        </w:rPr>
        <w:t>min</w:t>
      </w:r>
      <w:r w:rsidRPr="004E17F3">
        <w:rPr>
          <w:sz w:val="32"/>
          <w:szCs w:val="32"/>
        </w:rPr>
        <w:t>)</w:t>
      </w:r>
      <w:r w:rsidRPr="004E17F3">
        <w:rPr>
          <w:sz w:val="28"/>
          <w:szCs w:val="28"/>
        </w:rPr>
        <w:t>, необходимых для реализации, можно выполнить следующим образом:</w:t>
      </w:r>
    </w:p>
    <w:p w14:paraId="5C81069E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5CE7C485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                           </w:t>
      </w:r>
      <w:r w:rsidRPr="004E17F3">
        <w:rPr>
          <w:position w:val="-28"/>
          <w:sz w:val="28"/>
          <w:szCs w:val="28"/>
          <w:lang w:val="en-US"/>
        </w:rPr>
        <w:object w:dxaOrig="1780" w:dyaOrig="700" w14:anchorId="2A673BC5">
          <v:shape id="_x0000_i1099" type="#_x0000_t75" style="width:129.75pt;height:50.25pt" o:ole="">
            <v:imagedata r:id="rId203" o:title=""/>
          </v:shape>
          <o:OLEObject Type="Embed" ProgID="Equation.3" ShapeID="_x0000_i1099" DrawAspect="Content" ObjectID="_1431892477" r:id="rId204"/>
        </w:object>
      </w:r>
      <w:r w:rsidRPr="004E17F3">
        <w:rPr>
          <w:sz w:val="28"/>
          <w:szCs w:val="28"/>
        </w:rPr>
        <w:t xml:space="preserve">                                          (19)</w:t>
      </w:r>
    </w:p>
    <w:p w14:paraId="426B1C73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222F4477" w14:textId="57A9B060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где  </w:t>
      </w:r>
      <w:proofErr w:type="spellStart"/>
      <w:r w:rsidRPr="004E17F3">
        <w:rPr>
          <w:i/>
          <w:sz w:val="32"/>
          <w:szCs w:val="32"/>
        </w:rPr>
        <w:t>Ц</w:t>
      </w:r>
      <w:r w:rsidRPr="004E17F3">
        <w:rPr>
          <w:i/>
          <w:sz w:val="32"/>
          <w:szCs w:val="32"/>
          <w:vertAlign w:val="superscript"/>
        </w:rPr>
        <w:t>спр</w:t>
      </w:r>
      <w:proofErr w:type="spellEnd"/>
      <w:r w:rsidRPr="004E17F3">
        <w:rPr>
          <w:sz w:val="32"/>
          <w:szCs w:val="32"/>
        </w:rPr>
        <w:t xml:space="preserve"> – </w:t>
      </w:r>
      <w:r w:rsidRPr="004E17F3">
        <w:rPr>
          <w:sz w:val="28"/>
          <w:szCs w:val="28"/>
        </w:rPr>
        <w:t xml:space="preserve">цена спроса на </w:t>
      </w:r>
      <w:r w:rsidR="00276DB0">
        <w:rPr>
          <w:sz w:val="28"/>
          <w:szCs w:val="28"/>
        </w:rPr>
        <w:t>подобные программные продукты (2</w:t>
      </w:r>
      <w:r w:rsidRPr="004E17F3">
        <w:rPr>
          <w:sz w:val="28"/>
          <w:szCs w:val="28"/>
        </w:rPr>
        <w:t>5000руб./ед.);</w:t>
      </w:r>
    </w:p>
    <w:p w14:paraId="0A625729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</w:t>
      </w:r>
      <w:r w:rsidRPr="004E17F3">
        <w:rPr>
          <w:i/>
          <w:sz w:val="32"/>
          <w:szCs w:val="32"/>
        </w:rPr>
        <w:t>З</w:t>
      </w:r>
      <w:r w:rsidRPr="004E17F3">
        <w:rPr>
          <w:i/>
          <w:sz w:val="32"/>
          <w:szCs w:val="32"/>
          <w:vertAlign w:val="superscript"/>
        </w:rPr>
        <w:t>ТК</w:t>
      </w:r>
      <w:r w:rsidRPr="004E17F3">
        <w:rPr>
          <w:sz w:val="32"/>
          <w:szCs w:val="32"/>
        </w:rPr>
        <w:t xml:space="preserve"> – </w:t>
      </w:r>
      <w:r w:rsidRPr="004E17F3">
        <w:rPr>
          <w:sz w:val="28"/>
          <w:szCs w:val="28"/>
        </w:rPr>
        <w:t>затраты на тиражирование одной копии разработанного программного продукта (руб./ед.).</w:t>
      </w:r>
    </w:p>
    <w:p w14:paraId="79B66FC5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66EADB64" w14:textId="77777777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В свою очередь затраты на тиражирование одной копии разработанного </w:t>
      </w:r>
      <w:r w:rsidRPr="004E17F3">
        <w:rPr>
          <w:sz w:val="28"/>
          <w:szCs w:val="28"/>
        </w:rPr>
        <w:lastRenderedPageBreak/>
        <w:t>программного продукта рассчитываются как:</w:t>
      </w:r>
    </w:p>
    <w:p w14:paraId="5AEF6ADC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2DE36A77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                         </w:t>
      </w:r>
      <w:r w:rsidR="00514571" w:rsidRPr="004E17F3">
        <w:rPr>
          <w:position w:val="-12"/>
          <w:sz w:val="28"/>
          <w:szCs w:val="28"/>
        </w:rPr>
        <w:object w:dxaOrig="2140" w:dyaOrig="380" w14:anchorId="556CB66D">
          <v:shape id="_x0000_i1100" type="#_x0000_t75" style="width:163.5pt;height:30pt" o:ole="">
            <v:imagedata r:id="rId205" o:title=""/>
          </v:shape>
          <o:OLEObject Type="Embed" ProgID="Equation.3" ShapeID="_x0000_i1100" DrawAspect="Content" ObjectID="_1431892478" r:id="rId206"/>
        </w:object>
      </w:r>
      <w:r w:rsidRPr="004E17F3">
        <w:rPr>
          <w:sz w:val="28"/>
          <w:szCs w:val="28"/>
        </w:rPr>
        <w:t xml:space="preserve">                                  (20)</w:t>
      </w:r>
    </w:p>
    <w:p w14:paraId="08782A54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</w:p>
    <w:p w14:paraId="04FC9CDB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где  </w:t>
      </w:r>
      <w:r w:rsidRPr="004E17F3">
        <w:rPr>
          <w:i/>
          <w:sz w:val="32"/>
          <w:szCs w:val="32"/>
        </w:rPr>
        <w:t>С</w:t>
      </w:r>
      <w:r w:rsidRPr="004E17F3">
        <w:rPr>
          <w:i/>
          <w:sz w:val="32"/>
          <w:szCs w:val="32"/>
          <w:vertAlign w:val="superscript"/>
        </w:rPr>
        <w:t>Н</w:t>
      </w:r>
      <w:r w:rsidRPr="004E17F3">
        <w:rPr>
          <w:sz w:val="32"/>
          <w:szCs w:val="32"/>
        </w:rPr>
        <w:t xml:space="preserve"> – </w:t>
      </w:r>
      <w:r w:rsidRPr="004E17F3">
        <w:rPr>
          <w:sz w:val="28"/>
          <w:szCs w:val="28"/>
        </w:rPr>
        <w:t>стоимость носителя, на котором записывается программный продукт (15руб./шт.);</w:t>
      </w:r>
    </w:p>
    <w:p w14:paraId="6A1A23D8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</w:t>
      </w:r>
      <w:r w:rsidRPr="004E17F3">
        <w:rPr>
          <w:i/>
          <w:sz w:val="32"/>
          <w:szCs w:val="32"/>
        </w:rPr>
        <w:t>Т</w:t>
      </w:r>
      <w:r w:rsidRPr="004E17F3">
        <w:rPr>
          <w:i/>
          <w:sz w:val="32"/>
          <w:szCs w:val="32"/>
          <w:vertAlign w:val="superscript"/>
        </w:rPr>
        <w:t>ТК</w:t>
      </w:r>
      <w:r w:rsidRPr="004E17F3">
        <w:rPr>
          <w:sz w:val="32"/>
          <w:szCs w:val="32"/>
        </w:rPr>
        <w:t xml:space="preserve"> – </w:t>
      </w:r>
      <w:r w:rsidRPr="004E17F3">
        <w:rPr>
          <w:sz w:val="28"/>
          <w:szCs w:val="28"/>
        </w:rPr>
        <w:t>время, необходимое для производства одной копии (0,4ч)</w:t>
      </w:r>
    </w:p>
    <w:p w14:paraId="07DE0EB5" w14:textId="77777777" w:rsidR="00C07E2B" w:rsidRPr="004E17F3" w:rsidRDefault="00C07E2B" w:rsidP="00C07E2B">
      <w:pPr>
        <w:ind w:firstLine="72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              </w:t>
      </w:r>
    </w:p>
    <w:p w14:paraId="6CE6E52E" w14:textId="77777777" w:rsidR="00C07E2B" w:rsidRPr="004E17F3" w:rsidRDefault="00E75D72" w:rsidP="00C07E2B">
      <w:pPr>
        <w:ind w:firstLine="720"/>
        <w:jc w:val="center"/>
        <w:rPr>
          <w:sz w:val="28"/>
          <w:szCs w:val="28"/>
          <w:lang w:val="en-US"/>
        </w:rPr>
      </w:pPr>
      <w:r w:rsidRPr="004E17F3">
        <w:rPr>
          <w:position w:val="-10"/>
          <w:sz w:val="28"/>
          <w:szCs w:val="28"/>
        </w:rPr>
        <w:object w:dxaOrig="3640" w:dyaOrig="420" w14:anchorId="469F66D6">
          <v:shape id="_x0000_i1101" type="#_x0000_t75" style="width:278.25pt;height:33pt" o:ole="">
            <v:imagedata r:id="rId207" o:title=""/>
          </v:shape>
          <o:OLEObject Type="Embed" ProgID="Equation.3" ShapeID="_x0000_i1101" DrawAspect="Content" ObjectID="_1431892479" r:id="rId208"/>
        </w:object>
      </w:r>
    </w:p>
    <w:p w14:paraId="70F31516" w14:textId="77777777" w:rsidR="00C07E2B" w:rsidRPr="004E17F3" w:rsidRDefault="00C07E2B" w:rsidP="00C07E2B">
      <w:pPr>
        <w:ind w:firstLine="720"/>
        <w:jc w:val="center"/>
        <w:rPr>
          <w:sz w:val="28"/>
          <w:szCs w:val="28"/>
          <w:lang w:val="en-US"/>
        </w:rPr>
      </w:pPr>
    </w:p>
    <w:p w14:paraId="387CE51A" w14:textId="77777777" w:rsidR="00C07E2B" w:rsidRPr="004E17F3" w:rsidRDefault="00514571" w:rsidP="00C07E2B">
      <w:pPr>
        <w:ind w:firstLine="720"/>
        <w:jc w:val="center"/>
        <w:rPr>
          <w:sz w:val="28"/>
          <w:szCs w:val="28"/>
          <w:lang w:val="en-US"/>
        </w:rPr>
      </w:pPr>
      <w:r w:rsidRPr="004E17F3">
        <w:rPr>
          <w:position w:val="-28"/>
          <w:sz w:val="28"/>
          <w:szCs w:val="28"/>
          <w:lang w:val="en-US"/>
        </w:rPr>
        <w:object w:dxaOrig="3620" w:dyaOrig="660" w14:anchorId="6C390784">
          <v:shape id="_x0000_i1102" type="#_x0000_t75" style="width:262.5pt;height:48pt" o:ole="">
            <v:imagedata r:id="rId209" o:title=""/>
          </v:shape>
          <o:OLEObject Type="Embed" ProgID="Equation.3" ShapeID="_x0000_i1102" DrawAspect="Content" ObjectID="_1431892480" r:id="rId210"/>
        </w:object>
      </w:r>
    </w:p>
    <w:p w14:paraId="2A6DF6E1" w14:textId="77777777" w:rsidR="00C07E2B" w:rsidRPr="004E17F3" w:rsidRDefault="00C07E2B" w:rsidP="00C07E2B">
      <w:pPr>
        <w:ind w:firstLine="720"/>
        <w:jc w:val="center"/>
        <w:rPr>
          <w:sz w:val="28"/>
          <w:szCs w:val="28"/>
          <w:lang w:val="en-US"/>
        </w:rPr>
      </w:pPr>
    </w:p>
    <w:p w14:paraId="57A4E6CF" w14:textId="3ECDC20A" w:rsidR="00C07E2B" w:rsidRPr="004E17F3" w:rsidRDefault="00C07E2B" w:rsidP="00C07E2B">
      <w:pPr>
        <w:ind w:firstLine="900"/>
        <w:jc w:val="both"/>
        <w:rPr>
          <w:sz w:val="28"/>
          <w:szCs w:val="28"/>
        </w:rPr>
      </w:pPr>
      <w:r w:rsidRPr="004E17F3">
        <w:rPr>
          <w:sz w:val="28"/>
          <w:szCs w:val="28"/>
        </w:rPr>
        <w:t xml:space="preserve">Вывод: Таким образом, проведенные расчеты показали: для того, чтобы возместить все произведенные затраты  в размере </w:t>
      </w:r>
      <w:r w:rsidR="00276DB0">
        <w:rPr>
          <w:sz w:val="28"/>
          <w:szCs w:val="28"/>
        </w:rPr>
        <w:t>209438,775</w:t>
      </w:r>
      <w:r w:rsidRPr="004E17F3">
        <w:rPr>
          <w:sz w:val="28"/>
          <w:szCs w:val="28"/>
        </w:rPr>
        <w:t xml:space="preserve"> рублей и получить установочную прибыль в размере </w:t>
      </w:r>
      <w:r w:rsidR="009702CF">
        <w:rPr>
          <w:sz w:val="28"/>
          <w:szCs w:val="28"/>
        </w:rPr>
        <w:t>41887</w:t>
      </w:r>
      <w:r w:rsidRPr="004E17F3">
        <w:rPr>
          <w:sz w:val="28"/>
          <w:szCs w:val="28"/>
        </w:rPr>
        <w:t>,</w:t>
      </w:r>
      <w:r w:rsidR="009702CF">
        <w:rPr>
          <w:sz w:val="28"/>
          <w:szCs w:val="28"/>
        </w:rPr>
        <w:t>755</w:t>
      </w:r>
      <w:r w:rsidRPr="004E17F3">
        <w:rPr>
          <w:sz w:val="28"/>
          <w:szCs w:val="28"/>
        </w:rPr>
        <w:t xml:space="preserve"> рублей, необходимо реализовать не менее 1</w:t>
      </w:r>
      <w:r w:rsidR="009702CF">
        <w:rPr>
          <w:sz w:val="28"/>
          <w:szCs w:val="28"/>
        </w:rPr>
        <w:t>2</w:t>
      </w:r>
      <w:r w:rsidRPr="004E17F3">
        <w:rPr>
          <w:sz w:val="28"/>
          <w:szCs w:val="28"/>
        </w:rPr>
        <w:t xml:space="preserve"> копий разработанного программного продукта. </w:t>
      </w:r>
    </w:p>
    <w:p w14:paraId="6C378191" w14:textId="77777777" w:rsidR="009A4782" w:rsidRPr="004E17F3" w:rsidRDefault="009A4782"/>
    <w:p w14:paraId="287286DF" w14:textId="77777777" w:rsidR="005B1A67" w:rsidRPr="004E17F3" w:rsidRDefault="005B1A67"/>
    <w:sectPr w:rsidR="005B1A67" w:rsidRPr="004E17F3" w:rsidSect="004F6474">
      <w:type w:val="continuous"/>
      <w:pgSz w:w="11906" w:h="16838"/>
      <w:pgMar w:top="1134" w:right="566" w:bottom="1134" w:left="1701" w:header="5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C4C9AA" w14:textId="77777777" w:rsidR="004F7BCA" w:rsidRDefault="004F7BCA">
      <w:r>
        <w:separator/>
      </w:r>
    </w:p>
  </w:endnote>
  <w:endnote w:type="continuationSeparator" w:id="0">
    <w:p w14:paraId="0D884B6F" w14:textId="77777777" w:rsidR="004F7BCA" w:rsidRDefault="004F7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8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enQuanYi Micro Hei">
    <w:altName w:val="MS Mincho"/>
    <w:charset w:val="80"/>
    <w:family w:val="auto"/>
    <w:pitch w:val="variable"/>
  </w:font>
  <w:font w:name="Lohit Hindi">
    <w:altName w:val="MS Mincho"/>
    <w:charset w:val="80"/>
    <w:family w:val="auto"/>
    <w:pitch w:val="variable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MS PMincho"/>
    <w:charset w:val="80"/>
    <w:family w:val="roman"/>
    <w:pitch w:val="variable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E36060" w14:textId="77777777" w:rsidR="004F7BCA" w:rsidRDefault="004F7BCA">
      <w:r>
        <w:separator/>
      </w:r>
    </w:p>
  </w:footnote>
  <w:footnote w:type="continuationSeparator" w:id="0">
    <w:p w14:paraId="5AB76603" w14:textId="77777777" w:rsidR="004F7BCA" w:rsidRDefault="004F7B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40A4BF" w14:textId="77777777" w:rsidR="00A217B3" w:rsidRDefault="00A217B3">
    <w:pPr>
      <w:pStyle w:val="aa"/>
      <w:jc w:val="right"/>
    </w:pPr>
    <w:r>
      <w:fldChar w:fldCharType="begin"/>
    </w:r>
    <w:r>
      <w:instrText xml:space="preserve"> PAGE \*Arabic </w:instrText>
    </w:r>
    <w:r>
      <w:fldChar w:fldCharType="separate"/>
    </w:r>
    <w:r w:rsidR="00C02770">
      <w:rPr>
        <w:noProof/>
      </w:rPr>
      <w:t>75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420" w:hanging="4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2">
    <w:nsid w:val="00000004"/>
    <w:multiLevelType w:val="singleLevel"/>
    <w:tmpl w:val="00000004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5"/>
    <w:multiLevelType w:val="singleLevel"/>
    <w:tmpl w:val="0000000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4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420" w:hanging="4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5">
    <w:nsid w:val="00000007"/>
    <w:multiLevelType w:val="multilevel"/>
    <w:tmpl w:val="899EE6E0"/>
    <w:lvl w:ilvl="0">
      <w:start w:val="1"/>
      <w:numFmt w:val="decimal"/>
      <w:lvlText w:val="%1."/>
      <w:lvlJc w:val="left"/>
      <w:pPr>
        <w:tabs>
          <w:tab w:val="num" w:pos="0"/>
        </w:tabs>
        <w:ind w:left="450" w:hanging="45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 w:hint="default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6">
    <w:nsid w:val="00000008"/>
    <w:multiLevelType w:val="single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7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  <w:sz w:val="28"/>
        <w:szCs w:val="2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  <w:sz w:val="28"/>
        <w:szCs w:val="28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  <w:sz w:val="28"/>
        <w:szCs w:val="2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  <w:sz w:val="28"/>
        <w:szCs w:val="28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  <w:sz w:val="28"/>
        <w:szCs w:val="28"/>
      </w:rPr>
    </w:lvl>
  </w:abstractNum>
  <w:abstractNum w:abstractNumId="8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num" w:pos="66"/>
        </w:tabs>
        <w:ind w:left="786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407" w:hanging="84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614" w:hanging="84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061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6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83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04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60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176" w:hanging="2160"/>
      </w:pPr>
    </w:lvl>
  </w:abstractNum>
  <w:abstractNum w:abstractNumId="9">
    <w:nsid w:val="0000000B"/>
    <w:multiLevelType w:val="multilevel"/>
    <w:tmpl w:val="F59E3F0E"/>
    <w:name w:val="WW8Num11"/>
    <w:lvl w:ilvl="0">
      <w:start w:val="1"/>
      <w:numFmt w:val="decimal"/>
      <w:lvlText w:val="%1."/>
      <w:lvlJc w:val="left"/>
      <w:pPr>
        <w:tabs>
          <w:tab w:val="num" w:pos="1212"/>
        </w:tabs>
        <w:ind w:left="1212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932"/>
        </w:tabs>
        <w:ind w:left="1932" w:hanging="360"/>
      </w:pPr>
    </w:lvl>
    <w:lvl w:ilvl="2">
      <w:start w:val="1"/>
      <w:numFmt w:val="lowerRoman"/>
      <w:lvlText w:val="%3."/>
      <w:lvlJc w:val="right"/>
      <w:pPr>
        <w:tabs>
          <w:tab w:val="num" w:pos="2652"/>
        </w:tabs>
        <w:ind w:left="2652" w:hanging="180"/>
      </w:pPr>
    </w:lvl>
    <w:lvl w:ilvl="3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>
      <w:start w:val="1"/>
      <w:numFmt w:val="lowerLetter"/>
      <w:lvlText w:val="%5."/>
      <w:lvlJc w:val="left"/>
      <w:pPr>
        <w:tabs>
          <w:tab w:val="num" w:pos="4092"/>
        </w:tabs>
        <w:ind w:left="4092" w:hanging="360"/>
      </w:pPr>
    </w:lvl>
    <w:lvl w:ilvl="5">
      <w:start w:val="1"/>
      <w:numFmt w:val="lowerRoman"/>
      <w:lvlText w:val="%6."/>
      <w:lvlJc w:val="right"/>
      <w:pPr>
        <w:tabs>
          <w:tab w:val="num" w:pos="4812"/>
        </w:tabs>
        <w:ind w:left="4812" w:hanging="180"/>
      </w:pPr>
    </w:lvl>
    <w:lvl w:ilvl="6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>
      <w:start w:val="1"/>
      <w:numFmt w:val="lowerLetter"/>
      <w:lvlText w:val="%8."/>
      <w:lvlJc w:val="left"/>
      <w:pPr>
        <w:tabs>
          <w:tab w:val="num" w:pos="6252"/>
        </w:tabs>
        <w:ind w:left="6252" w:hanging="360"/>
      </w:pPr>
    </w:lvl>
    <w:lvl w:ilvl="8">
      <w:start w:val="1"/>
      <w:numFmt w:val="lowerRoman"/>
      <w:lvlText w:val="%9."/>
      <w:lvlJc w:val="right"/>
      <w:pPr>
        <w:tabs>
          <w:tab w:val="num" w:pos="6972"/>
        </w:tabs>
        <w:ind w:left="6972" w:hanging="180"/>
      </w:pPr>
    </w:lvl>
  </w:abstractNum>
  <w:abstractNum w:abstractNumId="10">
    <w:nsid w:val="0000000C"/>
    <w:multiLevelType w:val="multilevel"/>
    <w:tmpl w:val="9AF67988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i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7AA34EA"/>
    <w:multiLevelType w:val="hybridMultilevel"/>
    <w:tmpl w:val="76922DF0"/>
    <w:lvl w:ilvl="0" w:tplc="973E8B3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AA86A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1CE3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2A96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366B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BC710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3C70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C0AF7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862BC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09967B68"/>
    <w:multiLevelType w:val="multilevel"/>
    <w:tmpl w:val="47362E0E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407" w:hanging="84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614" w:hanging="84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061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6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83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04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60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176" w:hanging="2160"/>
      </w:pPr>
    </w:lvl>
  </w:abstractNum>
  <w:abstractNum w:abstractNumId="13">
    <w:nsid w:val="0D6B767C"/>
    <w:multiLevelType w:val="multilevel"/>
    <w:tmpl w:val="FA0094B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14">
    <w:nsid w:val="0EFE69BE"/>
    <w:multiLevelType w:val="hybridMultilevel"/>
    <w:tmpl w:val="B7548F32"/>
    <w:lvl w:ilvl="0" w:tplc="DC2055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FA2F9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99608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26058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B6E5C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750FA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1243D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7EE29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5E884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14EB2E60"/>
    <w:multiLevelType w:val="hybridMultilevel"/>
    <w:tmpl w:val="3EE2EC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55F0DD5"/>
    <w:multiLevelType w:val="hybridMultilevel"/>
    <w:tmpl w:val="BF6E92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5731DD5"/>
    <w:multiLevelType w:val="hybridMultilevel"/>
    <w:tmpl w:val="D8D27D2C"/>
    <w:lvl w:ilvl="0" w:tplc="6D9C5C6A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67C382D"/>
    <w:multiLevelType w:val="hybridMultilevel"/>
    <w:tmpl w:val="C19886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8C14AD7"/>
    <w:multiLevelType w:val="hybridMultilevel"/>
    <w:tmpl w:val="A3C687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1949357E"/>
    <w:multiLevelType w:val="hybridMultilevel"/>
    <w:tmpl w:val="CD748E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9BA1E73"/>
    <w:multiLevelType w:val="hybridMultilevel"/>
    <w:tmpl w:val="9CDAFBFA"/>
    <w:lvl w:ilvl="0" w:tplc="041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</w:abstractNum>
  <w:abstractNum w:abstractNumId="22">
    <w:nsid w:val="1E4A2611"/>
    <w:multiLevelType w:val="hybridMultilevel"/>
    <w:tmpl w:val="2F96E2C8"/>
    <w:lvl w:ilvl="0" w:tplc="A51815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E406B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D40B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A251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FE21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BE09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B47A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3E8B1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680D6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1FC61A33"/>
    <w:multiLevelType w:val="hybridMultilevel"/>
    <w:tmpl w:val="9F5033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19D3503"/>
    <w:multiLevelType w:val="hybridMultilevel"/>
    <w:tmpl w:val="CD748E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2071A40"/>
    <w:multiLevelType w:val="hybridMultilevel"/>
    <w:tmpl w:val="82124F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253C1C40"/>
    <w:multiLevelType w:val="hybridMultilevel"/>
    <w:tmpl w:val="FB1890F6"/>
    <w:lvl w:ilvl="0" w:tplc="B54474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4143F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6475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E04E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DC65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5C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0A93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DAAF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8D431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28E76484"/>
    <w:multiLevelType w:val="hybridMultilevel"/>
    <w:tmpl w:val="BCE05A12"/>
    <w:lvl w:ilvl="0" w:tplc="067AD8DE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BDE284D"/>
    <w:multiLevelType w:val="hybridMultilevel"/>
    <w:tmpl w:val="9CA016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2D2F1C45"/>
    <w:multiLevelType w:val="hybridMultilevel"/>
    <w:tmpl w:val="01F0C9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F632DDE"/>
    <w:multiLevelType w:val="hybridMultilevel"/>
    <w:tmpl w:val="EC4CCD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05454F3"/>
    <w:multiLevelType w:val="hybridMultilevel"/>
    <w:tmpl w:val="475AA8C2"/>
    <w:lvl w:ilvl="0" w:tplc="8E908E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840B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05A4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E1414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B2A7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8C23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CC92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AF052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9AC9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>
    <w:nsid w:val="30E20B29"/>
    <w:multiLevelType w:val="hybridMultilevel"/>
    <w:tmpl w:val="88882E2A"/>
    <w:lvl w:ilvl="0" w:tplc="8E3E8A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9267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FA92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0610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A3A5A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C8A2D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C4E3D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4706D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2E74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>
    <w:nsid w:val="31AE28FD"/>
    <w:multiLevelType w:val="hybridMultilevel"/>
    <w:tmpl w:val="A434CB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38F37BC3"/>
    <w:multiLevelType w:val="hybridMultilevel"/>
    <w:tmpl w:val="926E06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3F6E0ED3"/>
    <w:multiLevelType w:val="multilevel"/>
    <w:tmpl w:val="3B8E0C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44E83460"/>
    <w:multiLevelType w:val="multilevel"/>
    <w:tmpl w:val="6052B3F8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7">
    <w:nsid w:val="450810BC"/>
    <w:multiLevelType w:val="hybridMultilevel"/>
    <w:tmpl w:val="48483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5797403"/>
    <w:multiLevelType w:val="hybridMultilevel"/>
    <w:tmpl w:val="82BCF4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4AC23997"/>
    <w:multiLevelType w:val="hybridMultilevel"/>
    <w:tmpl w:val="0F28A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B04223C"/>
    <w:multiLevelType w:val="multilevel"/>
    <w:tmpl w:val="DF36BE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b/>
      </w:rPr>
    </w:lvl>
  </w:abstractNum>
  <w:abstractNum w:abstractNumId="41">
    <w:nsid w:val="56AE0D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5BBC7A4F"/>
    <w:multiLevelType w:val="hybridMultilevel"/>
    <w:tmpl w:val="05F86B1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>
    <w:nsid w:val="741F1E27"/>
    <w:multiLevelType w:val="hybridMultilevel"/>
    <w:tmpl w:val="0CCA0E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950256"/>
    <w:multiLevelType w:val="hybridMultilevel"/>
    <w:tmpl w:val="BB44CA3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>
    <w:nsid w:val="7AB55446"/>
    <w:multiLevelType w:val="hybridMultilevel"/>
    <w:tmpl w:val="8CC2615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>
    <w:nsid w:val="7CD304BF"/>
    <w:multiLevelType w:val="hybridMultilevel"/>
    <w:tmpl w:val="96DAD84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>
      <w:start w:val="1"/>
      <w:numFmt w:val="lowerRoman"/>
      <w:lvlText w:val="%3."/>
      <w:lvlJc w:val="right"/>
      <w:pPr>
        <w:ind w:left="3229" w:hanging="180"/>
      </w:pPr>
    </w:lvl>
    <w:lvl w:ilvl="3" w:tplc="14B826EA">
      <w:start w:val="1"/>
      <w:numFmt w:val="decimal"/>
      <w:lvlText w:val="%4)"/>
      <w:lvlJc w:val="left"/>
      <w:pPr>
        <w:ind w:left="3949" w:hanging="360"/>
      </w:pPr>
      <w:rPr>
        <w:rFonts w:hint="default"/>
        <w:i/>
      </w:r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7">
    <w:nsid w:val="7D21335E"/>
    <w:multiLevelType w:val="hybridMultilevel"/>
    <w:tmpl w:val="949248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E1C57DE"/>
    <w:multiLevelType w:val="hybridMultilevel"/>
    <w:tmpl w:val="34367658"/>
    <w:lvl w:ilvl="0" w:tplc="8A6246C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13"/>
  </w:num>
  <w:num w:numId="5">
    <w:abstractNumId w:val="35"/>
  </w:num>
  <w:num w:numId="6">
    <w:abstractNumId w:val="39"/>
  </w:num>
  <w:num w:numId="7">
    <w:abstractNumId w:val="21"/>
  </w:num>
  <w:num w:numId="8">
    <w:abstractNumId w:val="7"/>
  </w:num>
  <w:num w:numId="9">
    <w:abstractNumId w:val="37"/>
  </w:num>
  <w:num w:numId="10">
    <w:abstractNumId w:val="19"/>
  </w:num>
  <w:num w:numId="11">
    <w:abstractNumId w:val="34"/>
  </w:num>
  <w:num w:numId="12">
    <w:abstractNumId w:val="10"/>
  </w:num>
  <w:num w:numId="13">
    <w:abstractNumId w:val="28"/>
  </w:num>
  <w:num w:numId="14">
    <w:abstractNumId w:val="17"/>
  </w:num>
  <w:num w:numId="15">
    <w:abstractNumId w:val="27"/>
  </w:num>
  <w:num w:numId="16">
    <w:abstractNumId w:val="29"/>
  </w:num>
  <w:num w:numId="17">
    <w:abstractNumId w:val="23"/>
  </w:num>
  <w:num w:numId="18">
    <w:abstractNumId w:val="18"/>
  </w:num>
  <w:num w:numId="19">
    <w:abstractNumId w:val="16"/>
  </w:num>
  <w:num w:numId="20">
    <w:abstractNumId w:val="8"/>
  </w:num>
  <w:num w:numId="21">
    <w:abstractNumId w:val="9"/>
  </w:num>
  <w:num w:numId="22">
    <w:abstractNumId w:val="48"/>
  </w:num>
  <w:num w:numId="23">
    <w:abstractNumId w:val="12"/>
  </w:num>
  <w:num w:numId="24">
    <w:abstractNumId w:val="33"/>
  </w:num>
  <w:num w:numId="25">
    <w:abstractNumId w:val="40"/>
  </w:num>
  <w:num w:numId="26">
    <w:abstractNumId w:val="46"/>
  </w:num>
  <w:num w:numId="27">
    <w:abstractNumId w:val="45"/>
  </w:num>
  <w:num w:numId="28">
    <w:abstractNumId w:val="38"/>
  </w:num>
  <w:num w:numId="29">
    <w:abstractNumId w:val="47"/>
  </w:num>
  <w:num w:numId="30">
    <w:abstractNumId w:val="36"/>
  </w:num>
  <w:num w:numId="31">
    <w:abstractNumId w:val="30"/>
  </w:num>
  <w:num w:numId="32">
    <w:abstractNumId w:val="11"/>
  </w:num>
  <w:num w:numId="33">
    <w:abstractNumId w:val="42"/>
  </w:num>
  <w:num w:numId="34">
    <w:abstractNumId w:val="44"/>
  </w:num>
  <w:num w:numId="35">
    <w:abstractNumId w:val="24"/>
  </w:num>
  <w:num w:numId="36">
    <w:abstractNumId w:val="26"/>
  </w:num>
  <w:num w:numId="37">
    <w:abstractNumId w:val="14"/>
  </w:num>
  <w:num w:numId="38">
    <w:abstractNumId w:val="31"/>
  </w:num>
  <w:num w:numId="39">
    <w:abstractNumId w:val="32"/>
  </w:num>
  <w:num w:numId="40">
    <w:abstractNumId w:val="15"/>
  </w:num>
  <w:num w:numId="41">
    <w:abstractNumId w:val="43"/>
  </w:num>
  <w:num w:numId="42">
    <w:abstractNumId w:val="25"/>
  </w:num>
  <w:num w:numId="43">
    <w:abstractNumId w:val="20"/>
  </w:num>
  <w:num w:numId="44">
    <w:abstractNumId w:val="41"/>
  </w:num>
  <w:num w:numId="45">
    <w:abstractNumId w:val="2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E2B"/>
    <w:rsid w:val="00011E37"/>
    <w:rsid w:val="0001240E"/>
    <w:rsid w:val="00014938"/>
    <w:rsid w:val="0001523D"/>
    <w:rsid w:val="00017AC1"/>
    <w:rsid w:val="00020B44"/>
    <w:rsid w:val="000217C1"/>
    <w:rsid w:val="000236C0"/>
    <w:rsid w:val="00023880"/>
    <w:rsid w:val="000268C7"/>
    <w:rsid w:val="00026AD9"/>
    <w:rsid w:val="0003570D"/>
    <w:rsid w:val="00037045"/>
    <w:rsid w:val="00040135"/>
    <w:rsid w:val="00046E5F"/>
    <w:rsid w:val="000555C3"/>
    <w:rsid w:val="00056381"/>
    <w:rsid w:val="00062B8B"/>
    <w:rsid w:val="00063AE9"/>
    <w:rsid w:val="000656BD"/>
    <w:rsid w:val="000721D3"/>
    <w:rsid w:val="0007341F"/>
    <w:rsid w:val="00074577"/>
    <w:rsid w:val="00075FCD"/>
    <w:rsid w:val="000765E6"/>
    <w:rsid w:val="00082DED"/>
    <w:rsid w:val="00092908"/>
    <w:rsid w:val="000A3CF6"/>
    <w:rsid w:val="000A52F4"/>
    <w:rsid w:val="000B6169"/>
    <w:rsid w:val="000C4A39"/>
    <w:rsid w:val="000C63C8"/>
    <w:rsid w:val="000D6C9C"/>
    <w:rsid w:val="000E0D73"/>
    <w:rsid w:val="000E1C04"/>
    <w:rsid w:val="000E4253"/>
    <w:rsid w:val="000E5A92"/>
    <w:rsid w:val="000E5DC8"/>
    <w:rsid w:val="000F0C75"/>
    <w:rsid w:val="000F11DF"/>
    <w:rsid w:val="000F5902"/>
    <w:rsid w:val="000F5AF7"/>
    <w:rsid w:val="000F68D7"/>
    <w:rsid w:val="000F696D"/>
    <w:rsid w:val="001005E1"/>
    <w:rsid w:val="001023A2"/>
    <w:rsid w:val="001036BB"/>
    <w:rsid w:val="001053CE"/>
    <w:rsid w:val="0010642F"/>
    <w:rsid w:val="00110041"/>
    <w:rsid w:val="00110B2B"/>
    <w:rsid w:val="00110F3D"/>
    <w:rsid w:val="0012151F"/>
    <w:rsid w:val="00124742"/>
    <w:rsid w:val="00131A24"/>
    <w:rsid w:val="00135204"/>
    <w:rsid w:val="0015070F"/>
    <w:rsid w:val="001513CC"/>
    <w:rsid w:val="00153470"/>
    <w:rsid w:val="001618DB"/>
    <w:rsid w:val="00165FC4"/>
    <w:rsid w:val="0017161F"/>
    <w:rsid w:val="00171A4A"/>
    <w:rsid w:val="001756D4"/>
    <w:rsid w:val="0019097C"/>
    <w:rsid w:val="00190FF0"/>
    <w:rsid w:val="0019654C"/>
    <w:rsid w:val="001B22BC"/>
    <w:rsid w:val="001B56C5"/>
    <w:rsid w:val="001B7B18"/>
    <w:rsid w:val="001C0D6F"/>
    <w:rsid w:val="001D49FD"/>
    <w:rsid w:val="001D7180"/>
    <w:rsid w:val="001F3628"/>
    <w:rsid w:val="00206217"/>
    <w:rsid w:val="002068DF"/>
    <w:rsid w:val="0021041A"/>
    <w:rsid w:val="00217CBD"/>
    <w:rsid w:val="002265FC"/>
    <w:rsid w:val="002301C2"/>
    <w:rsid w:val="00233DC2"/>
    <w:rsid w:val="0023638D"/>
    <w:rsid w:val="002558D2"/>
    <w:rsid w:val="00256BD0"/>
    <w:rsid w:val="00260371"/>
    <w:rsid w:val="00265BAC"/>
    <w:rsid w:val="00267E07"/>
    <w:rsid w:val="00276DB0"/>
    <w:rsid w:val="00277B6E"/>
    <w:rsid w:val="00283EB2"/>
    <w:rsid w:val="00290452"/>
    <w:rsid w:val="00291203"/>
    <w:rsid w:val="00292E02"/>
    <w:rsid w:val="00293956"/>
    <w:rsid w:val="002A1548"/>
    <w:rsid w:val="002A5A49"/>
    <w:rsid w:val="002B2D0C"/>
    <w:rsid w:val="002C2C6A"/>
    <w:rsid w:val="002C2C86"/>
    <w:rsid w:val="002C4305"/>
    <w:rsid w:val="002C7A9F"/>
    <w:rsid w:val="002D1A7C"/>
    <w:rsid w:val="002D60B2"/>
    <w:rsid w:val="002E066D"/>
    <w:rsid w:val="002F231C"/>
    <w:rsid w:val="002F4CEE"/>
    <w:rsid w:val="002F722F"/>
    <w:rsid w:val="00311083"/>
    <w:rsid w:val="00311332"/>
    <w:rsid w:val="003118DD"/>
    <w:rsid w:val="003203AC"/>
    <w:rsid w:val="003276B5"/>
    <w:rsid w:val="0033010A"/>
    <w:rsid w:val="00335093"/>
    <w:rsid w:val="00336857"/>
    <w:rsid w:val="003377A5"/>
    <w:rsid w:val="003557D3"/>
    <w:rsid w:val="0035693E"/>
    <w:rsid w:val="00364155"/>
    <w:rsid w:val="00364DBE"/>
    <w:rsid w:val="003757D5"/>
    <w:rsid w:val="00384E3C"/>
    <w:rsid w:val="00385FFC"/>
    <w:rsid w:val="00386EB5"/>
    <w:rsid w:val="00390ECA"/>
    <w:rsid w:val="0039294C"/>
    <w:rsid w:val="00396947"/>
    <w:rsid w:val="003A3D06"/>
    <w:rsid w:val="003B1B8D"/>
    <w:rsid w:val="003B1C44"/>
    <w:rsid w:val="003C45F9"/>
    <w:rsid w:val="003C4D21"/>
    <w:rsid w:val="003C6BA9"/>
    <w:rsid w:val="003D1C33"/>
    <w:rsid w:val="003D22DE"/>
    <w:rsid w:val="003D7EAA"/>
    <w:rsid w:val="003E3F87"/>
    <w:rsid w:val="003F4178"/>
    <w:rsid w:val="004013F1"/>
    <w:rsid w:val="00417D60"/>
    <w:rsid w:val="00421B3D"/>
    <w:rsid w:val="00427327"/>
    <w:rsid w:val="00440B7A"/>
    <w:rsid w:val="0044368F"/>
    <w:rsid w:val="004457B3"/>
    <w:rsid w:val="0046303C"/>
    <w:rsid w:val="00463449"/>
    <w:rsid w:val="00465BB9"/>
    <w:rsid w:val="00466633"/>
    <w:rsid w:val="00470424"/>
    <w:rsid w:val="004727ED"/>
    <w:rsid w:val="00472906"/>
    <w:rsid w:val="0047675E"/>
    <w:rsid w:val="0048678B"/>
    <w:rsid w:val="00490AFF"/>
    <w:rsid w:val="00491D5A"/>
    <w:rsid w:val="004A726F"/>
    <w:rsid w:val="004C1861"/>
    <w:rsid w:val="004C37C2"/>
    <w:rsid w:val="004C5DCB"/>
    <w:rsid w:val="004D041F"/>
    <w:rsid w:val="004D18EE"/>
    <w:rsid w:val="004D52D8"/>
    <w:rsid w:val="004D621E"/>
    <w:rsid w:val="004E0A1D"/>
    <w:rsid w:val="004E0E22"/>
    <w:rsid w:val="004E17F3"/>
    <w:rsid w:val="004E25E8"/>
    <w:rsid w:val="004F047B"/>
    <w:rsid w:val="004F4E0C"/>
    <w:rsid w:val="004F6474"/>
    <w:rsid w:val="004F7BCA"/>
    <w:rsid w:val="00501853"/>
    <w:rsid w:val="005068EE"/>
    <w:rsid w:val="00514571"/>
    <w:rsid w:val="0052060C"/>
    <w:rsid w:val="00525424"/>
    <w:rsid w:val="00525DBA"/>
    <w:rsid w:val="005262B0"/>
    <w:rsid w:val="0053042B"/>
    <w:rsid w:val="00535623"/>
    <w:rsid w:val="0054222A"/>
    <w:rsid w:val="00546834"/>
    <w:rsid w:val="00546DC4"/>
    <w:rsid w:val="005502D4"/>
    <w:rsid w:val="00561256"/>
    <w:rsid w:val="00563584"/>
    <w:rsid w:val="005640B2"/>
    <w:rsid w:val="005646B9"/>
    <w:rsid w:val="00566296"/>
    <w:rsid w:val="0057392D"/>
    <w:rsid w:val="00584CFB"/>
    <w:rsid w:val="00590A7C"/>
    <w:rsid w:val="005A025A"/>
    <w:rsid w:val="005A3E92"/>
    <w:rsid w:val="005B1A67"/>
    <w:rsid w:val="005B237D"/>
    <w:rsid w:val="005B433D"/>
    <w:rsid w:val="005C26B8"/>
    <w:rsid w:val="005E21E7"/>
    <w:rsid w:val="005E478D"/>
    <w:rsid w:val="005E6436"/>
    <w:rsid w:val="005E77D8"/>
    <w:rsid w:val="005F6FE1"/>
    <w:rsid w:val="005F77CB"/>
    <w:rsid w:val="0060056A"/>
    <w:rsid w:val="00603B8F"/>
    <w:rsid w:val="00606D57"/>
    <w:rsid w:val="00616FEA"/>
    <w:rsid w:val="006243BD"/>
    <w:rsid w:val="0062605F"/>
    <w:rsid w:val="00641A34"/>
    <w:rsid w:val="0064659B"/>
    <w:rsid w:val="00646B0E"/>
    <w:rsid w:val="00647CFA"/>
    <w:rsid w:val="00653DB0"/>
    <w:rsid w:val="006547D1"/>
    <w:rsid w:val="0065519E"/>
    <w:rsid w:val="00661C0F"/>
    <w:rsid w:val="00676FF8"/>
    <w:rsid w:val="00681162"/>
    <w:rsid w:val="0068156D"/>
    <w:rsid w:val="006844C2"/>
    <w:rsid w:val="00691DCC"/>
    <w:rsid w:val="006A1362"/>
    <w:rsid w:val="006A6538"/>
    <w:rsid w:val="006A71F1"/>
    <w:rsid w:val="006B1A92"/>
    <w:rsid w:val="006B5E87"/>
    <w:rsid w:val="006C419A"/>
    <w:rsid w:val="006C45B2"/>
    <w:rsid w:val="006C5AFA"/>
    <w:rsid w:val="006D513C"/>
    <w:rsid w:val="006D6ECF"/>
    <w:rsid w:val="006D7795"/>
    <w:rsid w:val="006E2589"/>
    <w:rsid w:val="006E369F"/>
    <w:rsid w:val="006F36B3"/>
    <w:rsid w:val="006F6266"/>
    <w:rsid w:val="006F714D"/>
    <w:rsid w:val="0070607C"/>
    <w:rsid w:val="007060FD"/>
    <w:rsid w:val="0071130A"/>
    <w:rsid w:val="007132A0"/>
    <w:rsid w:val="00716F8F"/>
    <w:rsid w:val="00721C52"/>
    <w:rsid w:val="00726A4B"/>
    <w:rsid w:val="0073382B"/>
    <w:rsid w:val="00734046"/>
    <w:rsid w:val="00742208"/>
    <w:rsid w:val="00746E37"/>
    <w:rsid w:val="00752D0C"/>
    <w:rsid w:val="00752D37"/>
    <w:rsid w:val="0076716E"/>
    <w:rsid w:val="007719E7"/>
    <w:rsid w:val="00775824"/>
    <w:rsid w:val="00782EE5"/>
    <w:rsid w:val="0078794F"/>
    <w:rsid w:val="007963F5"/>
    <w:rsid w:val="007969EC"/>
    <w:rsid w:val="007A07C6"/>
    <w:rsid w:val="007A2CAA"/>
    <w:rsid w:val="007B2252"/>
    <w:rsid w:val="007B5124"/>
    <w:rsid w:val="007C07C5"/>
    <w:rsid w:val="007C0BA4"/>
    <w:rsid w:val="007C4230"/>
    <w:rsid w:val="007D3F73"/>
    <w:rsid w:val="007D6971"/>
    <w:rsid w:val="007E1D29"/>
    <w:rsid w:val="007E1D4D"/>
    <w:rsid w:val="007E39C0"/>
    <w:rsid w:val="007E51C3"/>
    <w:rsid w:val="007F08CD"/>
    <w:rsid w:val="00802EF3"/>
    <w:rsid w:val="00813837"/>
    <w:rsid w:val="00817AF6"/>
    <w:rsid w:val="008263A1"/>
    <w:rsid w:val="00835076"/>
    <w:rsid w:val="00837248"/>
    <w:rsid w:val="0084069A"/>
    <w:rsid w:val="00843CA8"/>
    <w:rsid w:val="00843E6D"/>
    <w:rsid w:val="00844439"/>
    <w:rsid w:val="00844DAC"/>
    <w:rsid w:val="00847AFE"/>
    <w:rsid w:val="00853C24"/>
    <w:rsid w:val="00855378"/>
    <w:rsid w:val="008603E3"/>
    <w:rsid w:val="00864770"/>
    <w:rsid w:val="00870EF0"/>
    <w:rsid w:val="00877F88"/>
    <w:rsid w:val="00890667"/>
    <w:rsid w:val="008926A3"/>
    <w:rsid w:val="008950CC"/>
    <w:rsid w:val="008A0421"/>
    <w:rsid w:val="008A7917"/>
    <w:rsid w:val="008B1B3E"/>
    <w:rsid w:val="008C11BA"/>
    <w:rsid w:val="008C1A46"/>
    <w:rsid w:val="008C24C6"/>
    <w:rsid w:val="008E4746"/>
    <w:rsid w:val="008E4FAB"/>
    <w:rsid w:val="008E5F0D"/>
    <w:rsid w:val="008F65C8"/>
    <w:rsid w:val="009032EC"/>
    <w:rsid w:val="00903E52"/>
    <w:rsid w:val="0090627D"/>
    <w:rsid w:val="00914FBF"/>
    <w:rsid w:val="00923910"/>
    <w:rsid w:val="00925B6C"/>
    <w:rsid w:val="00926FE8"/>
    <w:rsid w:val="00927A59"/>
    <w:rsid w:val="00930EE2"/>
    <w:rsid w:val="00933266"/>
    <w:rsid w:val="00951F85"/>
    <w:rsid w:val="00951FC4"/>
    <w:rsid w:val="00955496"/>
    <w:rsid w:val="00957419"/>
    <w:rsid w:val="0096145C"/>
    <w:rsid w:val="009702CF"/>
    <w:rsid w:val="009727DA"/>
    <w:rsid w:val="00973042"/>
    <w:rsid w:val="009858C2"/>
    <w:rsid w:val="00987210"/>
    <w:rsid w:val="00987D22"/>
    <w:rsid w:val="009A07A4"/>
    <w:rsid w:val="009A1EFD"/>
    <w:rsid w:val="009A4782"/>
    <w:rsid w:val="009B1C2F"/>
    <w:rsid w:val="009B722F"/>
    <w:rsid w:val="009B77F6"/>
    <w:rsid w:val="009B7DE2"/>
    <w:rsid w:val="009C0A09"/>
    <w:rsid w:val="009C23E9"/>
    <w:rsid w:val="009C7106"/>
    <w:rsid w:val="009C7967"/>
    <w:rsid w:val="009D3B9B"/>
    <w:rsid w:val="009E32A1"/>
    <w:rsid w:val="009E3D1E"/>
    <w:rsid w:val="009F2474"/>
    <w:rsid w:val="009F4B35"/>
    <w:rsid w:val="00A023E1"/>
    <w:rsid w:val="00A04150"/>
    <w:rsid w:val="00A0417A"/>
    <w:rsid w:val="00A15E67"/>
    <w:rsid w:val="00A161E3"/>
    <w:rsid w:val="00A217B3"/>
    <w:rsid w:val="00A21934"/>
    <w:rsid w:val="00A21E05"/>
    <w:rsid w:val="00A2245F"/>
    <w:rsid w:val="00A27370"/>
    <w:rsid w:val="00A31345"/>
    <w:rsid w:val="00A34CFE"/>
    <w:rsid w:val="00A35471"/>
    <w:rsid w:val="00A354A3"/>
    <w:rsid w:val="00A368DF"/>
    <w:rsid w:val="00A41B94"/>
    <w:rsid w:val="00A548BD"/>
    <w:rsid w:val="00A5513C"/>
    <w:rsid w:val="00A551BE"/>
    <w:rsid w:val="00A62D58"/>
    <w:rsid w:val="00A63DD3"/>
    <w:rsid w:val="00A64DF3"/>
    <w:rsid w:val="00A74985"/>
    <w:rsid w:val="00A76736"/>
    <w:rsid w:val="00A77534"/>
    <w:rsid w:val="00A77D5A"/>
    <w:rsid w:val="00A8589F"/>
    <w:rsid w:val="00A869D2"/>
    <w:rsid w:val="00A90023"/>
    <w:rsid w:val="00A92B3C"/>
    <w:rsid w:val="00A962E2"/>
    <w:rsid w:val="00AA1CA9"/>
    <w:rsid w:val="00AA3A77"/>
    <w:rsid w:val="00AB7A7F"/>
    <w:rsid w:val="00AC06C4"/>
    <w:rsid w:val="00AC137A"/>
    <w:rsid w:val="00AC7684"/>
    <w:rsid w:val="00AD107C"/>
    <w:rsid w:val="00AD5B43"/>
    <w:rsid w:val="00AF145B"/>
    <w:rsid w:val="00AF68D2"/>
    <w:rsid w:val="00B05E00"/>
    <w:rsid w:val="00B20691"/>
    <w:rsid w:val="00B20A9E"/>
    <w:rsid w:val="00B316EC"/>
    <w:rsid w:val="00B33CD5"/>
    <w:rsid w:val="00B35DFE"/>
    <w:rsid w:val="00B553CE"/>
    <w:rsid w:val="00B65CB5"/>
    <w:rsid w:val="00B72B1E"/>
    <w:rsid w:val="00B75A55"/>
    <w:rsid w:val="00B773DB"/>
    <w:rsid w:val="00B87268"/>
    <w:rsid w:val="00B874AC"/>
    <w:rsid w:val="00B90DFC"/>
    <w:rsid w:val="00BA0779"/>
    <w:rsid w:val="00BB06ED"/>
    <w:rsid w:val="00BB370F"/>
    <w:rsid w:val="00BC30DC"/>
    <w:rsid w:val="00BD0AB9"/>
    <w:rsid w:val="00BD14D4"/>
    <w:rsid w:val="00BD1AE4"/>
    <w:rsid w:val="00BF3A25"/>
    <w:rsid w:val="00BF5CBB"/>
    <w:rsid w:val="00C02770"/>
    <w:rsid w:val="00C06007"/>
    <w:rsid w:val="00C07E2B"/>
    <w:rsid w:val="00C11719"/>
    <w:rsid w:val="00C12476"/>
    <w:rsid w:val="00C13349"/>
    <w:rsid w:val="00C24734"/>
    <w:rsid w:val="00C37631"/>
    <w:rsid w:val="00C479CC"/>
    <w:rsid w:val="00C50BEC"/>
    <w:rsid w:val="00C52F6A"/>
    <w:rsid w:val="00C61607"/>
    <w:rsid w:val="00C62816"/>
    <w:rsid w:val="00C654FD"/>
    <w:rsid w:val="00C74240"/>
    <w:rsid w:val="00C770AC"/>
    <w:rsid w:val="00C8005B"/>
    <w:rsid w:val="00C8293D"/>
    <w:rsid w:val="00C836C0"/>
    <w:rsid w:val="00C87ED9"/>
    <w:rsid w:val="00C96D43"/>
    <w:rsid w:val="00CB38B3"/>
    <w:rsid w:val="00CB50CA"/>
    <w:rsid w:val="00CB5D2F"/>
    <w:rsid w:val="00CD3457"/>
    <w:rsid w:val="00CD6E33"/>
    <w:rsid w:val="00CD74C5"/>
    <w:rsid w:val="00CD7BE5"/>
    <w:rsid w:val="00CE013F"/>
    <w:rsid w:val="00CE1BCF"/>
    <w:rsid w:val="00CE31E9"/>
    <w:rsid w:val="00CE3FB6"/>
    <w:rsid w:val="00CE418A"/>
    <w:rsid w:val="00CE49D0"/>
    <w:rsid w:val="00CF3C8D"/>
    <w:rsid w:val="00CF5D8D"/>
    <w:rsid w:val="00CF6D06"/>
    <w:rsid w:val="00D058CD"/>
    <w:rsid w:val="00D1016E"/>
    <w:rsid w:val="00D12FF7"/>
    <w:rsid w:val="00D166EC"/>
    <w:rsid w:val="00D25FBB"/>
    <w:rsid w:val="00D26893"/>
    <w:rsid w:val="00D343EF"/>
    <w:rsid w:val="00D37BC4"/>
    <w:rsid w:val="00D37E60"/>
    <w:rsid w:val="00D451E8"/>
    <w:rsid w:val="00D4647A"/>
    <w:rsid w:val="00D52223"/>
    <w:rsid w:val="00D526C0"/>
    <w:rsid w:val="00D52F99"/>
    <w:rsid w:val="00D53B3D"/>
    <w:rsid w:val="00D57437"/>
    <w:rsid w:val="00D651F5"/>
    <w:rsid w:val="00D71B58"/>
    <w:rsid w:val="00D819A0"/>
    <w:rsid w:val="00D8464E"/>
    <w:rsid w:val="00D85A00"/>
    <w:rsid w:val="00D877F7"/>
    <w:rsid w:val="00D91875"/>
    <w:rsid w:val="00D91AB3"/>
    <w:rsid w:val="00D9230B"/>
    <w:rsid w:val="00D92FB8"/>
    <w:rsid w:val="00D94E0A"/>
    <w:rsid w:val="00DA1A6B"/>
    <w:rsid w:val="00DB002D"/>
    <w:rsid w:val="00DB5213"/>
    <w:rsid w:val="00DC1168"/>
    <w:rsid w:val="00DC16AE"/>
    <w:rsid w:val="00DC1F23"/>
    <w:rsid w:val="00DC21A3"/>
    <w:rsid w:val="00DC46AC"/>
    <w:rsid w:val="00DC6A53"/>
    <w:rsid w:val="00DD1B5A"/>
    <w:rsid w:val="00DD233D"/>
    <w:rsid w:val="00DD5EA8"/>
    <w:rsid w:val="00DD5F74"/>
    <w:rsid w:val="00DD6170"/>
    <w:rsid w:val="00DD7CEC"/>
    <w:rsid w:val="00DE1513"/>
    <w:rsid w:val="00DE6F0D"/>
    <w:rsid w:val="00DF087D"/>
    <w:rsid w:val="00DF3560"/>
    <w:rsid w:val="00DF7AF0"/>
    <w:rsid w:val="00E05D2D"/>
    <w:rsid w:val="00E2390A"/>
    <w:rsid w:val="00E25F48"/>
    <w:rsid w:val="00E30777"/>
    <w:rsid w:val="00E318A8"/>
    <w:rsid w:val="00E3701C"/>
    <w:rsid w:val="00E4039F"/>
    <w:rsid w:val="00E40643"/>
    <w:rsid w:val="00E5410A"/>
    <w:rsid w:val="00E61C3E"/>
    <w:rsid w:val="00E659D4"/>
    <w:rsid w:val="00E74A6A"/>
    <w:rsid w:val="00E75D72"/>
    <w:rsid w:val="00E8040F"/>
    <w:rsid w:val="00E81AE0"/>
    <w:rsid w:val="00E84F2E"/>
    <w:rsid w:val="00E9157C"/>
    <w:rsid w:val="00E94D5E"/>
    <w:rsid w:val="00EA5B07"/>
    <w:rsid w:val="00EB4B65"/>
    <w:rsid w:val="00EB4C43"/>
    <w:rsid w:val="00EB619D"/>
    <w:rsid w:val="00EB63E2"/>
    <w:rsid w:val="00EC11B4"/>
    <w:rsid w:val="00ED16C7"/>
    <w:rsid w:val="00ED265F"/>
    <w:rsid w:val="00ED589A"/>
    <w:rsid w:val="00EE10A2"/>
    <w:rsid w:val="00EE1826"/>
    <w:rsid w:val="00EE1C24"/>
    <w:rsid w:val="00EF6A63"/>
    <w:rsid w:val="00F00D38"/>
    <w:rsid w:val="00F06F7E"/>
    <w:rsid w:val="00F07608"/>
    <w:rsid w:val="00F120EF"/>
    <w:rsid w:val="00F14F86"/>
    <w:rsid w:val="00F15DA3"/>
    <w:rsid w:val="00F16BD8"/>
    <w:rsid w:val="00F26343"/>
    <w:rsid w:val="00F45207"/>
    <w:rsid w:val="00F517EF"/>
    <w:rsid w:val="00F53699"/>
    <w:rsid w:val="00F53C38"/>
    <w:rsid w:val="00F74E1C"/>
    <w:rsid w:val="00F75527"/>
    <w:rsid w:val="00F81071"/>
    <w:rsid w:val="00F901A5"/>
    <w:rsid w:val="00F928A0"/>
    <w:rsid w:val="00F933D9"/>
    <w:rsid w:val="00F94325"/>
    <w:rsid w:val="00F95855"/>
    <w:rsid w:val="00F95FB1"/>
    <w:rsid w:val="00F97220"/>
    <w:rsid w:val="00FA1335"/>
    <w:rsid w:val="00FA6919"/>
    <w:rsid w:val="00FA693D"/>
    <w:rsid w:val="00FA782C"/>
    <w:rsid w:val="00FB1425"/>
    <w:rsid w:val="00FB34A3"/>
    <w:rsid w:val="00FC7DCC"/>
    <w:rsid w:val="00FD7BB1"/>
    <w:rsid w:val="00FD7D7E"/>
    <w:rsid w:val="00FE16FF"/>
    <w:rsid w:val="00FE62A4"/>
    <w:rsid w:val="00FF1EA0"/>
    <w:rsid w:val="00FF65A7"/>
    <w:rsid w:val="00FF6C6B"/>
    <w:rsid w:val="00FF7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CC7A3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0" w:qFormat="1"/>
    <w:lsdException w:name="annotation reference" w:uiPriority="0"/>
    <w:lsdException w:name="page number" w:uiPriority="0"/>
    <w:lsdException w:name="toa heading" w:uiPriority="0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7E2B"/>
    <w:pPr>
      <w:widowControl w:val="0"/>
      <w:suppressAutoHyphens/>
      <w:spacing w:after="0" w:line="240" w:lineRule="auto"/>
    </w:pPr>
    <w:rPr>
      <w:rFonts w:ascii="Times New Roman" w:eastAsia="WenQuanYi Micro Hei" w:hAnsi="Times New Roman" w:cs="Lohit Hindi"/>
      <w:kern w:val="1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qFormat/>
    <w:rsid w:val="00C07E2B"/>
    <w:pPr>
      <w:keepNext/>
      <w:numPr>
        <w:numId w:val="30"/>
      </w:numPr>
      <w:spacing w:before="240" w:after="60"/>
      <w:outlineLvl w:val="0"/>
    </w:pPr>
    <w:rPr>
      <w:rFonts w:ascii="Cambria" w:eastAsia="Times New Roman" w:hAnsi="Cambria" w:cs="Mangal"/>
      <w:b/>
      <w:bCs/>
      <w:sz w:val="32"/>
      <w:szCs w:val="29"/>
    </w:rPr>
  </w:style>
  <w:style w:type="paragraph" w:styleId="2">
    <w:name w:val="heading 2"/>
    <w:basedOn w:val="a"/>
    <w:next w:val="a"/>
    <w:link w:val="20"/>
    <w:qFormat/>
    <w:rsid w:val="00C07E2B"/>
    <w:pPr>
      <w:keepNext/>
      <w:numPr>
        <w:ilvl w:val="1"/>
        <w:numId w:val="30"/>
      </w:numPr>
      <w:spacing w:before="240" w:after="60"/>
      <w:outlineLvl w:val="1"/>
    </w:pPr>
    <w:rPr>
      <w:rFonts w:ascii="Cambria" w:eastAsia="Times New Roman" w:hAnsi="Cambria" w:cs="Mangal"/>
      <w:b/>
      <w:bCs/>
      <w:i/>
      <w:iCs/>
      <w:sz w:val="28"/>
      <w:szCs w:val="25"/>
    </w:rPr>
  </w:style>
  <w:style w:type="paragraph" w:styleId="3">
    <w:name w:val="heading 3"/>
    <w:basedOn w:val="a"/>
    <w:next w:val="a"/>
    <w:link w:val="30"/>
    <w:qFormat/>
    <w:rsid w:val="00C07E2B"/>
    <w:pPr>
      <w:keepNext/>
      <w:numPr>
        <w:ilvl w:val="2"/>
        <w:numId w:val="30"/>
      </w:numPr>
      <w:spacing w:before="240" w:after="60"/>
      <w:outlineLvl w:val="2"/>
    </w:pPr>
    <w:rPr>
      <w:rFonts w:ascii="Cambria" w:eastAsia="Times New Roman" w:hAnsi="Cambria" w:cs="Mangal"/>
      <w:b/>
      <w:bCs/>
      <w:sz w:val="26"/>
      <w:szCs w:val="23"/>
    </w:rPr>
  </w:style>
  <w:style w:type="paragraph" w:styleId="4">
    <w:name w:val="heading 4"/>
    <w:basedOn w:val="a"/>
    <w:next w:val="a"/>
    <w:link w:val="40"/>
    <w:qFormat/>
    <w:rsid w:val="00C07E2B"/>
    <w:pPr>
      <w:keepNext/>
      <w:numPr>
        <w:ilvl w:val="3"/>
        <w:numId w:val="30"/>
      </w:numPr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C07E2B"/>
    <w:pPr>
      <w:spacing w:before="240" w:after="60"/>
      <w:outlineLvl w:val="5"/>
    </w:pPr>
    <w:rPr>
      <w:rFonts w:ascii="Calibri" w:eastAsia="Times New Roman" w:hAnsi="Calibri" w:cs="Mangal"/>
      <w:b/>
      <w:bCs/>
      <w:sz w:val="22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07E2B"/>
    <w:rPr>
      <w:rFonts w:ascii="Cambria" w:eastAsia="Times New Roman" w:hAnsi="Cambria" w:cs="Mangal"/>
      <w:b/>
      <w:bCs/>
      <w:kern w:val="1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rsid w:val="00C07E2B"/>
    <w:rPr>
      <w:rFonts w:ascii="Cambria" w:eastAsia="Times New Roman" w:hAnsi="Cambria" w:cs="Mangal"/>
      <w:b/>
      <w:bCs/>
      <w:i/>
      <w:iCs/>
      <w:kern w:val="1"/>
      <w:sz w:val="28"/>
      <w:szCs w:val="25"/>
      <w:lang w:eastAsia="zh-CN" w:bidi="hi-IN"/>
    </w:rPr>
  </w:style>
  <w:style w:type="character" w:customStyle="1" w:styleId="30">
    <w:name w:val="Заголовок 3 Знак"/>
    <w:basedOn w:val="a0"/>
    <w:link w:val="3"/>
    <w:rsid w:val="00C07E2B"/>
    <w:rPr>
      <w:rFonts w:ascii="Cambria" w:eastAsia="Times New Roman" w:hAnsi="Cambria" w:cs="Mangal"/>
      <w:b/>
      <w:bCs/>
      <w:kern w:val="1"/>
      <w:sz w:val="26"/>
      <w:szCs w:val="23"/>
      <w:lang w:eastAsia="zh-CN" w:bidi="hi-IN"/>
    </w:rPr>
  </w:style>
  <w:style w:type="character" w:customStyle="1" w:styleId="40">
    <w:name w:val="Заголовок 4 Знак"/>
    <w:basedOn w:val="a0"/>
    <w:link w:val="4"/>
    <w:rsid w:val="00C07E2B"/>
    <w:rPr>
      <w:rFonts w:ascii="Times New Roman" w:eastAsia="WenQuanYi Micro Hei" w:hAnsi="Times New Roman" w:cs="Lohit Hindi"/>
      <w:b/>
      <w:bCs/>
      <w:kern w:val="1"/>
      <w:sz w:val="28"/>
      <w:szCs w:val="28"/>
      <w:lang w:eastAsia="zh-CN" w:bidi="hi-IN"/>
    </w:rPr>
  </w:style>
  <w:style w:type="character" w:customStyle="1" w:styleId="60">
    <w:name w:val="Заголовок 6 Знак"/>
    <w:basedOn w:val="a0"/>
    <w:link w:val="6"/>
    <w:rsid w:val="00C07E2B"/>
    <w:rPr>
      <w:rFonts w:ascii="Calibri" w:eastAsia="Times New Roman" w:hAnsi="Calibri" w:cs="Mangal"/>
      <w:b/>
      <w:bCs/>
      <w:kern w:val="1"/>
      <w:szCs w:val="20"/>
      <w:lang w:eastAsia="zh-CN" w:bidi="hi-IN"/>
    </w:rPr>
  </w:style>
  <w:style w:type="character" w:customStyle="1" w:styleId="WW8Num1z0">
    <w:name w:val="WW8Num1z0"/>
    <w:rsid w:val="00C07E2B"/>
    <w:rPr>
      <w:rFonts w:ascii="Symbol" w:hAnsi="Symbol" w:cs="Symbol"/>
    </w:rPr>
  </w:style>
  <w:style w:type="character" w:customStyle="1" w:styleId="WW8Num1z1">
    <w:name w:val="WW8Num1z1"/>
    <w:rsid w:val="00C07E2B"/>
    <w:rPr>
      <w:rFonts w:ascii="Courier New" w:hAnsi="Courier New" w:cs="Courier New"/>
    </w:rPr>
  </w:style>
  <w:style w:type="character" w:customStyle="1" w:styleId="WW8Num1z2">
    <w:name w:val="WW8Num1z2"/>
    <w:rsid w:val="00C07E2B"/>
    <w:rPr>
      <w:rFonts w:ascii="Wingdings" w:hAnsi="Wingdings" w:cs="Wingdings"/>
    </w:rPr>
  </w:style>
  <w:style w:type="character" w:customStyle="1" w:styleId="WW8Num3z0">
    <w:name w:val="WW8Num3z0"/>
    <w:rsid w:val="00C07E2B"/>
    <w:rPr>
      <w:rFonts w:ascii="Symbol" w:hAnsi="Symbol" w:cs="Symbol"/>
    </w:rPr>
  </w:style>
  <w:style w:type="character" w:customStyle="1" w:styleId="WW8Num3z1">
    <w:name w:val="WW8Num3z1"/>
    <w:rsid w:val="00C07E2B"/>
    <w:rPr>
      <w:rFonts w:ascii="Courier New" w:hAnsi="Courier New" w:cs="Courier New"/>
    </w:rPr>
  </w:style>
  <w:style w:type="character" w:customStyle="1" w:styleId="WW8Num3z2">
    <w:name w:val="WW8Num3z2"/>
    <w:rsid w:val="00C07E2B"/>
    <w:rPr>
      <w:rFonts w:ascii="Wingdings" w:hAnsi="Wingdings" w:cs="Wingdings"/>
    </w:rPr>
  </w:style>
  <w:style w:type="character" w:customStyle="1" w:styleId="WW8Num4z0">
    <w:name w:val="WW8Num4z0"/>
    <w:rsid w:val="00C07E2B"/>
    <w:rPr>
      <w:rFonts w:ascii="Symbol" w:hAnsi="Symbol" w:cs="Symbol"/>
    </w:rPr>
  </w:style>
  <w:style w:type="character" w:customStyle="1" w:styleId="WW8Num4z1">
    <w:name w:val="WW8Num4z1"/>
    <w:rsid w:val="00C07E2B"/>
    <w:rPr>
      <w:rFonts w:ascii="Courier New" w:hAnsi="Courier New" w:cs="Courier New"/>
    </w:rPr>
  </w:style>
  <w:style w:type="character" w:customStyle="1" w:styleId="WW8Num4z2">
    <w:name w:val="WW8Num4z2"/>
    <w:rsid w:val="00C07E2B"/>
    <w:rPr>
      <w:rFonts w:ascii="Wingdings" w:hAnsi="Wingdings" w:cs="Wingdings"/>
    </w:rPr>
  </w:style>
  <w:style w:type="character" w:customStyle="1" w:styleId="WW8Num8z0">
    <w:name w:val="WW8Num8z0"/>
    <w:rsid w:val="00C07E2B"/>
    <w:rPr>
      <w:rFonts w:ascii="Symbol" w:hAnsi="Symbol" w:cs="Symbol"/>
    </w:rPr>
  </w:style>
  <w:style w:type="character" w:customStyle="1" w:styleId="WW8Num8z1">
    <w:name w:val="WW8Num8z1"/>
    <w:rsid w:val="00C07E2B"/>
    <w:rPr>
      <w:rFonts w:ascii="Courier New" w:hAnsi="Courier New" w:cs="Courier New"/>
    </w:rPr>
  </w:style>
  <w:style w:type="character" w:customStyle="1" w:styleId="WW8Num8z2">
    <w:name w:val="WW8Num8z2"/>
    <w:rsid w:val="00C07E2B"/>
    <w:rPr>
      <w:rFonts w:ascii="Wingdings" w:hAnsi="Wingdings" w:cs="Wingdings"/>
    </w:rPr>
  </w:style>
  <w:style w:type="character" w:customStyle="1" w:styleId="11">
    <w:name w:val="Основной шрифт абзаца1"/>
    <w:rsid w:val="00C07E2B"/>
  </w:style>
  <w:style w:type="character" w:customStyle="1" w:styleId="Absatz-Standardschriftart">
    <w:name w:val="Absatz-Standardschriftart"/>
    <w:rsid w:val="00C07E2B"/>
  </w:style>
  <w:style w:type="character" w:styleId="a3">
    <w:name w:val="Hyperlink"/>
    <w:rsid w:val="00C07E2B"/>
    <w:rPr>
      <w:color w:val="0000FF"/>
      <w:u w:val="single"/>
    </w:rPr>
  </w:style>
  <w:style w:type="character" w:customStyle="1" w:styleId="a4">
    <w:name w:val="Ссылка указателя"/>
    <w:rsid w:val="00C07E2B"/>
  </w:style>
  <w:style w:type="paragraph" w:customStyle="1" w:styleId="a5">
    <w:name w:val="Заголовок"/>
    <w:basedOn w:val="a"/>
    <w:next w:val="a6"/>
    <w:rsid w:val="00C07E2B"/>
    <w:pPr>
      <w:keepNext/>
      <w:spacing w:before="240" w:after="120"/>
    </w:pPr>
    <w:rPr>
      <w:rFonts w:ascii="Arial" w:hAnsi="Arial"/>
      <w:sz w:val="28"/>
      <w:szCs w:val="28"/>
    </w:rPr>
  </w:style>
  <w:style w:type="paragraph" w:styleId="a6">
    <w:name w:val="Body Text"/>
    <w:basedOn w:val="a"/>
    <w:link w:val="a7"/>
    <w:rsid w:val="00C07E2B"/>
    <w:pPr>
      <w:spacing w:after="120"/>
    </w:pPr>
  </w:style>
  <w:style w:type="character" w:customStyle="1" w:styleId="a7">
    <w:name w:val="Основной текст Знак"/>
    <w:basedOn w:val="a0"/>
    <w:link w:val="a6"/>
    <w:rsid w:val="00C07E2B"/>
    <w:rPr>
      <w:rFonts w:ascii="Times New Roman" w:eastAsia="WenQuanYi Micro Hei" w:hAnsi="Times New Roman" w:cs="Lohit Hindi"/>
      <w:kern w:val="1"/>
      <w:sz w:val="24"/>
      <w:szCs w:val="24"/>
      <w:lang w:eastAsia="zh-CN" w:bidi="hi-IN"/>
    </w:rPr>
  </w:style>
  <w:style w:type="paragraph" w:styleId="a8">
    <w:name w:val="List"/>
    <w:basedOn w:val="a6"/>
    <w:rsid w:val="00C07E2B"/>
  </w:style>
  <w:style w:type="paragraph" w:styleId="a9">
    <w:name w:val="caption"/>
    <w:basedOn w:val="a"/>
    <w:qFormat/>
    <w:rsid w:val="00C07E2B"/>
    <w:pPr>
      <w:suppressLineNumbers/>
      <w:spacing w:before="120" w:after="120"/>
    </w:pPr>
    <w:rPr>
      <w:i/>
      <w:iCs/>
    </w:rPr>
  </w:style>
  <w:style w:type="paragraph" w:customStyle="1" w:styleId="21">
    <w:name w:val="Указатель2"/>
    <w:basedOn w:val="a"/>
    <w:rsid w:val="00C07E2B"/>
    <w:pPr>
      <w:suppressLineNumbers/>
    </w:pPr>
  </w:style>
  <w:style w:type="paragraph" w:customStyle="1" w:styleId="12">
    <w:name w:val="Название объекта1"/>
    <w:basedOn w:val="a"/>
    <w:rsid w:val="00C07E2B"/>
    <w:pPr>
      <w:suppressLineNumbers/>
      <w:spacing w:before="120" w:after="120"/>
    </w:pPr>
    <w:rPr>
      <w:i/>
      <w:iCs/>
    </w:rPr>
  </w:style>
  <w:style w:type="paragraph" w:customStyle="1" w:styleId="13">
    <w:name w:val="Указатель1"/>
    <w:basedOn w:val="a"/>
    <w:rsid w:val="00C07E2B"/>
    <w:pPr>
      <w:suppressLineNumbers/>
    </w:pPr>
  </w:style>
  <w:style w:type="paragraph" w:styleId="aa">
    <w:name w:val="header"/>
    <w:basedOn w:val="a"/>
    <w:link w:val="ab"/>
    <w:rsid w:val="00C07E2B"/>
    <w:pPr>
      <w:suppressLineNumbers/>
      <w:tabs>
        <w:tab w:val="center" w:pos="4815"/>
        <w:tab w:val="right" w:pos="9630"/>
      </w:tabs>
    </w:pPr>
  </w:style>
  <w:style w:type="character" w:customStyle="1" w:styleId="ab">
    <w:name w:val="Верхний колонтитул Знак"/>
    <w:basedOn w:val="a0"/>
    <w:link w:val="aa"/>
    <w:rsid w:val="00C07E2B"/>
    <w:rPr>
      <w:rFonts w:ascii="Times New Roman" w:eastAsia="WenQuanYi Micro Hei" w:hAnsi="Times New Roman" w:cs="Lohit Hindi"/>
      <w:kern w:val="1"/>
      <w:sz w:val="24"/>
      <w:szCs w:val="24"/>
      <w:lang w:eastAsia="zh-CN" w:bidi="hi-IN"/>
    </w:rPr>
  </w:style>
  <w:style w:type="paragraph" w:styleId="ac">
    <w:name w:val="footer"/>
    <w:basedOn w:val="a"/>
    <w:link w:val="ad"/>
    <w:rsid w:val="00C07E2B"/>
    <w:pPr>
      <w:suppressLineNumbers/>
      <w:tabs>
        <w:tab w:val="center" w:pos="4819"/>
        <w:tab w:val="right" w:pos="9638"/>
      </w:tabs>
    </w:pPr>
  </w:style>
  <w:style w:type="character" w:customStyle="1" w:styleId="ad">
    <w:name w:val="Нижний колонтитул Знак"/>
    <w:basedOn w:val="a0"/>
    <w:link w:val="ac"/>
    <w:rsid w:val="00C07E2B"/>
    <w:rPr>
      <w:rFonts w:ascii="Times New Roman" w:eastAsia="WenQuanYi Micro Hei" w:hAnsi="Times New Roman" w:cs="Lohit Hindi"/>
      <w:kern w:val="1"/>
      <w:sz w:val="24"/>
      <w:szCs w:val="24"/>
      <w:lang w:eastAsia="zh-CN" w:bidi="hi-IN"/>
    </w:rPr>
  </w:style>
  <w:style w:type="paragraph" w:styleId="ae">
    <w:name w:val="toa heading"/>
    <w:basedOn w:val="1"/>
    <w:next w:val="a"/>
    <w:rsid w:val="00C07E2B"/>
    <w:pPr>
      <w:keepLines/>
      <w:widowControl/>
      <w:numPr>
        <w:numId w:val="0"/>
      </w:numPr>
      <w:suppressAutoHyphens w:val="0"/>
      <w:spacing w:before="480" w:after="0" w:line="276" w:lineRule="auto"/>
      <w:outlineLvl w:val="9"/>
    </w:pPr>
    <w:rPr>
      <w:rFonts w:cs="Times New Roman"/>
      <w:color w:val="365F91"/>
      <w:sz w:val="28"/>
      <w:szCs w:val="28"/>
      <w:lang w:bidi="ar-SA"/>
    </w:rPr>
  </w:style>
  <w:style w:type="paragraph" w:styleId="14">
    <w:name w:val="toc 1"/>
    <w:basedOn w:val="a"/>
    <w:next w:val="a"/>
    <w:uiPriority w:val="39"/>
    <w:rsid w:val="00C07E2B"/>
    <w:rPr>
      <w:rFonts w:cs="Mangal"/>
      <w:szCs w:val="21"/>
    </w:rPr>
  </w:style>
  <w:style w:type="paragraph" w:styleId="22">
    <w:name w:val="toc 2"/>
    <w:basedOn w:val="a"/>
    <w:next w:val="a"/>
    <w:uiPriority w:val="39"/>
    <w:rsid w:val="00C07E2B"/>
    <w:pPr>
      <w:ind w:left="240"/>
    </w:pPr>
    <w:rPr>
      <w:rFonts w:cs="Mangal"/>
      <w:szCs w:val="21"/>
    </w:rPr>
  </w:style>
  <w:style w:type="paragraph" w:styleId="af">
    <w:name w:val="List Paragraph"/>
    <w:basedOn w:val="a"/>
    <w:qFormat/>
    <w:rsid w:val="00C07E2B"/>
    <w:pPr>
      <w:ind w:left="708"/>
    </w:pPr>
    <w:rPr>
      <w:rFonts w:cs="Mangal"/>
      <w:szCs w:val="21"/>
    </w:rPr>
  </w:style>
  <w:style w:type="paragraph" w:styleId="31">
    <w:name w:val="toc 3"/>
    <w:basedOn w:val="a"/>
    <w:next w:val="a"/>
    <w:uiPriority w:val="39"/>
    <w:rsid w:val="00C07E2B"/>
    <w:pPr>
      <w:ind w:left="480"/>
    </w:pPr>
    <w:rPr>
      <w:rFonts w:cs="Mangal"/>
      <w:szCs w:val="21"/>
    </w:rPr>
  </w:style>
  <w:style w:type="paragraph" w:styleId="41">
    <w:name w:val="toc 4"/>
    <w:basedOn w:val="21"/>
    <w:rsid w:val="00C07E2B"/>
    <w:pPr>
      <w:tabs>
        <w:tab w:val="right" w:leader="dot" w:pos="8789"/>
      </w:tabs>
      <w:ind w:left="849"/>
    </w:pPr>
  </w:style>
  <w:style w:type="paragraph" w:styleId="5">
    <w:name w:val="toc 5"/>
    <w:basedOn w:val="21"/>
    <w:rsid w:val="00C07E2B"/>
    <w:pPr>
      <w:tabs>
        <w:tab w:val="right" w:leader="dot" w:pos="8506"/>
      </w:tabs>
      <w:ind w:left="1132"/>
    </w:pPr>
  </w:style>
  <w:style w:type="paragraph" w:styleId="61">
    <w:name w:val="toc 6"/>
    <w:basedOn w:val="21"/>
    <w:rsid w:val="00C07E2B"/>
    <w:pPr>
      <w:tabs>
        <w:tab w:val="right" w:leader="dot" w:pos="8223"/>
      </w:tabs>
      <w:ind w:left="1415"/>
    </w:pPr>
  </w:style>
  <w:style w:type="paragraph" w:styleId="7">
    <w:name w:val="toc 7"/>
    <w:basedOn w:val="21"/>
    <w:rsid w:val="00C07E2B"/>
    <w:pPr>
      <w:tabs>
        <w:tab w:val="right" w:leader="dot" w:pos="7940"/>
      </w:tabs>
      <w:ind w:left="1698"/>
    </w:pPr>
  </w:style>
  <w:style w:type="paragraph" w:styleId="8">
    <w:name w:val="toc 8"/>
    <w:basedOn w:val="21"/>
    <w:rsid w:val="00C07E2B"/>
    <w:pPr>
      <w:tabs>
        <w:tab w:val="right" w:leader="dot" w:pos="7657"/>
      </w:tabs>
      <w:ind w:left="1981"/>
    </w:pPr>
  </w:style>
  <w:style w:type="paragraph" w:styleId="9">
    <w:name w:val="toc 9"/>
    <w:basedOn w:val="21"/>
    <w:rsid w:val="00C07E2B"/>
    <w:pPr>
      <w:tabs>
        <w:tab w:val="right" w:leader="dot" w:pos="7374"/>
      </w:tabs>
      <w:ind w:left="2264"/>
    </w:pPr>
  </w:style>
  <w:style w:type="paragraph" w:customStyle="1" w:styleId="100">
    <w:name w:val="Оглавление 10"/>
    <w:basedOn w:val="21"/>
    <w:rsid w:val="00C07E2B"/>
    <w:pPr>
      <w:tabs>
        <w:tab w:val="right" w:leader="dot" w:pos="7091"/>
      </w:tabs>
      <w:ind w:left="2547"/>
    </w:pPr>
  </w:style>
  <w:style w:type="character" w:styleId="af0">
    <w:name w:val="annotation reference"/>
    <w:rsid w:val="00C07E2B"/>
    <w:rPr>
      <w:sz w:val="16"/>
      <w:szCs w:val="16"/>
    </w:rPr>
  </w:style>
  <w:style w:type="paragraph" w:styleId="af1">
    <w:name w:val="Balloon Text"/>
    <w:basedOn w:val="a"/>
    <w:link w:val="af2"/>
    <w:unhideWhenUsed/>
    <w:rsid w:val="00C07E2B"/>
    <w:rPr>
      <w:rFonts w:ascii="Tahoma" w:hAnsi="Tahoma" w:cs="Mangal"/>
      <w:sz w:val="16"/>
      <w:szCs w:val="14"/>
    </w:rPr>
  </w:style>
  <w:style w:type="character" w:customStyle="1" w:styleId="af2">
    <w:name w:val="Текст выноски Знак"/>
    <w:basedOn w:val="a0"/>
    <w:link w:val="af1"/>
    <w:rsid w:val="00C07E2B"/>
    <w:rPr>
      <w:rFonts w:ascii="Tahoma" w:eastAsia="WenQuanYi Micro Hei" w:hAnsi="Tahoma" w:cs="Mangal"/>
      <w:kern w:val="1"/>
      <w:sz w:val="16"/>
      <w:szCs w:val="14"/>
      <w:lang w:eastAsia="zh-CN" w:bidi="hi-IN"/>
    </w:rPr>
  </w:style>
  <w:style w:type="table" w:styleId="af3">
    <w:name w:val="Table Grid"/>
    <w:basedOn w:val="a1"/>
    <w:rsid w:val="00C07E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4">
    <w:name w:val="Strong"/>
    <w:qFormat/>
    <w:rsid w:val="00C07E2B"/>
    <w:rPr>
      <w:b/>
      <w:bCs/>
    </w:rPr>
  </w:style>
  <w:style w:type="paragraph" w:styleId="af5">
    <w:name w:val="Normal (Web)"/>
    <w:basedOn w:val="a"/>
    <w:unhideWhenUsed/>
    <w:rsid w:val="00C07E2B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customStyle="1" w:styleId="15">
    <w:name w:val="Абзац списка1"/>
    <w:basedOn w:val="a"/>
    <w:rsid w:val="00C07E2B"/>
    <w:pPr>
      <w:ind w:left="720"/>
    </w:pPr>
  </w:style>
  <w:style w:type="paragraph" w:customStyle="1" w:styleId="16">
    <w:name w:val="Обычный (веб)1"/>
    <w:basedOn w:val="a"/>
    <w:rsid w:val="00C07E2B"/>
    <w:pPr>
      <w:spacing w:before="28" w:after="28"/>
    </w:pPr>
    <w:rPr>
      <w:rFonts w:ascii="Arial" w:hAnsi="Arial" w:cs="Arial"/>
      <w:sz w:val="18"/>
      <w:szCs w:val="18"/>
    </w:rPr>
  </w:style>
  <w:style w:type="paragraph" w:customStyle="1" w:styleId="310">
    <w:name w:val="Основной текст 31"/>
    <w:basedOn w:val="a"/>
    <w:rsid w:val="00C07E2B"/>
    <w:pPr>
      <w:spacing w:after="120"/>
      <w:jc w:val="center"/>
    </w:pPr>
    <w:rPr>
      <w:sz w:val="28"/>
      <w:szCs w:val="28"/>
    </w:rPr>
  </w:style>
  <w:style w:type="paragraph" w:customStyle="1" w:styleId="af6">
    <w:name w:val="Базовый"/>
    <w:rsid w:val="00C07E2B"/>
    <w:pPr>
      <w:widowControl w:val="0"/>
      <w:tabs>
        <w:tab w:val="left" w:pos="709"/>
      </w:tabs>
      <w:suppressAutoHyphens/>
    </w:pPr>
    <w:rPr>
      <w:rFonts w:ascii="Liberation Serif" w:eastAsia="WenQuanYi Micro Hei" w:hAnsi="Liberation Serif" w:cs="Lohit Hindi"/>
      <w:sz w:val="24"/>
      <w:szCs w:val="24"/>
      <w:lang w:eastAsia="zh-CN" w:bidi="hi-IN"/>
    </w:rPr>
  </w:style>
  <w:style w:type="character" w:customStyle="1" w:styleId="WW8Num2z1">
    <w:name w:val="WW8Num2z1"/>
    <w:rsid w:val="00C07E2B"/>
    <w:rPr>
      <w:b/>
    </w:rPr>
  </w:style>
  <w:style w:type="character" w:customStyle="1" w:styleId="WW8Num5z0">
    <w:name w:val="WW8Num5z0"/>
    <w:rsid w:val="00C07E2B"/>
    <w:rPr>
      <w:rFonts w:ascii="Symbol" w:hAnsi="Symbol" w:cs="Symbol"/>
    </w:rPr>
  </w:style>
  <w:style w:type="character" w:customStyle="1" w:styleId="WW8Num6z0">
    <w:name w:val="WW8Num6z0"/>
    <w:rsid w:val="00C07E2B"/>
    <w:rPr>
      <w:rFonts w:ascii="Symbol" w:hAnsi="Symbol" w:cs="Symbol"/>
    </w:rPr>
  </w:style>
  <w:style w:type="character" w:customStyle="1" w:styleId="WW8Num6z1">
    <w:name w:val="WW8Num6z1"/>
    <w:rsid w:val="00C07E2B"/>
    <w:rPr>
      <w:rFonts w:ascii="Courier New" w:hAnsi="Courier New" w:cs="Courier New"/>
    </w:rPr>
  </w:style>
  <w:style w:type="character" w:customStyle="1" w:styleId="WW8Num6z2">
    <w:name w:val="WW8Num6z2"/>
    <w:rsid w:val="00C07E2B"/>
    <w:rPr>
      <w:rFonts w:ascii="Wingdings" w:hAnsi="Wingdings" w:cs="Wingdings"/>
    </w:rPr>
  </w:style>
  <w:style w:type="character" w:customStyle="1" w:styleId="WW8Num7z0">
    <w:name w:val="WW8Num7z0"/>
    <w:rsid w:val="00C07E2B"/>
    <w:rPr>
      <w:rFonts w:ascii="Symbol" w:hAnsi="Symbol" w:cs="Symbol"/>
    </w:rPr>
  </w:style>
  <w:style w:type="character" w:customStyle="1" w:styleId="WW8Num7z1">
    <w:name w:val="WW8Num7z1"/>
    <w:rsid w:val="00C07E2B"/>
    <w:rPr>
      <w:rFonts w:ascii="Courier New" w:hAnsi="Courier New" w:cs="Courier New"/>
    </w:rPr>
  </w:style>
  <w:style w:type="character" w:customStyle="1" w:styleId="WW8Num7z2">
    <w:name w:val="WW8Num7z2"/>
    <w:rsid w:val="00C07E2B"/>
    <w:rPr>
      <w:rFonts w:ascii="Wingdings" w:hAnsi="Wingdings" w:cs="Wingdings"/>
    </w:rPr>
  </w:style>
  <w:style w:type="character" w:customStyle="1" w:styleId="WW8Num9z0">
    <w:name w:val="WW8Num9z0"/>
    <w:rsid w:val="00C07E2B"/>
    <w:rPr>
      <w:rFonts w:ascii="Symbol" w:hAnsi="Symbol" w:cs="Symbol"/>
    </w:rPr>
  </w:style>
  <w:style w:type="character" w:customStyle="1" w:styleId="WW8Num9z2">
    <w:name w:val="WW8Num9z2"/>
    <w:rsid w:val="00C07E2B"/>
    <w:rPr>
      <w:rFonts w:ascii="OpenSymbol" w:hAnsi="OpenSymbol" w:cs="OpenSymbol"/>
      <w:sz w:val="28"/>
      <w:szCs w:val="28"/>
    </w:rPr>
  </w:style>
  <w:style w:type="character" w:customStyle="1" w:styleId="WW8Num11z0">
    <w:name w:val="WW8Num11z0"/>
    <w:rsid w:val="00C07E2B"/>
    <w:rPr>
      <w:b/>
    </w:rPr>
  </w:style>
  <w:style w:type="character" w:customStyle="1" w:styleId="WW8Num12z0">
    <w:name w:val="WW8Num12z0"/>
    <w:rsid w:val="00C07E2B"/>
    <w:rPr>
      <w:b/>
    </w:rPr>
  </w:style>
  <w:style w:type="character" w:customStyle="1" w:styleId="23">
    <w:name w:val="Основной шрифт абзаца2"/>
    <w:rsid w:val="00C07E2B"/>
  </w:style>
  <w:style w:type="character" w:customStyle="1" w:styleId="WW8Num10z0">
    <w:name w:val="WW8Num10z0"/>
    <w:rsid w:val="00C07E2B"/>
    <w:rPr>
      <w:b/>
    </w:rPr>
  </w:style>
  <w:style w:type="character" w:customStyle="1" w:styleId="WW-Absatz-Standardschriftart">
    <w:name w:val="WW-Absatz-Standardschriftart"/>
    <w:rsid w:val="00C07E2B"/>
  </w:style>
  <w:style w:type="character" w:customStyle="1" w:styleId="WW8Num5z1">
    <w:name w:val="WW8Num5z1"/>
    <w:rsid w:val="00C07E2B"/>
    <w:rPr>
      <w:rFonts w:ascii="Courier New" w:hAnsi="Courier New" w:cs="Courier New"/>
    </w:rPr>
  </w:style>
  <w:style w:type="character" w:customStyle="1" w:styleId="WW8Num5z2">
    <w:name w:val="WW8Num5z2"/>
    <w:rsid w:val="00C07E2B"/>
    <w:rPr>
      <w:rFonts w:ascii="Wingdings" w:hAnsi="Wingdings" w:cs="Wingdings"/>
    </w:rPr>
  </w:style>
  <w:style w:type="character" w:customStyle="1" w:styleId="WW8Num5z3">
    <w:name w:val="WW8Num5z3"/>
    <w:rsid w:val="00C07E2B"/>
    <w:rPr>
      <w:rFonts w:ascii="Symbol" w:hAnsi="Symbol" w:cs="Symbol"/>
    </w:rPr>
  </w:style>
  <w:style w:type="character" w:customStyle="1" w:styleId="WW-Absatz-Standardschriftart1">
    <w:name w:val="WW-Absatz-Standardschriftart1"/>
    <w:rsid w:val="00C07E2B"/>
  </w:style>
  <w:style w:type="character" w:customStyle="1" w:styleId="WW-Absatz-Standardschriftart11">
    <w:name w:val="WW-Absatz-Standardschriftart11"/>
    <w:rsid w:val="00C07E2B"/>
  </w:style>
  <w:style w:type="character" w:customStyle="1" w:styleId="WW-Absatz-Standardschriftart111">
    <w:name w:val="WW-Absatz-Standardschriftart111"/>
    <w:rsid w:val="00C07E2B"/>
  </w:style>
  <w:style w:type="character" w:customStyle="1" w:styleId="WW-Absatz-Standardschriftart1111">
    <w:name w:val="WW-Absatz-Standardschriftart1111"/>
    <w:rsid w:val="00C07E2B"/>
  </w:style>
  <w:style w:type="character" w:customStyle="1" w:styleId="af7">
    <w:name w:val="Символ нумерации"/>
    <w:rsid w:val="00C07E2B"/>
  </w:style>
  <w:style w:type="character" w:customStyle="1" w:styleId="32">
    <w:name w:val="Основной шрифт абзаца3"/>
    <w:rsid w:val="00C07E2B"/>
  </w:style>
  <w:style w:type="character" w:customStyle="1" w:styleId="apple-style-span">
    <w:name w:val="apple-style-span"/>
    <w:rsid w:val="00C07E2B"/>
  </w:style>
  <w:style w:type="character" w:customStyle="1" w:styleId="apple-converted-space">
    <w:name w:val="apple-converted-space"/>
    <w:rsid w:val="00C07E2B"/>
  </w:style>
  <w:style w:type="character" w:customStyle="1" w:styleId="ListLabel12">
    <w:name w:val="ListLabel 12"/>
    <w:rsid w:val="00C07E2B"/>
    <w:rPr>
      <w:rFonts w:cs="Symbol"/>
    </w:rPr>
  </w:style>
  <w:style w:type="character" w:customStyle="1" w:styleId="ListLabel13">
    <w:name w:val="ListLabel 13"/>
    <w:rsid w:val="00C07E2B"/>
    <w:rPr>
      <w:rFonts w:cs="Courier New"/>
    </w:rPr>
  </w:style>
  <w:style w:type="character" w:customStyle="1" w:styleId="ListLabel14">
    <w:name w:val="ListLabel 14"/>
    <w:rsid w:val="00C07E2B"/>
    <w:rPr>
      <w:rFonts w:cs="Wingdings"/>
    </w:rPr>
  </w:style>
  <w:style w:type="character" w:customStyle="1" w:styleId="ListLabel4">
    <w:name w:val="ListLabel 4"/>
    <w:rsid w:val="00C07E2B"/>
    <w:rPr>
      <w:b/>
    </w:rPr>
  </w:style>
  <w:style w:type="character" w:customStyle="1" w:styleId="ListLabel3">
    <w:name w:val="ListLabel 3"/>
    <w:rsid w:val="00C07E2B"/>
    <w:rPr>
      <w:rFonts w:cs="Courier New"/>
    </w:rPr>
  </w:style>
  <w:style w:type="character" w:customStyle="1" w:styleId="af8">
    <w:name w:val="Маркеры списка"/>
    <w:rsid w:val="00C07E2B"/>
    <w:rPr>
      <w:rFonts w:ascii="OpenSymbol" w:eastAsia="OpenSymbol" w:hAnsi="OpenSymbol" w:cs="OpenSymbol"/>
      <w:sz w:val="28"/>
      <w:szCs w:val="28"/>
    </w:rPr>
  </w:style>
  <w:style w:type="character" w:customStyle="1" w:styleId="WW8Num41z0">
    <w:name w:val="WW8Num41z0"/>
    <w:rsid w:val="00C07E2B"/>
    <w:rPr>
      <w:rFonts w:ascii="Symbol" w:hAnsi="Symbol" w:cs="Symbol"/>
    </w:rPr>
  </w:style>
  <w:style w:type="character" w:customStyle="1" w:styleId="WW8Num41z1">
    <w:name w:val="WW8Num41z1"/>
    <w:rsid w:val="00C07E2B"/>
    <w:rPr>
      <w:rFonts w:ascii="Courier New" w:hAnsi="Courier New" w:cs="Courier New"/>
    </w:rPr>
  </w:style>
  <w:style w:type="character" w:customStyle="1" w:styleId="WW8Num41z2">
    <w:name w:val="WW8Num41z2"/>
    <w:rsid w:val="00C07E2B"/>
    <w:rPr>
      <w:rFonts w:ascii="Wingdings" w:hAnsi="Wingdings" w:cs="Wingdings"/>
    </w:rPr>
  </w:style>
  <w:style w:type="character" w:customStyle="1" w:styleId="24">
    <w:name w:val="Стиль2 Знак"/>
    <w:rsid w:val="00C07E2B"/>
    <w:rPr>
      <w:b/>
      <w:sz w:val="32"/>
      <w:szCs w:val="24"/>
    </w:rPr>
  </w:style>
  <w:style w:type="character" w:customStyle="1" w:styleId="33">
    <w:name w:val="Основной текст с отступом 3 Знак"/>
    <w:rsid w:val="00C07E2B"/>
    <w:rPr>
      <w:rFonts w:eastAsia="WenQuanYi Micro Hei" w:cs="Mangal"/>
      <w:kern w:val="1"/>
      <w:sz w:val="16"/>
      <w:szCs w:val="14"/>
      <w:lang w:eastAsia="zh-CN" w:bidi="hi-IN"/>
    </w:rPr>
  </w:style>
  <w:style w:type="paragraph" w:customStyle="1" w:styleId="34">
    <w:name w:val="Указатель3"/>
    <w:basedOn w:val="a"/>
    <w:rsid w:val="00C07E2B"/>
    <w:pPr>
      <w:suppressLineNumbers/>
    </w:pPr>
  </w:style>
  <w:style w:type="paragraph" w:customStyle="1" w:styleId="25">
    <w:name w:val="Название объекта2"/>
    <w:basedOn w:val="a"/>
    <w:rsid w:val="00C07E2B"/>
    <w:pPr>
      <w:suppressLineNumbers/>
      <w:spacing w:before="120" w:after="120"/>
    </w:pPr>
    <w:rPr>
      <w:i/>
      <w:iCs/>
    </w:rPr>
  </w:style>
  <w:style w:type="paragraph" w:customStyle="1" w:styleId="35">
    <w:name w:val="Обычный3"/>
    <w:rsid w:val="00C07E2B"/>
    <w:pPr>
      <w:tabs>
        <w:tab w:val="left" w:pos="708"/>
      </w:tabs>
      <w:suppressAutoHyphens/>
      <w:spacing w:after="0" w:line="100" w:lineRule="atLeast"/>
      <w:jc w:val="both"/>
    </w:pPr>
    <w:rPr>
      <w:rFonts w:ascii="Times New Roman" w:eastAsia="Times New Roman" w:hAnsi="Times New Roman" w:cs="Times New Roman"/>
      <w:color w:val="00000A"/>
      <w:sz w:val="28"/>
      <w:szCs w:val="20"/>
      <w:lang w:eastAsia="zh-CN"/>
    </w:rPr>
  </w:style>
  <w:style w:type="paragraph" w:customStyle="1" w:styleId="af9">
    <w:name w:val="Содержимое таблицы"/>
    <w:basedOn w:val="a"/>
    <w:rsid w:val="00C07E2B"/>
    <w:pPr>
      <w:suppressLineNumbers/>
    </w:pPr>
  </w:style>
  <w:style w:type="paragraph" w:customStyle="1" w:styleId="afa">
    <w:name w:val="Заголовок таблицы"/>
    <w:basedOn w:val="af9"/>
    <w:rsid w:val="00C07E2B"/>
    <w:pPr>
      <w:jc w:val="center"/>
    </w:pPr>
    <w:rPr>
      <w:b/>
      <w:bCs/>
    </w:rPr>
  </w:style>
  <w:style w:type="paragraph" w:customStyle="1" w:styleId="afb">
    <w:name w:val="Таблица"/>
    <w:basedOn w:val="12"/>
    <w:rsid w:val="00C07E2B"/>
  </w:style>
  <w:style w:type="paragraph" w:customStyle="1" w:styleId="26">
    <w:name w:val="Стиль2"/>
    <w:basedOn w:val="2"/>
    <w:rsid w:val="00C07E2B"/>
    <w:pPr>
      <w:widowControl/>
      <w:numPr>
        <w:ilvl w:val="0"/>
        <w:numId w:val="0"/>
      </w:numPr>
      <w:suppressAutoHyphens w:val="0"/>
      <w:spacing w:before="0" w:after="0"/>
      <w:ind w:firstLine="720"/>
      <w:jc w:val="center"/>
    </w:pPr>
    <w:rPr>
      <w:rFonts w:ascii="Times New Roman" w:hAnsi="Times New Roman" w:cs="Times New Roman"/>
      <w:bCs w:val="0"/>
      <w:i w:val="0"/>
      <w:iCs w:val="0"/>
      <w:sz w:val="32"/>
      <w:szCs w:val="24"/>
      <w:lang w:bidi="ar-SA"/>
    </w:rPr>
  </w:style>
  <w:style w:type="paragraph" w:customStyle="1" w:styleId="311">
    <w:name w:val="Основной текст с отступом 31"/>
    <w:basedOn w:val="a"/>
    <w:rsid w:val="00C07E2B"/>
    <w:pPr>
      <w:spacing w:after="120"/>
      <w:ind w:left="283"/>
    </w:pPr>
    <w:rPr>
      <w:rFonts w:cs="Mangal"/>
      <w:sz w:val="16"/>
      <w:szCs w:val="14"/>
    </w:rPr>
  </w:style>
  <w:style w:type="character" w:styleId="afc">
    <w:name w:val="page number"/>
    <w:basedOn w:val="a0"/>
    <w:rsid w:val="00C07E2B"/>
  </w:style>
  <w:style w:type="character" w:styleId="afd">
    <w:name w:val="FollowedHyperlink"/>
    <w:uiPriority w:val="99"/>
    <w:semiHidden/>
    <w:unhideWhenUsed/>
    <w:rsid w:val="00C07E2B"/>
    <w:rPr>
      <w:color w:val="800080"/>
      <w:u w:val="single"/>
    </w:rPr>
  </w:style>
  <w:style w:type="character" w:styleId="afe">
    <w:name w:val="Placeholder Text"/>
    <w:basedOn w:val="a0"/>
    <w:uiPriority w:val="99"/>
    <w:semiHidden/>
    <w:rsid w:val="007E1D4D"/>
    <w:rPr>
      <w:color w:val="808080"/>
    </w:rPr>
  </w:style>
  <w:style w:type="paragraph" w:styleId="aff">
    <w:name w:val="Revision"/>
    <w:hidden/>
    <w:uiPriority w:val="99"/>
    <w:semiHidden/>
    <w:rsid w:val="00CF6D06"/>
    <w:pPr>
      <w:spacing w:after="0" w:line="240" w:lineRule="auto"/>
    </w:pPr>
    <w:rPr>
      <w:rFonts w:ascii="Times New Roman" w:eastAsia="WenQuanYi Micro Hei" w:hAnsi="Times New Roman" w:cs="Lohit Hindi"/>
      <w:kern w:val="1"/>
      <w:sz w:val="24"/>
      <w:szCs w:val="24"/>
      <w:lang w:eastAsia="zh-CN" w:bidi="hi-IN"/>
    </w:rPr>
  </w:style>
  <w:style w:type="paragraph" w:styleId="aff0">
    <w:name w:val="Document Map"/>
    <w:basedOn w:val="a"/>
    <w:link w:val="aff1"/>
    <w:uiPriority w:val="99"/>
    <w:semiHidden/>
    <w:unhideWhenUsed/>
    <w:rsid w:val="00CF6D06"/>
    <w:rPr>
      <w:rFonts w:ascii="Lucida Grande CY" w:hAnsi="Lucida Grande CY" w:cs="Lucida Grande CY"/>
    </w:rPr>
  </w:style>
  <w:style w:type="character" w:customStyle="1" w:styleId="aff1">
    <w:name w:val="Схема документа Знак"/>
    <w:basedOn w:val="a0"/>
    <w:link w:val="aff0"/>
    <w:uiPriority w:val="99"/>
    <w:semiHidden/>
    <w:rsid w:val="00CF6D06"/>
    <w:rPr>
      <w:rFonts w:ascii="Lucida Grande CY" w:eastAsia="WenQuanYi Micro Hei" w:hAnsi="Lucida Grande CY" w:cs="Lucida Grande CY"/>
      <w:kern w:val="1"/>
      <w:sz w:val="24"/>
      <w:szCs w:val="24"/>
      <w:lang w:eastAsia="zh-CN" w:bidi="hi-IN"/>
    </w:rPr>
  </w:style>
  <w:style w:type="paragraph" w:customStyle="1" w:styleId="aff2">
    <w:name w:val="УГАТУ"/>
    <w:basedOn w:val="a"/>
    <w:autoRedefine/>
    <w:rsid w:val="004457B3"/>
    <w:pPr>
      <w:widowControl/>
      <w:suppressAutoHyphens w:val="0"/>
      <w:jc w:val="center"/>
    </w:pPr>
    <w:rPr>
      <w:rFonts w:eastAsia="Times New Roman" w:cs="Times New Roman"/>
      <w:kern w:val="0"/>
      <w:sz w:val="28"/>
      <w:szCs w:val="28"/>
      <w:lang w:eastAsia="ru-RU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0" w:qFormat="1"/>
    <w:lsdException w:name="annotation reference" w:uiPriority="0"/>
    <w:lsdException w:name="page number" w:uiPriority="0"/>
    <w:lsdException w:name="toa heading" w:uiPriority="0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7E2B"/>
    <w:pPr>
      <w:widowControl w:val="0"/>
      <w:suppressAutoHyphens/>
      <w:spacing w:after="0" w:line="240" w:lineRule="auto"/>
    </w:pPr>
    <w:rPr>
      <w:rFonts w:ascii="Times New Roman" w:eastAsia="WenQuanYi Micro Hei" w:hAnsi="Times New Roman" w:cs="Lohit Hindi"/>
      <w:kern w:val="1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qFormat/>
    <w:rsid w:val="00C07E2B"/>
    <w:pPr>
      <w:keepNext/>
      <w:numPr>
        <w:numId w:val="30"/>
      </w:numPr>
      <w:spacing w:before="240" w:after="60"/>
      <w:outlineLvl w:val="0"/>
    </w:pPr>
    <w:rPr>
      <w:rFonts w:ascii="Cambria" w:eastAsia="Times New Roman" w:hAnsi="Cambria" w:cs="Mangal"/>
      <w:b/>
      <w:bCs/>
      <w:sz w:val="32"/>
      <w:szCs w:val="29"/>
    </w:rPr>
  </w:style>
  <w:style w:type="paragraph" w:styleId="2">
    <w:name w:val="heading 2"/>
    <w:basedOn w:val="a"/>
    <w:next w:val="a"/>
    <w:link w:val="20"/>
    <w:qFormat/>
    <w:rsid w:val="00C07E2B"/>
    <w:pPr>
      <w:keepNext/>
      <w:numPr>
        <w:ilvl w:val="1"/>
        <w:numId w:val="30"/>
      </w:numPr>
      <w:spacing w:before="240" w:after="60"/>
      <w:outlineLvl w:val="1"/>
    </w:pPr>
    <w:rPr>
      <w:rFonts w:ascii="Cambria" w:eastAsia="Times New Roman" w:hAnsi="Cambria" w:cs="Mangal"/>
      <w:b/>
      <w:bCs/>
      <w:i/>
      <w:iCs/>
      <w:sz w:val="28"/>
      <w:szCs w:val="25"/>
    </w:rPr>
  </w:style>
  <w:style w:type="paragraph" w:styleId="3">
    <w:name w:val="heading 3"/>
    <w:basedOn w:val="a"/>
    <w:next w:val="a"/>
    <w:link w:val="30"/>
    <w:qFormat/>
    <w:rsid w:val="00C07E2B"/>
    <w:pPr>
      <w:keepNext/>
      <w:numPr>
        <w:ilvl w:val="2"/>
        <w:numId w:val="30"/>
      </w:numPr>
      <w:spacing w:before="240" w:after="60"/>
      <w:outlineLvl w:val="2"/>
    </w:pPr>
    <w:rPr>
      <w:rFonts w:ascii="Cambria" w:eastAsia="Times New Roman" w:hAnsi="Cambria" w:cs="Mangal"/>
      <w:b/>
      <w:bCs/>
      <w:sz w:val="26"/>
      <w:szCs w:val="23"/>
    </w:rPr>
  </w:style>
  <w:style w:type="paragraph" w:styleId="4">
    <w:name w:val="heading 4"/>
    <w:basedOn w:val="a"/>
    <w:next w:val="a"/>
    <w:link w:val="40"/>
    <w:qFormat/>
    <w:rsid w:val="00C07E2B"/>
    <w:pPr>
      <w:keepNext/>
      <w:numPr>
        <w:ilvl w:val="3"/>
        <w:numId w:val="30"/>
      </w:numPr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C07E2B"/>
    <w:pPr>
      <w:spacing w:before="240" w:after="60"/>
      <w:outlineLvl w:val="5"/>
    </w:pPr>
    <w:rPr>
      <w:rFonts w:ascii="Calibri" w:eastAsia="Times New Roman" w:hAnsi="Calibri" w:cs="Mangal"/>
      <w:b/>
      <w:bCs/>
      <w:sz w:val="22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07E2B"/>
    <w:rPr>
      <w:rFonts w:ascii="Cambria" w:eastAsia="Times New Roman" w:hAnsi="Cambria" w:cs="Mangal"/>
      <w:b/>
      <w:bCs/>
      <w:kern w:val="1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rsid w:val="00C07E2B"/>
    <w:rPr>
      <w:rFonts w:ascii="Cambria" w:eastAsia="Times New Roman" w:hAnsi="Cambria" w:cs="Mangal"/>
      <w:b/>
      <w:bCs/>
      <w:i/>
      <w:iCs/>
      <w:kern w:val="1"/>
      <w:sz w:val="28"/>
      <w:szCs w:val="25"/>
      <w:lang w:eastAsia="zh-CN" w:bidi="hi-IN"/>
    </w:rPr>
  </w:style>
  <w:style w:type="character" w:customStyle="1" w:styleId="30">
    <w:name w:val="Заголовок 3 Знак"/>
    <w:basedOn w:val="a0"/>
    <w:link w:val="3"/>
    <w:rsid w:val="00C07E2B"/>
    <w:rPr>
      <w:rFonts w:ascii="Cambria" w:eastAsia="Times New Roman" w:hAnsi="Cambria" w:cs="Mangal"/>
      <w:b/>
      <w:bCs/>
      <w:kern w:val="1"/>
      <w:sz w:val="26"/>
      <w:szCs w:val="23"/>
      <w:lang w:eastAsia="zh-CN" w:bidi="hi-IN"/>
    </w:rPr>
  </w:style>
  <w:style w:type="character" w:customStyle="1" w:styleId="40">
    <w:name w:val="Заголовок 4 Знак"/>
    <w:basedOn w:val="a0"/>
    <w:link w:val="4"/>
    <w:rsid w:val="00C07E2B"/>
    <w:rPr>
      <w:rFonts w:ascii="Times New Roman" w:eastAsia="WenQuanYi Micro Hei" w:hAnsi="Times New Roman" w:cs="Lohit Hindi"/>
      <w:b/>
      <w:bCs/>
      <w:kern w:val="1"/>
      <w:sz w:val="28"/>
      <w:szCs w:val="28"/>
      <w:lang w:eastAsia="zh-CN" w:bidi="hi-IN"/>
    </w:rPr>
  </w:style>
  <w:style w:type="character" w:customStyle="1" w:styleId="60">
    <w:name w:val="Заголовок 6 Знак"/>
    <w:basedOn w:val="a0"/>
    <w:link w:val="6"/>
    <w:rsid w:val="00C07E2B"/>
    <w:rPr>
      <w:rFonts w:ascii="Calibri" w:eastAsia="Times New Roman" w:hAnsi="Calibri" w:cs="Mangal"/>
      <w:b/>
      <w:bCs/>
      <w:kern w:val="1"/>
      <w:szCs w:val="20"/>
      <w:lang w:eastAsia="zh-CN" w:bidi="hi-IN"/>
    </w:rPr>
  </w:style>
  <w:style w:type="character" w:customStyle="1" w:styleId="WW8Num1z0">
    <w:name w:val="WW8Num1z0"/>
    <w:rsid w:val="00C07E2B"/>
    <w:rPr>
      <w:rFonts w:ascii="Symbol" w:hAnsi="Symbol" w:cs="Symbol"/>
    </w:rPr>
  </w:style>
  <w:style w:type="character" w:customStyle="1" w:styleId="WW8Num1z1">
    <w:name w:val="WW8Num1z1"/>
    <w:rsid w:val="00C07E2B"/>
    <w:rPr>
      <w:rFonts w:ascii="Courier New" w:hAnsi="Courier New" w:cs="Courier New"/>
    </w:rPr>
  </w:style>
  <w:style w:type="character" w:customStyle="1" w:styleId="WW8Num1z2">
    <w:name w:val="WW8Num1z2"/>
    <w:rsid w:val="00C07E2B"/>
    <w:rPr>
      <w:rFonts w:ascii="Wingdings" w:hAnsi="Wingdings" w:cs="Wingdings"/>
    </w:rPr>
  </w:style>
  <w:style w:type="character" w:customStyle="1" w:styleId="WW8Num3z0">
    <w:name w:val="WW8Num3z0"/>
    <w:rsid w:val="00C07E2B"/>
    <w:rPr>
      <w:rFonts w:ascii="Symbol" w:hAnsi="Symbol" w:cs="Symbol"/>
    </w:rPr>
  </w:style>
  <w:style w:type="character" w:customStyle="1" w:styleId="WW8Num3z1">
    <w:name w:val="WW8Num3z1"/>
    <w:rsid w:val="00C07E2B"/>
    <w:rPr>
      <w:rFonts w:ascii="Courier New" w:hAnsi="Courier New" w:cs="Courier New"/>
    </w:rPr>
  </w:style>
  <w:style w:type="character" w:customStyle="1" w:styleId="WW8Num3z2">
    <w:name w:val="WW8Num3z2"/>
    <w:rsid w:val="00C07E2B"/>
    <w:rPr>
      <w:rFonts w:ascii="Wingdings" w:hAnsi="Wingdings" w:cs="Wingdings"/>
    </w:rPr>
  </w:style>
  <w:style w:type="character" w:customStyle="1" w:styleId="WW8Num4z0">
    <w:name w:val="WW8Num4z0"/>
    <w:rsid w:val="00C07E2B"/>
    <w:rPr>
      <w:rFonts w:ascii="Symbol" w:hAnsi="Symbol" w:cs="Symbol"/>
    </w:rPr>
  </w:style>
  <w:style w:type="character" w:customStyle="1" w:styleId="WW8Num4z1">
    <w:name w:val="WW8Num4z1"/>
    <w:rsid w:val="00C07E2B"/>
    <w:rPr>
      <w:rFonts w:ascii="Courier New" w:hAnsi="Courier New" w:cs="Courier New"/>
    </w:rPr>
  </w:style>
  <w:style w:type="character" w:customStyle="1" w:styleId="WW8Num4z2">
    <w:name w:val="WW8Num4z2"/>
    <w:rsid w:val="00C07E2B"/>
    <w:rPr>
      <w:rFonts w:ascii="Wingdings" w:hAnsi="Wingdings" w:cs="Wingdings"/>
    </w:rPr>
  </w:style>
  <w:style w:type="character" w:customStyle="1" w:styleId="WW8Num8z0">
    <w:name w:val="WW8Num8z0"/>
    <w:rsid w:val="00C07E2B"/>
    <w:rPr>
      <w:rFonts w:ascii="Symbol" w:hAnsi="Symbol" w:cs="Symbol"/>
    </w:rPr>
  </w:style>
  <w:style w:type="character" w:customStyle="1" w:styleId="WW8Num8z1">
    <w:name w:val="WW8Num8z1"/>
    <w:rsid w:val="00C07E2B"/>
    <w:rPr>
      <w:rFonts w:ascii="Courier New" w:hAnsi="Courier New" w:cs="Courier New"/>
    </w:rPr>
  </w:style>
  <w:style w:type="character" w:customStyle="1" w:styleId="WW8Num8z2">
    <w:name w:val="WW8Num8z2"/>
    <w:rsid w:val="00C07E2B"/>
    <w:rPr>
      <w:rFonts w:ascii="Wingdings" w:hAnsi="Wingdings" w:cs="Wingdings"/>
    </w:rPr>
  </w:style>
  <w:style w:type="character" w:customStyle="1" w:styleId="11">
    <w:name w:val="Основной шрифт абзаца1"/>
    <w:rsid w:val="00C07E2B"/>
  </w:style>
  <w:style w:type="character" w:customStyle="1" w:styleId="Absatz-Standardschriftart">
    <w:name w:val="Absatz-Standardschriftart"/>
    <w:rsid w:val="00C07E2B"/>
  </w:style>
  <w:style w:type="character" w:styleId="a3">
    <w:name w:val="Hyperlink"/>
    <w:rsid w:val="00C07E2B"/>
    <w:rPr>
      <w:color w:val="0000FF"/>
      <w:u w:val="single"/>
    </w:rPr>
  </w:style>
  <w:style w:type="character" w:customStyle="1" w:styleId="a4">
    <w:name w:val="Ссылка указателя"/>
    <w:rsid w:val="00C07E2B"/>
  </w:style>
  <w:style w:type="paragraph" w:customStyle="1" w:styleId="a5">
    <w:name w:val="Заголовок"/>
    <w:basedOn w:val="a"/>
    <w:next w:val="a6"/>
    <w:rsid w:val="00C07E2B"/>
    <w:pPr>
      <w:keepNext/>
      <w:spacing w:before="240" w:after="120"/>
    </w:pPr>
    <w:rPr>
      <w:rFonts w:ascii="Arial" w:hAnsi="Arial"/>
      <w:sz w:val="28"/>
      <w:szCs w:val="28"/>
    </w:rPr>
  </w:style>
  <w:style w:type="paragraph" w:styleId="a6">
    <w:name w:val="Body Text"/>
    <w:basedOn w:val="a"/>
    <w:link w:val="a7"/>
    <w:rsid w:val="00C07E2B"/>
    <w:pPr>
      <w:spacing w:after="120"/>
    </w:pPr>
  </w:style>
  <w:style w:type="character" w:customStyle="1" w:styleId="a7">
    <w:name w:val="Основной текст Знак"/>
    <w:basedOn w:val="a0"/>
    <w:link w:val="a6"/>
    <w:rsid w:val="00C07E2B"/>
    <w:rPr>
      <w:rFonts w:ascii="Times New Roman" w:eastAsia="WenQuanYi Micro Hei" w:hAnsi="Times New Roman" w:cs="Lohit Hindi"/>
      <w:kern w:val="1"/>
      <w:sz w:val="24"/>
      <w:szCs w:val="24"/>
      <w:lang w:eastAsia="zh-CN" w:bidi="hi-IN"/>
    </w:rPr>
  </w:style>
  <w:style w:type="paragraph" w:styleId="a8">
    <w:name w:val="List"/>
    <w:basedOn w:val="a6"/>
    <w:rsid w:val="00C07E2B"/>
  </w:style>
  <w:style w:type="paragraph" w:styleId="a9">
    <w:name w:val="caption"/>
    <w:basedOn w:val="a"/>
    <w:qFormat/>
    <w:rsid w:val="00C07E2B"/>
    <w:pPr>
      <w:suppressLineNumbers/>
      <w:spacing w:before="120" w:after="120"/>
    </w:pPr>
    <w:rPr>
      <w:i/>
      <w:iCs/>
    </w:rPr>
  </w:style>
  <w:style w:type="paragraph" w:customStyle="1" w:styleId="21">
    <w:name w:val="Указатель2"/>
    <w:basedOn w:val="a"/>
    <w:rsid w:val="00C07E2B"/>
    <w:pPr>
      <w:suppressLineNumbers/>
    </w:pPr>
  </w:style>
  <w:style w:type="paragraph" w:customStyle="1" w:styleId="12">
    <w:name w:val="Название объекта1"/>
    <w:basedOn w:val="a"/>
    <w:rsid w:val="00C07E2B"/>
    <w:pPr>
      <w:suppressLineNumbers/>
      <w:spacing w:before="120" w:after="120"/>
    </w:pPr>
    <w:rPr>
      <w:i/>
      <w:iCs/>
    </w:rPr>
  </w:style>
  <w:style w:type="paragraph" w:customStyle="1" w:styleId="13">
    <w:name w:val="Указатель1"/>
    <w:basedOn w:val="a"/>
    <w:rsid w:val="00C07E2B"/>
    <w:pPr>
      <w:suppressLineNumbers/>
    </w:pPr>
  </w:style>
  <w:style w:type="paragraph" w:styleId="aa">
    <w:name w:val="header"/>
    <w:basedOn w:val="a"/>
    <w:link w:val="ab"/>
    <w:rsid w:val="00C07E2B"/>
    <w:pPr>
      <w:suppressLineNumbers/>
      <w:tabs>
        <w:tab w:val="center" w:pos="4815"/>
        <w:tab w:val="right" w:pos="9630"/>
      </w:tabs>
    </w:pPr>
  </w:style>
  <w:style w:type="character" w:customStyle="1" w:styleId="ab">
    <w:name w:val="Верхний колонтитул Знак"/>
    <w:basedOn w:val="a0"/>
    <w:link w:val="aa"/>
    <w:rsid w:val="00C07E2B"/>
    <w:rPr>
      <w:rFonts w:ascii="Times New Roman" w:eastAsia="WenQuanYi Micro Hei" w:hAnsi="Times New Roman" w:cs="Lohit Hindi"/>
      <w:kern w:val="1"/>
      <w:sz w:val="24"/>
      <w:szCs w:val="24"/>
      <w:lang w:eastAsia="zh-CN" w:bidi="hi-IN"/>
    </w:rPr>
  </w:style>
  <w:style w:type="paragraph" w:styleId="ac">
    <w:name w:val="footer"/>
    <w:basedOn w:val="a"/>
    <w:link w:val="ad"/>
    <w:rsid w:val="00C07E2B"/>
    <w:pPr>
      <w:suppressLineNumbers/>
      <w:tabs>
        <w:tab w:val="center" w:pos="4819"/>
        <w:tab w:val="right" w:pos="9638"/>
      </w:tabs>
    </w:pPr>
  </w:style>
  <w:style w:type="character" w:customStyle="1" w:styleId="ad">
    <w:name w:val="Нижний колонтитул Знак"/>
    <w:basedOn w:val="a0"/>
    <w:link w:val="ac"/>
    <w:rsid w:val="00C07E2B"/>
    <w:rPr>
      <w:rFonts w:ascii="Times New Roman" w:eastAsia="WenQuanYi Micro Hei" w:hAnsi="Times New Roman" w:cs="Lohit Hindi"/>
      <w:kern w:val="1"/>
      <w:sz w:val="24"/>
      <w:szCs w:val="24"/>
      <w:lang w:eastAsia="zh-CN" w:bidi="hi-IN"/>
    </w:rPr>
  </w:style>
  <w:style w:type="paragraph" w:styleId="ae">
    <w:name w:val="toa heading"/>
    <w:basedOn w:val="1"/>
    <w:next w:val="a"/>
    <w:rsid w:val="00C07E2B"/>
    <w:pPr>
      <w:keepLines/>
      <w:widowControl/>
      <w:numPr>
        <w:numId w:val="0"/>
      </w:numPr>
      <w:suppressAutoHyphens w:val="0"/>
      <w:spacing w:before="480" w:after="0" w:line="276" w:lineRule="auto"/>
      <w:outlineLvl w:val="9"/>
    </w:pPr>
    <w:rPr>
      <w:rFonts w:cs="Times New Roman"/>
      <w:color w:val="365F91"/>
      <w:sz w:val="28"/>
      <w:szCs w:val="28"/>
      <w:lang w:bidi="ar-SA"/>
    </w:rPr>
  </w:style>
  <w:style w:type="paragraph" w:styleId="14">
    <w:name w:val="toc 1"/>
    <w:basedOn w:val="a"/>
    <w:next w:val="a"/>
    <w:uiPriority w:val="39"/>
    <w:rsid w:val="00C07E2B"/>
    <w:rPr>
      <w:rFonts w:cs="Mangal"/>
      <w:szCs w:val="21"/>
    </w:rPr>
  </w:style>
  <w:style w:type="paragraph" w:styleId="22">
    <w:name w:val="toc 2"/>
    <w:basedOn w:val="a"/>
    <w:next w:val="a"/>
    <w:uiPriority w:val="39"/>
    <w:rsid w:val="00C07E2B"/>
    <w:pPr>
      <w:ind w:left="240"/>
    </w:pPr>
    <w:rPr>
      <w:rFonts w:cs="Mangal"/>
      <w:szCs w:val="21"/>
    </w:rPr>
  </w:style>
  <w:style w:type="paragraph" w:styleId="af">
    <w:name w:val="List Paragraph"/>
    <w:basedOn w:val="a"/>
    <w:qFormat/>
    <w:rsid w:val="00C07E2B"/>
    <w:pPr>
      <w:ind w:left="708"/>
    </w:pPr>
    <w:rPr>
      <w:rFonts w:cs="Mangal"/>
      <w:szCs w:val="21"/>
    </w:rPr>
  </w:style>
  <w:style w:type="paragraph" w:styleId="31">
    <w:name w:val="toc 3"/>
    <w:basedOn w:val="a"/>
    <w:next w:val="a"/>
    <w:uiPriority w:val="39"/>
    <w:rsid w:val="00C07E2B"/>
    <w:pPr>
      <w:ind w:left="480"/>
    </w:pPr>
    <w:rPr>
      <w:rFonts w:cs="Mangal"/>
      <w:szCs w:val="21"/>
    </w:rPr>
  </w:style>
  <w:style w:type="paragraph" w:styleId="41">
    <w:name w:val="toc 4"/>
    <w:basedOn w:val="21"/>
    <w:rsid w:val="00C07E2B"/>
    <w:pPr>
      <w:tabs>
        <w:tab w:val="right" w:leader="dot" w:pos="8789"/>
      </w:tabs>
      <w:ind w:left="849"/>
    </w:pPr>
  </w:style>
  <w:style w:type="paragraph" w:styleId="5">
    <w:name w:val="toc 5"/>
    <w:basedOn w:val="21"/>
    <w:rsid w:val="00C07E2B"/>
    <w:pPr>
      <w:tabs>
        <w:tab w:val="right" w:leader="dot" w:pos="8506"/>
      </w:tabs>
      <w:ind w:left="1132"/>
    </w:pPr>
  </w:style>
  <w:style w:type="paragraph" w:styleId="61">
    <w:name w:val="toc 6"/>
    <w:basedOn w:val="21"/>
    <w:rsid w:val="00C07E2B"/>
    <w:pPr>
      <w:tabs>
        <w:tab w:val="right" w:leader="dot" w:pos="8223"/>
      </w:tabs>
      <w:ind w:left="1415"/>
    </w:pPr>
  </w:style>
  <w:style w:type="paragraph" w:styleId="7">
    <w:name w:val="toc 7"/>
    <w:basedOn w:val="21"/>
    <w:rsid w:val="00C07E2B"/>
    <w:pPr>
      <w:tabs>
        <w:tab w:val="right" w:leader="dot" w:pos="7940"/>
      </w:tabs>
      <w:ind w:left="1698"/>
    </w:pPr>
  </w:style>
  <w:style w:type="paragraph" w:styleId="8">
    <w:name w:val="toc 8"/>
    <w:basedOn w:val="21"/>
    <w:rsid w:val="00C07E2B"/>
    <w:pPr>
      <w:tabs>
        <w:tab w:val="right" w:leader="dot" w:pos="7657"/>
      </w:tabs>
      <w:ind w:left="1981"/>
    </w:pPr>
  </w:style>
  <w:style w:type="paragraph" w:styleId="9">
    <w:name w:val="toc 9"/>
    <w:basedOn w:val="21"/>
    <w:rsid w:val="00C07E2B"/>
    <w:pPr>
      <w:tabs>
        <w:tab w:val="right" w:leader="dot" w:pos="7374"/>
      </w:tabs>
      <w:ind w:left="2264"/>
    </w:pPr>
  </w:style>
  <w:style w:type="paragraph" w:customStyle="1" w:styleId="100">
    <w:name w:val="Оглавление 10"/>
    <w:basedOn w:val="21"/>
    <w:rsid w:val="00C07E2B"/>
    <w:pPr>
      <w:tabs>
        <w:tab w:val="right" w:leader="dot" w:pos="7091"/>
      </w:tabs>
      <w:ind w:left="2547"/>
    </w:pPr>
  </w:style>
  <w:style w:type="character" w:styleId="af0">
    <w:name w:val="annotation reference"/>
    <w:rsid w:val="00C07E2B"/>
    <w:rPr>
      <w:sz w:val="16"/>
      <w:szCs w:val="16"/>
    </w:rPr>
  </w:style>
  <w:style w:type="paragraph" w:styleId="af1">
    <w:name w:val="Balloon Text"/>
    <w:basedOn w:val="a"/>
    <w:link w:val="af2"/>
    <w:unhideWhenUsed/>
    <w:rsid w:val="00C07E2B"/>
    <w:rPr>
      <w:rFonts w:ascii="Tahoma" w:hAnsi="Tahoma" w:cs="Mangal"/>
      <w:sz w:val="16"/>
      <w:szCs w:val="14"/>
    </w:rPr>
  </w:style>
  <w:style w:type="character" w:customStyle="1" w:styleId="af2">
    <w:name w:val="Текст выноски Знак"/>
    <w:basedOn w:val="a0"/>
    <w:link w:val="af1"/>
    <w:rsid w:val="00C07E2B"/>
    <w:rPr>
      <w:rFonts w:ascii="Tahoma" w:eastAsia="WenQuanYi Micro Hei" w:hAnsi="Tahoma" w:cs="Mangal"/>
      <w:kern w:val="1"/>
      <w:sz w:val="16"/>
      <w:szCs w:val="14"/>
      <w:lang w:eastAsia="zh-CN" w:bidi="hi-IN"/>
    </w:rPr>
  </w:style>
  <w:style w:type="table" w:styleId="af3">
    <w:name w:val="Table Grid"/>
    <w:basedOn w:val="a1"/>
    <w:rsid w:val="00C07E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4">
    <w:name w:val="Strong"/>
    <w:qFormat/>
    <w:rsid w:val="00C07E2B"/>
    <w:rPr>
      <w:b/>
      <w:bCs/>
    </w:rPr>
  </w:style>
  <w:style w:type="paragraph" w:styleId="af5">
    <w:name w:val="Normal (Web)"/>
    <w:basedOn w:val="a"/>
    <w:unhideWhenUsed/>
    <w:rsid w:val="00C07E2B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customStyle="1" w:styleId="15">
    <w:name w:val="Абзац списка1"/>
    <w:basedOn w:val="a"/>
    <w:rsid w:val="00C07E2B"/>
    <w:pPr>
      <w:ind w:left="720"/>
    </w:pPr>
  </w:style>
  <w:style w:type="paragraph" w:customStyle="1" w:styleId="16">
    <w:name w:val="Обычный (веб)1"/>
    <w:basedOn w:val="a"/>
    <w:rsid w:val="00C07E2B"/>
    <w:pPr>
      <w:spacing w:before="28" w:after="28"/>
    </w:pPr>
    <w:rPr>
      <w:rFonts w:ascii="Arial" w:hAnsi="Arial" w:cs="Arial"/>
      <w:sz w:val="18"/>
      <w:szCs w:val="18"/>
    </w:rPr>
  </w:style>
  <w:style w:type="paragraph" w:customStyle="1" w:styleId="310">
    <w:name w:val="Основной текст 31"/>
    <w:basedOn w:val="a"/>
    <w:rsid w:val="00C07E2B"/>
    <w:pPr>
      <w:spacing w:after="120"/>
      <w:jc w:val="center"/>
    </w:pPr>
    <w:rPr>
      <w:sz w:val="28"/>
      <w:szCs w:val="28"/>
    </w:rPr>
  </w:style>
  <w:style w:type="paragraph" w:customStyle="1" w:styleId="af6">
    <w:name w:val="Базовый"/>
    <w:rsid w:val="00C07E2B"/>
    <w:pPr>
      <w:widowControl w:val="0"/>
      <w:tabs>
        <w:tab w:val="left" w:pos="709"/>
      </w:tabs>
      <w:suppressAutoHyphens/>
    </w:pPr>
    <w:rPr>
      <w:rFonts w:ascii="Liberation Serif" w:eastAsia="WenQuanYi Micro Hei" w:hAnsi="Liberation Serif" w:cs="Lohit Hindi"/>
      <w:sz w:val="24"/>
      <w:szCs w:val="24"/>
      <w:lang w:eastAsia="zh-CN" w:bidi="hi-IN"/>
    </w:rPr>
  </w:style>
  <w:style w:type="character" w:customStyle="1" w:styleId="WW8Num2z1">
    <w:name w:val="WW8Num2z1"/>
    <w:rsid w:val="00C07E2B"/>
    <w:rPr>
      <w:b/>
    </w:rPr>
  </w:style>
  <w:style w:type="character" w:customStyle="1" w:styleId="WW8Num5z0">
    <w:name w:val="WW8Num5z0"/>
    <w:rsid w:val="00C07E2B"/>
    <w:rPr>
      <w:rFonts w:ascii="Symbol" w:hAnsi="Symbol" w:cs="Symbol"/>
    </w:rPr>
  </w:style>
  <w:style w:type="character" w:customStyle="1" w:styleId="WW8Num6z0">
    <w:name w:val="WW8Num6z0"/>
    <w:rsid w:val="00C07E2B"/>
    <w:rPr>
      <w:rFonts w:ascii="Symbol" w:hAnsi="Symbol" w:cs="Symbol"/>
    </w:rPr>
  </w:style>
  <w:style w:type="character" w:customStyle="1" w:styleId="WW8Num6z1">
    <w:name w:val="WW8Num6z1"/>
    <w:rsid w:val="00C07E2B"/>
    <w:rPr>
      <w:rFonts w:ascii="Courier New" w:hAnsi="Courier New" w:cs="Courier New"/>
    </w:rPr>
  </w:style>
  <w:style w:type="character" w:customStyle="1" w:styleId="WW8Num6z2">
    <w:name w:val="WW8Num6z2"/>
    <w:rsid w:val="00C07E2B"/>
    <w:rPr>
      <w:rFonts w:ascii="Wingdings" w:hAnsi="Wingdings" w:cs="Wingdings"/>
    </w:rPr>
  </w:style>
  <w:style w:type="character" w:customStyle="1" w:styleId="WW8Num7z0">
    <w:name w:val="WW8Num7z0"/>
    <w:rsid w:val="00C07E2B"/>
    <w:rPr>
      <w:rFonts w:ascii="Symbol" w:hAnsi="Symbol" w:cs="Symbol"/>
    </w:rPr>
  </w:style>
  <w:style w:type="character" w:customStyle="1" w:styleId="WW8Num7z1">
    <w:name w:val="WW8Num7z1"/>
    <w:rsid w:val="00C07E2B"/>
    <w:rPr>
      <w:rFonts w:ascii="Courier New" w:hAnsi="Courier New" w:cs="Courier New"/>
    </w:rPr>
  </w:style>
  <w:style w:type="character" w:customStyle="1" w:styleId="WW8Num7z2">
    <w:name w:val="WW8Num7z2"/>
    <w:rsid w:val="00C07E2B"/>
    <w:rPr>
      <w:rFonts w:ascii="Wingdings" w:hAnsi="Wingdings" w:cs="Wingdings"/>
    </w:rPr>
  </w:style>
  <w:style w:type="character" w:customStyle="1" w:styleId="WW8Num9z0">
    <w:name w:val="WW8Num9z0"/>
    <w:rsid w:val="00C07E2B"/>
    <w:rPr>
      <w:rFonts w:ascii="Symbol" w:hAnsi="Symbol" w:cs="Symbol"/>
    </w:rPr>
  </w:style>
  <w:style w:type="character" w:customStyle="1" w:styleId="WW8Num9z2">
    <w:name w:val="WW8Num9z2"/>
    <w:rsid w:val="00C07E2B"/>
    <w:rPr>
      <w:rFonts w:ascii="OpenSymbol" w:hAnsi="OpenSymbol" w:cs="OpenSymbol"/>
      <w:sz w:val="28"/>
      <w:szCs w:val="28"/>
    </w:rPr>
  </w:style>
  <w:style w:type="character" w:customStyle="1" w:styleId="WW8Num11z0">
    <w:name w:val="WW8Num11z0"/>
    <w:rsid w:val="00C07E2B"/>
    <w:rPr>
      <w:b/>
    </w:rPr>
  </w:style>
  <w:style w:type="character" w:customStyle="1" w:styleId="WW8Num12z0">
    <w:name w:val="WW8Num12z0"/>
    <w:rsid w:val="00C07E2B"/>
    <w:rPr>
      <w:b/>
    </w:rPr>
  </w:style>
  <w:style w:type="character" w:customStyle="1" w:styleId="23">
    <w:name w:val="Основной шрифт абзаца2"/>
    <w:rsid w:val="00C07E2B"/>
  </w:style>
  <w:style w:type="character" w:customStyle="1" w:styleId="WW8Num10z0">
    <w:name w:val="WW8Num10z0"/>
    <w:rsid w:val="00C07E2B"/>
    <w:rPr>
      <w:b/>
    </w:rPr>
  </w:style>
  <w:style w:type="character" w:customStyle="1" w:styleId="WW-Absatz-Standardschriftart">
    <w:name w:val="WW-Absatz-Standardschriftart"/>
    <w:rsid w:val="00C07E2B"/>
  </w:style>
  <w:style w:type="character" w:customStyle="1" w:styleId="WW8Num5z1">
    <w:name w:val="WW8Num5z1"/>
    <w:rsid w:val="00C07E2B"/>
    <w:rPr>
      <w:rFonts w:ascii="Courier New" w:hAnsi="Courier New" w:cs="Courier New"/>
    </w:rPr>
  </w:style>
  <w:style w:type="character" w:customStyle="1" w:styleId="WW8Num5z2">
    <w:name w:val="WW8Num5z2"/>
    <w:rsid w:val="00C07E2B"/>
    <w:rPr>
      <w:rFonts w:ascii="Wingdings" w:hAnsi="Wingdings" w:cs="Wingdings"/>
    </w:rPr>
  </w:style>
  <w:style w:type="character" w:customStyle="1" w:styleId="WW8Num5z3">
    <w:name w:val="WW8Num5z3"/>
    <w:rsid w:val="00C07E2B"/>
    <w:rPr>
      <w:rFonts w:ascii="Symbol" w:hAnsi="Symbol" w:cs="Symbol"/>
    </w:rPr>
  </w:style>
  <w:style w:type="character" w:customStyle="1" w:styleId="WW-Absatz-Standardschriftart1">
    <w:name w:val="WW-Absatz-Standardschriftart1"/>
    <w:rsid w:val="00C07E2B"/>
  </w:style>
  <w:style w:type="character" w:customStyle="1" w:styleId="WW-Absatz-Standardschriftart11">
    <w:name w:val="WW-Absatz-Standardschriftart11"/>
    <w:rsid w:val="00C07E2B"/>
  </w:style>
  <w:style w:type="character" w:customStyle="1" w:styleId="WW-Absatz-Standardschriftart111">
    <w:name w:val="WW-Absatz-Standardschriftart111"/>
    <w:rsid w:val="00C07E2B"/>
  </w:style>
  <w:style w:type="character" w:customStyle="1" w:styleId="WW-Absatz-Standardschriftart1111">
    <w:name w:val="WW-Absatz-Standardschriftart1111"/>
    <w:rsid w:val="00C07E2B"/>
  </w:style>
  <w:style w:type="character" w:customStyle="1" w:styleId="af7">
    <w:name w:val="Символ нумерации"/>
    <w:rsid w:val="00C07E2B"/>
  </w:style>
  <w:style w:type="character" w:customStyle="1" w:styleId="32">
    <w:name w:val="Основной шрифт абзаца3"/>
    <w:rsid w:val="00C07E2B"/>
  </w:style>
  <w:style w:type="character" w:customStyle="1" w:styleId="apple-style-span">
    <w:name w:val="apple-style-span"/>
    <w:rsid w:val="00C07E2B"/>
  </w:style>
  <w:style w:type="character" w:customStyle="1" w:styleId="apple-converted-space">
    <w:name w:val="apple-converted-space"/>
    <w:rsid w:val="00C07E2B"/>
  </w:style>
  <w:style w:type="character" w:customStyle="1" w:styleId="ListLabel12">
    <w:name w:val="ListLabel 12"/>
    <w:rsid w:val="00C07E2B"/>
    <w:rPr>
      <w:rFonts w:cs="Symbol"/>
    </w:rPr>
  </w:style>
  <w:style w:type="character" w:customStyle="1" w:styleId="ListLabel13">
    <w:name w:val="ListLabel 13"/>
    <w:rsid w:val="00C07E2B"/>
    <w:rPr>
      <w:rFonts w:cs="Courier New"/>
    </w:rPr>
  </w:style>
  <w:style w:type="character" w:customStyle="1" w:styleId="ListLabel14">
    <w:name w:val="ListLabel 14"/>
    <w:rsid w:val="00C07E2B"/>
    <w:rPr>
      <w:rFonts w:cs="Wingdings"/>
    </w:rPr>
  </w:style>
  <w:style w:type="character" w:customStyle="1" w:styleId="ListLabel4">
    <w:name w:val="ListLabel 4"/>
    <w:rsid w:val="00C07E2B"/>
    <w:rPr>
      <w:b/>
    </w:rPr>
  </w:style>
  <w:style w:type="character" w:customStyle="1" w:styleId="ListLabel3">
    <w:name w:val="ListLabel 3"/>
    <w:rsid w:val="00C07E2B"/>
    <w:rPr>
      <w:rFonts w:cs="Courier New"/>
    </w:rPr>
  </w:style>
  <w:style w:type="character" w:customStyle="1" w:styleId="af8">
    <w:name w:val="Маркеры списка"/>
    <w:rsid w:val="00C07E2B"/>
    <w:rPr>
      <w:rFonts w:ascii="OpenSymbol" w:eastAsia="OpenSymbol" w:hAnsi="OpenSymbol" w:cs="OpenSymbol"/>
      <w:sz w:val="28"/>
      <w:szCs w:val="28"/>
    </w:rPr>
  </w:style>
  <w:style w:type="character" w:customStyle="1" w:styleId="WW8Num41z0">
    <w:name w:val="WW8Num41z0"/>
    <w:rsid w:val="00C07E2B"/>
    <w:rPr>
      <w:rFonts w:ascii="Symbol" w:hAnsi="Symbol" w:cs="Symbol"/>
    </w:rPr>
  </w:style>
  <w:style w:type="character" w:customStyle="1" w:styleId="WW8Num41z1">
    <w:name w:val="WW8Num41z1"/>
    <w:rsid w:val="00C07E2B"/>
    <w:rPr>
      <w:rFonts w:ascii="Courier New" w:hAnsi="Courier New" w:cs="Courier New"/>
    </w:rPr>
  </w:style>
  <w:style w:type="character" w:customStyle="1" w:styleId="WW8Num41z2">
    <w:name w:val="WW8Num41z2"/>
    <w:rsid w:val="00C07E2B"/>
    <w:rPr>
      <w:rFonts w:ascii="Wingdings" w:hAnsi="Wingdings" w:cs="Wingdings"/>
    </w:rPr>
  </w:style>
  <w:style w:type="character" w:customStyle="1" w:styleId="24">
    <w:name w:val="Стиль2 Знак"/>
    <w:rsid w:val="00C07E2B"/>
    <w:rPr>
      <w:b/>
      <w:sz w:val="32"/>
      <w:szCs w:val="24"/>
    </w:rPr>
  </w:style>
  <w:style w:type="character" w:customStyle="1" w:styleId="33">
    <w:name w:val="Основной текст с отступом 3 Знак"/>
    <w:rsid w:val="00C07E2B"/>
    <w:rPr>
      <w:rFonts w:eastAsia="WenQuanYi Micro Hei" w:cs="Mangal"/>
      <w:kern w:val="1"/>
      <w:sz w:val="16"/>
      <w:szCs w:val="14"/>
      <w:lang w:eastAsia="zh-CN" w:bidi="hi-IN"/>
    </w:rPr>
  </w:style>
  <w:style w:type="paragraph" w:customStyle="1" w:styleId="34">
    <w:name w:val="Указатель3"/>
    <w:basedOn w:val="a"/>
    <w:rsid w:val="00C07E2B"/>
    <w:pPr>
      <w:suppressLineNumbers/>
    </w:pPr>
  </w:style>
  <w:style w:type="paragraph" w:customStyle="1" w:styleId="25">
    <w:name w:val="Название объекта2"/>
    <w:basedOn w:val="a"/>
    <w:rsid w:val="00C07E2B"/>
    <w:pPr>
      <w:suppressLineNumbers/>
      <w:spacing w:before="120" w:after="120"/>
    </w:pPr>
    <w:rPr>
      <w:i/>
      <w:iCs/>
    </w:rPr>
  </w:style>
  <w:style w:type="paragraph" w:customStyle="1" w:styleId="35">
    <w:name w:val="Обычный3"/>
    <w:rsid w:val="00C07E2B"/>
    <w:pPr>
      <w:tabs>
        <w:tab w:val="left" w:pos="708"/>
      </w:tabs>
      <w:suppressAutoHyphens/>
      <w:spacing w:after="0" w:line="100" w:lineRule="atLeast"/>
      <w:jc w:val="both"/>
    </w:pPr>
    <w:rPr>
      <w:rFonts w:ascii="Times New Roman" w:eastAsia="Times New Roman" w:hAnsi="Times New Roman" w:cs="Times New Roman"/>
      <w:color w:val="00000A"/>
      <w:sz w:val="28"/>
      <w:szCs w:val="20"/>
      <w:lang w:eastAsia="zh-CN"/>
    </w:rPr>
  </w:style>
  <w:style w:type="paragraph" w:customStyle="1" w:styleId="af9">
    <w:name w:val="Содержимое таблицы"/>
    <w:basedOn w:val="a"/>
    <w:rsid w:val="00C07E2B"/>
    <w:pPr>
      <w:suppressLineNumbers/>
    </w:pPr>
  </w:style>
  <w:style w:type="paragraph" w:customStyle="1" w:styleId="afa">
    <w:name w:val="Заголовок таблицы"/>
    <w:basedOn w:val="af9"/>
    <w:rsid w:val="00C07E2B"/>
    <w:pPr>
      <w:jc w:val="center"/>
    </w:pPr>
    <w:rPr>
      <w:b/>
      <w:bCs/>
    </w:rPr>
  </w:style>
  <w:style w:type="paragraph" w:customStyle="1" w:styleId="afb">
    <w:name w:val="Таблица"/>
    <w:basedOn w:val="12"/>
    <w:rsid w:val="00C07E2B"/>
  </w:style>
  <w:style w:type="paragraph" w:customStyle="1" w:styleId="26">
    <w:name w:val="Стиль2"/>
    <w:basedOn w:val="2"/>
    <w:rsid w:val="00C07E2B"/>
    <w:pPr>
      <w:widowControl/>
      <w:numPr>
        <w:ilvl w:val="0"/>
        <w:numId w:val="0"/>
      </w:numPr>
      <w:suppressAutoHyphens w:val="0"/>
      <w:spacing w:before="0" w:after="0"/>
      <w:ind w:firstLine="720"/>
      <w:jc w:val="center"/>
    </w:pPr>
    <w:rPr>
      <w:rFonts w:ascii="Times New Roman" w:hAnsi="Times New Roman" w:cs="Times New Roman"/>
      <w:bCs w:val="0"/>
      <w:i w:val="0"/>
      <w:iCs w:val="0"/>
      <w:sz w:val="32"/>
      <w:szCs w:val="24"/>
      <w:lang w:bidi="ar-SA"/>
    </w:rPr>
  </w:style>
  <w:style w:type="paragraph" w:customStyle="1" w:styleId="311">
    <w:name w:val="Основной текст с отступом 31"/>
    <w:basedOn w:val="a"/>
    <w:rsid w:val="00C07E2B"/>
    <w:pPr>
      <w:spacing w:after="120"/>
      <w:ind w:left="283"/>
    </w:pPr>
    <w:rPr>
      <w:rFonts w:cs="Mangal"/>
      <w:sz w:val="16"/>
      <w:szCs w:val="14"/>
    </w:rPr>
  </w:style>
  <w:style w:type="character" w:styleId="afc">
    <w:name w:val="page number"/>
    <w:basedOn w:val="a0"/>
    <w:rsid w:val="00C07E2B"/>
  </w:style>
  <w:style w:type="character" w:styleId="afd">
    <w:name w:val="FollowedHyperlink"/>
    <w:uiPriority w:val="99"/>
    <w:semiHidden/>
    <w:unhideWhenUsed/>
    <w:rsid w:val="00C07E2B"/>
    <w:rPr>
      <w:color w:val="800080"/>
      <w:u w:val="single"/>
    </w:rPr>
  </w:style>
  <w:style w:type="character" w:styleId="afe">
    <w:name w:val="Placeholder Text"/>
    <w:basedOn w:val="a0"/>
    <w:uiPriority w:val="99"/>
    <w:semiHidden/>
    <w:rsid w:val="007E1D4D"/>
    <w:rPr>
      <w:color w:val="808080"/>
    </w:rPr>
  </w:style>
  <w:style w:type="paragraph" w:styleId="aff">
    <w:name w:val="Revision"/>
    <w:hidden/>
    <w:uiPriority w:val="99"/>
    <w:semiHidden/>
    <w:rsid w:val="00CF6D06"/>
    <w:pPr>
      <w:spacing w:after="0" w:line="240" w:lineRule="auto"/>
    </w:pPr>
    <w:rPr>
      <w:rFonts w:ascii="Times New Roman" w:eastAsia="WenQuanYi Micro Hei" w:hAnsi="Times New Roman" w:cs="Lohit Hindi"/>
      <w:kern w:val="1"/>
      <w:sz w:val="24"/>
      <w:szCs w:val="24"/>
      <w:lang w:eastAsia="zh-CN" w:bidi="hi-IN"/>
    </w:rPr>
  </w:style>
  <w:style w:type="paragraph" w:styleId="aff0">
    <w:name w:val="Document Map"/>
    <w:basedOn w:val="a"/>
    <w:link w:val="aff1"/>
    <w:uiPriority w:val="99"/>
    <w:semiHidden/>
    <w:unhideWhenUsed/>
    <w:rsid w:val="00CF6D06"/>
    <w:rPr>
      <w:rFonts w:ascii="Lucida Grande CY" w:hAnsi="Lucida Grande CY" w:cs="Lucida Grande CY"/>
    </w:rPr>
  </w:style>
  <w:style w:type="character" w:customStyle="1" w:styleId="aff1">
    <w:name w:val="Схема документа Знак"/>
    <w:basedOn w:val="a0"/>
    <w:link w:val="aff0"/>
    <w:uiPriority w:val="99"/>
    <w:semiHidden/>
    <w:rsid w:val="00CF6D06"/>
    <w:rPr>
      <w:rFonts w:ascii="Lucida Grande CY" w:eastAsia="WenQuanYi Micro Hei" w:hAnsi="Lucida Grande CY" w:cs="Lucida Grande CY"/>
      <w:kern w:val="1"/>
      <w:sz w:val="24"/>
      <w:szCs w:val="24"/>
      <w:lang w:eastAsia="zh-CN" w:bidi="hi-IN"/>
    </w:rPr>
  </w:style>
  <w:style w:type="paragraph" w:customStyle="1" w:styleId="aff2">
    <w:name w:val="УГАТУ"/>
    <w:basedOn w:val="a"/>
    <w:autoRedefine/>
    <w:rsid w:val="004457B3"/>
    <w:pPr>
      <w:widowControl/>
      <w:suppressAutoHyphens w:val="0"/>
      <w:jc w:val="center"/>
    </w:pPr>
    <w:rPr>
      <w:rFonts w:eastAsia="Times New Roman" w:cs="Times New Roman"/>
      <w:kern w:val="0"/>
      <w:sz w:val="28"/>
      <w:szCs w:val="28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3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89064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545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010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0086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47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30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7161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364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1.bin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oleObject" Target="embeddings/oleObject10.bin"/><Relationship Id="rId84" Type="http://schemas.openxmlformats.org/officeDocument/2006/relationships/oleObject" Target="embeddings/oleObject21.bin"/><Relationship Id="rId138" Type="http://schemas.openxmlformats.org/officeDocument/2006/relationships/image" Target="media/image74.wmf"/><Relationship Id="rId159" Type="http://schemas.openxmlformats.org/officeDocument/2006/relationships/image" Target="media/image84.wmf"/><Relationship Id="rId170" Type="http://schemas.openxmlformats.org/officeDocument/2006/relationships/oleObject" Target="embeddings/oleObject58.bin"/><Relationship Id="rId191" Type="http://schemas.openxmlformats.org/officeDocument/2006/relationships/image" Target="media/image100.wmf"/><Relationship Id="rId205" Type="http://schemas.openxmlformats.org/officeDocument/2006/relationships/image" Target="media/image107.wmf"/><Relationship Id="rId107" Type="http://schemas.openxmlformats.org/officeDocument/2006/relationships/image" Target="media/image59.wmf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oleObject" Target="embeddings/oleObject5.bin"/><Relationship Id="rId58" Type="http://schemas.openxmlformats.org/officeDocument/2006/relationships/image" Target="media/image42.emf"/><Relationship Id="rId74" Type="http://schemas.openxmlformats.org/officeDocument/2006/relationships/oleObject" Target="embeddings/oleObject16.bin"/><Relationship Id="rId79" Type="http://schemas.openxmlformats.org/officeDocument/2006/relationships/image" Target="media/image52.emf"/><Relationship Id="rId102" Type="http://schemas.openxmlformats.org/officeDocument/2006/relationships/hyperlink" Target="http://www.cs.helsinki.fi/u/ukkonen/TCS92.pdf" TargetMode="External"/><Relationship Id="rId123" Type="http://schemas.openxmlformats.org/officeDocument/2006/relationships/oleObject" Target="embeddings/oleObject34.bin"/><Relationship Id="rId128" Type="http://schemas.openxmlformats.org/officeDocument/2006/relationships/image" Target="media/image69.wmf"/><Relationship Id="rId144" Type="http://schemas.openxmlformats.org/officeDocument/2006/relationships/oleObject" Target="embeddings/oleObject45.bin"/><Relationship Id="rId149" Type="http://schemas.openxmlformats.org/officeDocument/2006/relationships/image" Target="media/image79.wmf"/><Relationship Id="rId5" Type="http://schemas.openxmlformats.org/officeDocument/2006/relationships/settings" Target="settings.xml"/><Relationship Id="rId90" Type="http://schemas.openxmlformats.org/officeDocument/2006/relationships/oleObject" Target="embeddings/oleObject24.bin"/><Relationship Id="rId95" Type="http://schemas.openxmlformats.org/officeDocument/2006/relationships/hyperlink" Target="http://text-processing.com/demo/sentiment/" TargetMode="External"/><Relationship Id="rId160" Type="http://schemas.openxmlformats.org/officeDocument/2006/relationships/oleObject" Target="embeddings/oleObject53.bin"/><Relationship Id="rId165" Type="http://schemas.openxmlformats.org/officeDocument/2006/relationships/image" Target="media/image87.wmf"/><Relationship Id="rId181" Type="http://schemas.openxmlformats.org/officeDocument/2006/relationships/image" Target="media/image95.wmf"/><Relationship Id="rId186" Type="http://schemas.openxmlformats.org/officeDocument/2006/relationships/oleObject" Target="embeddings/oleObject66.bin"/><Relationship Id="rId211" Type="http://schemas.openxmlformats.org/officeDocument/2006/relationships/fontTable" Target="fontTable.xml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7.emf"/><Relationship Id="rId64" Type="http://schemas.openxmlformats.org/officeDocument/2006/relationships/oleObject" Target="embeddings/oleObject11.bin"/><Relationship Id="rId69" Type="http://schemas.openxmlformats.org/officeDocument/2006/relationships/image" Target="media/image47.emf"/><Relationship Id="rId113" Type="http://schemas.openxmlformats.org/officeDocument/2006/relationships/image" Target="media/image62.wmf"/><Relationship Id="rId118" Type="http://schemas.openxmlformats.org/officeDocument/2006/relationships/image" Target="media/image64.wmf"/><Relationship Id="rId134" Type="http://schemas.openxmlformats.org/officeDocument/2006/relationships/image" Target="media/image72.wmf"/><Relationship Id="rId139" Type="http://schemas.openxmlformats.org/officeDocument/2006/relationships/oleObject" Target="embeddings/oleObject42.bin"/><Relationship Id="rId80" Type="http://schemas.openxmlformats.org/officeDocument/2006/relationships/oleObject" Target="embeddings/oleObject19.bin"/><Relationship Id="rId85" Type="http://schemas.openxmlformats.org/officeDocument/2006/relationships/image" Target="media/image55.emf"/><Relationship Id="rId150" Type="http://schemas.openxmlformats.org/officeDocument/2006/relationships/oleObject" Target="embeddings/oleObject48.bin"/><Relationship Id="rId155" Type="http://schemas.openxmlformats.org/officeDocument/2006/relationships/image" Target="media/image82.wmf"/><Relationship Id="rId171" Type="http://schemas.openxmlformats.org/officeDocument/2006/relationships/image" Target="media/image90.wmf"/><Relationship Id="rId176" Type="http://schemas.openxmlformats.org/officeDocument/2006/relationships/oleObject" Target="embeddings/oleObject61.bin"/><Relationship Id="rId192" Type="http://schemas.openxmlformats.org/officeDocument/2006/relationships/oleObject" Target="embeddings/oleObject69.bin"/><Relationship Id="rId197" Type="http://schemas.openxmlformats.org/officeDocument/2006/relationships/image" Target="media/image103.wmf"/><Relationship Id="rId206" Type="http://schemas.openxmlformats.org/officeDocument/2006/relationships/oleObject" Target="embeddings/oleObject76.bin"/><Relationship Id="rId201" Type="http://schemas.openxmlformats.org/officeDocument/2006/relationships/image" Target="media/image105.wmf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59" Type="http://schemas.openxmlformats.org/officeDocument/2006/relationships/oleObject" Target="embeddings/oleObject8.bin"/><Relationship Id="rId103" Type="http://schemas.openxmlformats.org/officeDocument/2006/relationships/hyperlink" Target="http://snowball.tartarus.org/" TargetMode="External"/><Relationship Id="rId108" Type="http://schemas.openxmlformats.org/officeDocument/2006/relationships/oleObject" Target="embeddings/oleObject26.bin"/><Relationship Id="rId124" Type="http://schemas.openxmlformats.org/officeDocument/2006/relationships/image" Target="media/image67.wmf"/><Relationship Id="rId129" Type="http://schemas.openxmlformats.org/officeDocument/2006/relationships/oleObject" Target="embeddings/oleObject37.bin"/><Relationship Id="rId54" Type="http://schemas.openxmlformats.org/officeDocument/2006/relationships/image" Target="media/image40.emf"/><Relationship Id="rId70" Type="http://schemas.openxmlformats.org/officeDocument/2006/relationships/oleObject" Target="embeddings/oleObject14.bin"/><Relationship Id="rId75" Type="http://schemas.openxmlformats.org/officeDocument/2006/relationships/image" Target="media/image50.emf"/><Relationship Id="rId91" Type="http://schemas.openxmlformats.org/officeDocument/2006/relationships/image" Target="media/image58.emf"/><Relationship Id="rId96" Type="http://schemas.openxmlformats.org/officeDocument/2006/relationships/hyperlink" Target="http://ru.wikipedia.org/wiki/&#1053;&#1072;&#1080;&#1074;&#1085;&#1099;&#1081;_&#1073;&#1072;&#1081;&#1077;&#1089;&#1086;&#1074;&#1089;&#1082;&#1080;&#1081;_&#1082;&#1083;&#1072;&#1089;&#1089;&#1080;&#1092;&#1080;&#1082;&#1072;&#1090;&#1086;&#1088;" TargetMode="External"/><Relationship Id="rId140" Type="http://schemas.openxmlformats.org/officeDocument/2006/relationships/image" Target="media/image75.wmf"/><Relationship Id="rId145" Type="http://schemas.openxmlformats.org/officeDocument/2006/relationships/image" Target="media/image77.wmf"/><Relationship Id="rId161" Type="http://schemas.openxmlformats.org/officeDocument/2006/relationships/image" Target="media/image85.wmf"/><Relationship Id="rId166" Type="http://schemas.openxmlformats.org/officeDocument/2006/relationships/oleObject" Target="embeddings/oleObject56.bin"/><Relationship Id="rId182" Type="http://schemas.openxmlformats.org/officeDocument/2006/relationships/oleObject" Target="embeddings/oleObject64.bin"/><Relationship Id="rId187" Type="http://schemas.openxmlformats.org/officeDocument/2006/relationships/image" Target="media/image98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theme" Target="theme/theme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oleObject" Target="embeddings/oleObject3.bin"/><Relationship Id="rId114" Type="http://schemas.openxmlformats.org/officeDocument/2006/relationships/oleObject" Target="embeddings/oleObject29.bin"/><Relationship Id="rId119" Type="http://schemas.openxmlformats.org/officeDocument/2006/relationships/oleObject" Target="embeddings/oleObject32.bin"/><Relationship Id="rId44" Type="http://schemas.openxmlformats.org/officeDocument/2006/relationships/image" Target="media/image35.emf"/><Relationship Id="rId60" Type="http://schemas.openxmlformats.org/officeDocument/2006/relationships/image" Target="media/image43.emf"/><Relationship Id="rId65" Type="http://schemas.openxmlformats.org/officeDocument/2006/relationships/image" Target="media/image45.emf"/><Relationship Id="rId81" Type="http://schemas.openxmlformats.org/officeDocument/2006/relationships/image" Target="media/image53.emf"/><Relationship Id="rId86" Type="http://schemas.openxmlformats.org/officeDocument/2006/relationships/oleObject" Target="embeddings/oleObject22.bin"/><Relationship Id="rId130" Type="http://schemas.openxmlformats.org/officeDocument/2006/relationships/image" Target="media/image70.wmf"/><Relationship Id="rId135" Type="http://schemas.openxmlformats.org/officeDocument/2006/relationships/oleObject" Target="embeddings/oleObject40.bin"/><Relationship Id="rId151" Type="http://schemas.openxmlformats.org/officeDocument/2006/relationships/image" Target="media/image80.wmf"/><Relationship Id="rId156" Type="http://schemas.openxmlformats.org/officeDocument/2006/relationships/oleObject" Target="embeddings/oleObject51.bin"/><Relationship Id="rId177" Type="http://schemas.openxmlformats.org/officeDocument/2006/relationships/image" Target="media/image93.wmf"/><Relationship Id="rId198" Type="http://schemas.openxmlformats.org/officeDocument/2006/relationships/oleObject" Target="embeddings/oleObject72.bin"/><Relationship Id="rId172" Type="http://schemas.openxmlformats.org/officeDocument/2006/relationships/oleObject" Target="embeddings/oleObject59.bin"/><Relationship Id="rId193" Type="http://schemas.openxmlformats.org/officeDocument/2006/relationships/image" Target="media/image101.wmf"/><Relationship Id="rId202" Type="http://schemas.openxmlformats.org/officeDocument/2006/relationships/oleObject" Target="embeddings/oleObject74.bin"/><Relationship Id="rId207" Type="http://schemas.openxmlformats.org/officeDocument/2006/relationships/image" Target="media/image108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60.wmf"/><Relationship Id="rId34" Type="http://schemas.openxmlformats.org/officeDocument/2006/relationships/image" Target="media/image25.png"/><Relationship Id="rId50" Type="http://schemas.openxmlformats.org/officeDocument/2006/relationships/image" Target="media/image38.wmf"/><Relationship Id="rId55" Type="http://schemas.openxmlformats.org/officeDocument/2006/relationships/oleObject" Target="embeddings/oleObject6.bin"/><Relationship Id="rId76" Type="http://schemas.openxmlformats.org/officeDocument/2006/relationships/oleObject" Target="embeddings/oleObject17.bin"/><Relationship Id="rId97" Type="http://schemas.openxmlformats.org/officeDocument/2006/relationships/hyperlink" Target="http://web.media.mit.edu/~hugo/montylingua" TargetMode="External"/><Relationship Id="rId104" Type="http://schemas.openxmlformats.org/officeDocument/2006/relationships/hyperlink" Target="http://devel.cpl.upc.edu/freeling" TargetMode="External"/><Relationship Id="rId120" Type="http://schemas.openxmlformats.org/officeDocument/2006/relationships/image" Target="media/image65.wmf"/><Relationship Id="rId125" Type="http://schemas.openxmlformats.org/officeDocument/2006/relationships/oleObject" Target="embeddings/oleObject35.bin"/><Relationship Id="rId141" Type="http://schemas.openxmlformats.org/officeDocument/2006/relationships/oleObject" Target="embeddings/oleObject43.bin"/><Relationship Id="rId146" Type="http://schemas.openxmlformats.org/officeDocument/2006/relationships/oleObject" Target="embeddings/oleObject46.bin"/><Relationship Id="rId167" Type="http://schemas.openxmlformats.org/officeDocument/2006/relationships/image" Target="media/image88.wmf"/><Relationship Id="rId188" Type="http://schemas.openxmlformats.org/officeDocument/2006/relationships/oleObject" Target="embeddings/oleObject67.bin"/><Relationship Id="rId7" Type="http://schemas.openxmlformats.org/officeDocument/2006/relationships/footnotes" Target="footnotes.xml"/><Relationship Id="rId71" Type="http://schemas.openxmlformats.org/officeDocument/2006/relationships/image" Target="media/image48.emf"/><Relationship Id="rId92" Type="http://schemas.openxmlformats.org/officeDocument/2006/relationships/oleObject" Target="embeddings/oleObject25.bin"/><Relationship Id="rId162" Type="http://schemas.openxmlformats.org/officeDocument/2006/relationships/oleObject" Target="embeddings/oleObject54.bin"/><Relationship Id="rId183" Type="http://schemas.openxmlformats.org/officeDocument/2006/relationships/image" Target="media/image96.wmf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oleObject" Target="embeddings/oleObject1.bin"/><Relationship Id="rId66" Type="http://schemas.openxmlformats.org/officeDocument/2006/relationships/oleObject" Target="embeddings/oleObject12.bin"/><Relationship Id="rId87" Type="http://schemas.openxmlformats.org/officeDocument/2006/relationships/image" Target="media/image56.emf"/><Relationship Id="rId110" Type="http://schemas.openxmlformats.org/officeDocument/2006/relationships/oleObject" Target="embeddings/oleObject27.bin"/><Relationship Id="rId115" Type="http://schemas.openxmlformats.org/officeDocument/2006/relationships/oleObject" Target="embeddings/oleObject30.bin"/><Relationship Id="rId131" Type="http://schemas.openxmlformats.org/officeDocument/2006/relationships/oleObject" Target="embeddings/oleObject38.bin"/><Relationship Id="rId136" Type="http://schemas.openxmlformats.org/officeDocument/2006/relationships/image" Target="media/image73.wmf"/><Relationship Id="rId157" Type="http://schemas.openxmlformats.org/officeDocument/2006/relationships/image" Target="media/image83.wmf"/><Relationship Id="rId178" Type="http://schemas.openxmlformats.org/officeDocument/2006/relationships/oleObject" Target="embeddings/oleObject62.bin"/><Relationship Id="rId61" Type="http://schemas.openxmlformats.org/officeDocument/2006/relationships/oleObject" Target="embeddings/oleObject9.bin"/><Relationship Id="rId82" Type="http://schemas.openxmlformats.org/officeDocument/2006/relationships/oleObject" Target="embeddings/oleObject20.bin"/><Relationship Id="rId152" Type="http://schemas.openxmlformats.org/officeDocument/2006/relationships/oleObject" Target="embeddings/oleObject49.bin"/><Relationship Id="rId173" Type="http://schemas.openxmlformats.org/officeDocument/2006/relationships/image" Target="media/image91.wmf"/><Relationship Id="rId194" Type="http://schemas.openxmlformats.org/officeDocument/2006/relationships/oleObject" Target="embeddings/oleObject70.bin"/><Relationship Id="rId199" Type="http://schemas.openxmlformats.org/officeDocument/2006/relationships/image" Target="media/image104.wmf"/><Relationship Id="rId203" Type="http://schemas.openxmlformats.org/officeDocument/2006/relationships/image" Target="media/image106.wmf"/><Relationship Id="rId208" Type="http://schemas.openxmlformats.org/officeDocument/2006/relationships/oleObject" Target="embeddings/oleObject77.bin"/><Relationship Id="rId19" Type="http://schemas.openxmlformats.org/officeDocument/2006/relationships/image" Target="media/image10.png"/><Relationship Id="rId14" Type="http://schemas.openxmlformats.org/officeDocument/2006/relationships/image" Target="media/image5.em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1.wmf"/><Relationship Id="rId77" Type="http://schemas.openxmlformats.org/officeDocument/2006/relationships/image" Target="media/image51.emf"/><Relationship Id="rId100" Type="http://schemas.openxmlformats.org/officeDocument/2006/relationships/hyperlink" Target="http://en.wikipedia.org/wiki/Damerau&#8211;Levenshtein_distance" TargetMode="External"/><Relationship Id="rId105" Type="http://schemas.openxmlformats.org/officeDocument/2006/relationships/hyperlink" Target="http://rgost.ru/" TargetMode="External"/><Relationship Id="rId126" Type="http://schemas.openxmlformats.org/officeDocument/2006/relationships/image" Target="media/image68.wmf"/><Relationship Id="rId147" Type="http://schemas.openxmlformats.org/officeDocument/2006/relationships/image" Target="media/image78.wmf"/><Relationship Id="rId168" Type="http://schemas.openxmlformats.org/officeDocument/2006/relationships/oleObject" Target="embeddings/oleObject57.bin"/><Relationship Id="rId8" Type="http://schemas.openxmlformats.org/officeDocument/2006/relationships/endnotes" Target="endnotes.xml"/><Relationship Id="rId51" Type="http://schemas.openxmlformats.org/officeDocument/2006/relationships/oleObject" Target="embeddings/oleObject4.bin"/><Relationship Id="rId72" Type="http://schemas.openxmlformats.org/officeDocument/2006/relationships/oleObject" Target="embeddings/oleObject15.bin"/><Relationship Id="rId93" Type="http://schemas.openxmlformats.org/officeDocument/2006/relationships/hyperlink" Target="http://www.sentiment140.com" TargetMode="External"/><Relationship Id="rId98" Type="http://schemas.openxmlformats.org/officeDocument/2006/relationships/hyperlink" Target="http://ru.wikipedia.org/wiki/&#1056;&#1072;&#1089;&#1089;&#1090;&#1086;&#1103;&#1085;&#1080;&#1077;_&#1061;&#1101;&#1084;&#1084;&#1080;&#1085;&#1075;&#1072;" TargetMode="External"/><Relationship Id="rId121" Type="http://schemas.openxmlformats.org/officeDocument/2006/relationships/oleObject" Target="embeddings/oleObject33.bin"/><Relationship Id="rId142" Type="http://schemas.openxmlformats.org/officeDocument/2006/relationships/oleObject" Target="embeddings/oleObject44.bin"/><Relationship Id="rId163" Type="http://schemas.openxmlformats.org/officeDocument/2006/relationships/image" Target="media/image86.wmf"/><Relationship Id="rId184" Type="http://schemas.openxmlformats.org/officeDocument/2006/relationships/oleObject" Target="embeddings/oleObject65.bin"/><Relationship Id="rId189" Type="http://schemas.openxmlformats.org/officeDocument/2006/relationships/image" Target="media/image99.wmf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6.emf"/><Relationship Id="rId67" Type="http://schemas.openxmlformats.org/officeDocument/2006/relationships/image" Target="media/image46.wmf"/><Relationship Id="rId116" Type="http://schemas.openxmlformats.org/officeDocument/2006/relationships/image" Target="media/image63.wmf"/><Relationship Id="rId137" Type="http://schemas.openxmlformats.org/officeDocument/2006/relationships/oleObject" Target="embeddings/oleObject41.bin"/><Relationship Id="rId158" Type="http://schemas.openxmlformats.org/officeDocument/2006/relationships/oleObject" Target="embeddings/oleObject52.bin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62" Type="http://schemas.openxmlformats.org/officeDocument/2006/relationships/image" Target="media/image44.emf"/><Relationship Id="rId83" Type="http://schemas.openxmlformats.org/officeDocument/2006/relationships/image" Target="media/image54.emf"/><Relationship Id="rId88" Type="http://schemas.openxmlformats.org/officeDocument/2006/relationships/oleObject" Target="embeddings/oleObject23.bin"/><Relationship Id="rId111" Type="http://schemas.openxmlformats.org/officeDocument/2006/relationships/image" Target="media/image61.wmf"/><Relationship Id="rId132" Type="http://schemas.openxmlformats.org/officeDocument/2006/relationships/image" Target="media/image71.wmf"/><Relationship Id="rId153" Type="http://schemas.openxmlformats.org/officeDocument/2006/relationships/image" Target="media/image81.wmf"/><Relationship Id="rId174" Type="http://schemas.openxmlformats.org/officeDocument/2006/relationships/oleObject" Target="embeddings/oleObject60.bin"/><Relationship Id="rId179" Type="http://schemas.openxmlformats.org/officeDocument/2006/relationships/image" Target="media/image94.wmf"/><Relationship Id="rId195" Type="http://schemas.openxmlformats.org/officeDocument/2006/relationships/image" Target="media/image102.wmf"/><Relationship Id="rId209" Type="http://schemas.openxmlformats.org/officeDocument/2006/relationships/image" Target="media/image109.wmf"/><Relationship Id="rId190" Type="http://schemas.openxmlformats.org/officeDocument/2006/relationships/oleObject" Target="embeddings/oleObject68.bin"/><Relationship Id="rId204" Type="http://schemas.openxmlformats.org/officeDocument/2006/relationships/oleObject" Target="embeddings/oleObject75.bin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oleObject" Target="embeddings/oleObject7.bin"/><Relationship Id="rId106" Type="http://schemas.openxmlformats.org/officeDocument/2006/relationships/hyperlink" Target="http://gosthelp.ru/" TargetMode="External"/><Relationship Id="rId127" Type="http://schemas.openxmlformats.org/officeDocument/2006/relationships/oleObject" Target="embeddings/oleObject36.bin"/><Relationship Id="rId10" Type="http://schemas.openxmlformats.org/officeDocument/2006/relationships/image" Target="media/image1.emf"/><Relationship Id="rId31" Type="http://schemas.openxmlformats.org/officeDocument/2006/relationships/image" Target="media/image22.png"/><Relationship Id="rId52" Type="http://schemas.openxmlformats.org/officeDocument/2006/relationships/image" Target="media/image39.emf"/><Relationship Id="rId73" Type="http://schemas.openxmlformats.org/officeDocument/2006/relationships/image" Target="media/image49.emf"/><Relationship Id="rId78" Type="http://schemas.openxmlformats.org/officeDocument/2006/relationships/oleObject" Target="embeddings/oleObject18.bin"/><Relationship Id="rId94" Type="http://schemas.openxmlformats.org/officeDocument/2006/relationships/hyperlink" Target="http://x-file.su/tm/Default.aspx" TargetMode="External"/><Relationship Id="rId99" Type="http://schemas.openxmlformats.org/officeDocument/2006/relationships/hyperlink" Target="http://ru.wikipedia.org/wiki/&#1056;&#1072;&#1089;&#1089;&#1090;&#1086;&#1103;&#1085;&#1080;&#1077;_&#1051;&#1077;&#1074;&#1077;&#1085;&#1096;&#1090;&#1077;&#1081;&#1085;&#1072;" TargetMode="External"/><Relationship Id="rId101" Type="http://schemas.openxmlformats.org/officeDocument/2006/relationships/hyperlink" Target="http://algolist.manual.ru/search/lcs/vagner.php" TargetMode="External"/><Relationship Id="rId122" Type="http://schemas.openxmlformats.org/officeDocument/2006/relationships/image" Target="media/image66.wmf"/><Relationship Id="rId143" Type="http://schemas.openxmlformats.org/officeDocument/2006/relationships/image" Target="media/image76.wmf"/><Relationship Id="rId148" Type="http://schemas.openxmlformats.org/officeDocument/2006/relationships/oleObject" Target="embeddings/oleObject47.bin"/><Relationship Id="rId164" Type="http://schemas.openxmlformats.org/officeDocument/2006/relationships/oleObject" Target="embeddings/oleObject55.bin"/><Relationship Id="rId169" Type="http://schemas.openxmlformats.org/officeDocument/2006/relationships/image" Target="media/image89.wmf"/><Relationship Id="rId185" Type="http://schemas.openxmlformats.org/officeDocument/2006/relationships/image" Target="media/image97.wmf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80" Type="http://schemas.openxmlformats.org/officeDocument/2006/relationships/oleObject" Target="embeddings/oleObject63.bin"/><Relationship Id="rId210" Type="http://schemas.openxmlformats.org/officeDocument/2006/relationships/oleObject" Target="embeddings/oleObject78.bin"/><Relationship Id="rId26" Type="http://schemas.openxmlformats.org/officeDocument/2006/relationships/image" Target="media/image17.png"/><Relationship Id="rId47" Type="http://schemas.openxmlformats.org/officeDocument/2006/relationships/oleObject" Target="embeddings/oleObject2.bin"/><Relationship Id="rId68" Type="http://schemas.openxmlformats.org/officeDocument/2006/relationships/oleObject" Target="embeddings/oleObject13.bin"/><Relationship Id="rId89" Type="http://schemas.openxmlformats.org/officeDocument/2006/relationships/image" Target="media/image57.emf"/><Relationship Id="rId112" Type="http://schemas.openxmlformats.org/officeDocument/2006/relationships/oleObject" Target="embeddings/oleObject28.bin"/><Relationship Id="rId133" Type="http://schemas.openxmlformats.org/officeDocument/2006/relationships/oleObject" Target="embeddings/oleObject39.bin"/><Relationship Id="rId154" Type="http://schemas.openxmlformats.org/officeDocument/2006/relationships/oleObject" Target="embeddings/oleObject50.bin"/><Relationship Id="rId175" Type="http://schemas.openxmlformats.org/officeDocument/2006/relationships/image" Target="media/image92.wmf"/><Relationship Id="rId196" Type="http://schemas.openxmlformats.org/officeDocument/2006/relationships/oleObject" Target="embeddings/oleObject71.bin"/><Relationship Id="rId200" Type="http://schemas.openxmlformats.org/officeDocument/2006/relationships/oleObject" Target="embeddings/oleObject73.bin"/><Relationship Id="rId16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ED79C2-0FA7-497B-A79F-00176AD28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7523</TotalTime>
  <Pages>1</Pages>
  <Words>17763</Words>
  <Characters>101252</Characters>
  <Application>Microsoft Office Word</Application>
  <DocSecurity>0</DocSecurity>
  <Lines>843</Lines>
  <Paragraphs>237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Jeanna</dc:creator>
  <cp:lastModifiedBy>Jeanna</cp:lastModifiedBy>
  <cp:revision>285</cp:revision>
  <cp:lastPrinted>2013-06-04T17:00:00Z</cp:lastPrinted>
  <dcterms:created xsi:type="dcterms:W3CDTF">2013-01-30T07:20:00Z</dcterms:created>
  <dcterms:modified xsi:type="dcterms:W3CDTF">2013-06-04T17:00:00Z</dcterms:modified>
</cp:coreProperties>
</file>